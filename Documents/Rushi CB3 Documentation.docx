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93A9B" w14:textId="77777777" w:rsidR="00CD3787" w:rsidRDefault="00000000" w:rsidP="00CD3787">
      <w:pPr>
        <w:jc w:val="center"/>
        <w:rPr>
          <w:rFonts w:ascii="Times New Roman" w:hAnsi="Times New Roman" w:cs="Times New Roman"/>
          <w:color w:val="FF0000"/>
          <w:sz w:val="36"/>
          <w:szCs w:val="36"/>
        </w:rPr>
      </w:pPr>
      <w:r w:rsidRPr="00CC4EFA">
        <w:rPr>
          <w:rFonts w:ascii="Times New Roman" w:hAnsi="Times New Roman" w:cs="Times New Roman"/>
          <w:color w:val="FF0000"/>
          <w:sz w:val="36"/>
          <w:szCs w:val="36"/>
        </w:rPr>
        <w:t>BONE FRACTURE DETECTION USING MACHINE LEARNING</w:t>
      </w:r>
    </w:p>
    <w:p w14:paraId="2C9A3A61" w14:textId="742D05AA" w:rsidR="00CD3787" w:rsidRPr="00511E1D" w:rsidRDefault="00000000" w:rsidP="00CD3787">
      <w:pPr>
        <w:jc w:val="center"/>
        <w:rPr>
          <w:rFonts w:ascii="Times New Roman" w:hAnsi="Times New Roman" w:cs="Times New Roman"/>
          <w:color w:val="C00000"/>
          <w:sz w:val="24"/>
          <w:szCs w:val="24"/>
        </w:rPr>
      </w:pPr>
      <w:r w:rsidRPr="00511E1D">
        <w:rPr>
          <w:rFonts w:ascii="Times New Roman" w:hAnsi="Times New Roman" w:cs="Times New Roman"/>
          <w:color w:val="C00000"/>
          <w:sz w:val="24"/>
          <w:szCs w:val="24"/>
        </w:rPr>
        <w:t>A main Project Report submitted in the partial fulfilment of the</w:t>
      </w:r>
    </w:p>
    <w:p w14:paraId="33BE6EA2" w14:textId="77777777" w:rsidR="00CD3787" w:rsidRPr="00511E1D" w:rsidRDefault="00000000" w:rsidP="00CD3787">
      <w:pPr>
        <w:jc w:val="center"/>
        <w:rPr>
          <w:rFonts w:ascii="Times New Roman" w:hAnsi="Times New Roman" w:cs="Times New Roman"/>
          <w:color w:val="C00000"/>
          <w:sz w:val="24"/>
          <w:szCs w:val="24"/>
        </w:rPr>
      </w:pPr>
      <w:r w:rsidRPr="00511E1D">
        <w:rPr>
          <w:rFonts w:ascii="Times New Roman" w:hAnsi="Times New Roman" w:cs="Times New Roman"/>
          <w:color w:val="C00000"/>
          <w:sz w:val="24"/>
          <w:szCs w:val="24"/>
        </w:rPr>
        <w:t xml:space="preserve"> requirements for the award of the degree</w:t>
      </w:r>
    </w:p>
    <w:p w14:paraId="2BA71D10"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BACHELOR OF TECHNOLOGY</w:t>
      </w:r>
    </w:p>
    <w:p w14:paraId="4512AAFB"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IN</w:t>
      </w:r>
    </w:p>
    <w:p w14:paraId="7836338D"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COMPUTER SCIENCE AND ENGINEERING</w:t>
      </w:r>
    </w:p>
    <w:p w14:paraId="5264964B" w14:textId="77777777" w:rsidR="00CD3787" w:rsidRPr="00CC4EFA" w:rsidRDefault="00CD3787" w:rsidP="00CD3787">
      <w:pPr>
        <w:jc w:val="center"/>
        <w:rPr>
          <w:rFonts w:ascii="Times New Roman" w:hAnsi="Times New Roman" w:cs="Times New Roman"/>
          <w:color w:val="001F5F"/>
          <w:sz w:val="28"/>
        </w:rPr>
      </w:pPr>
    </w:p>
    <w:p w14:paraId="77E68EA3" w14:textId="77777777" w:rsidR="00CD3787" w:rsidRPr="00CC4EFA" w:rsidRDefault="00000000" w:rsidP="00CD3787">
      <w:pPr>
        <w:jc w:val="center"/>
        <w:rPr>
          <w:rFonts w:ascii="Times New Roman" w:hAnsi="Times New Roman" w:cs="Times New Roman"/>
          <w:sz w:val="28"/>
        </w:rPr>
      </w:pPr>
      <w:r w:rsidRPr="00CC4EFA">
        <w:rPr>
          <w:rFonts w:ascii="Times New Roman" w:hAnsi="Times New Roman" w:cs="Times New Roman"/>
          <w:sz w:val="28"/>
        </w:rPr>
        <w:t>Submitted by</w:t>
      </w:r>
    </w:p>
    <w:p w14:paraId="62FB09C9" w14:textId="659B8EC8" w:rsidR="00CD3787" w:rsidRPr="00DC6B65" w:rsidRDefault="00A27D06" w:rsidP="00CD3787">
      <w:pPr>
        <w:jc w:val="center"/>
        <w:rPr>
          <w:rFonts w:ascii="Times New Roman" w:hAnsi="Times New Roman" w:cs="Times New Roman"/>
          <w:b/>
          <w:bCs/>
          <w:color w:val="CC00CC"/>
          <w:sz w:val="28"/>
        </w:rPr>
      </w:pPr>
      <w:r>
        <w:rPr>
          <w:rFonts w:ascii="Times New Roman" w:hAnsi="Times New Roman" w:cs="Times New Roman"/>
          <w:b/>
          <w:bCs/>
          <w:color w:val="CC00CC"/>
          <w:sz w:val="28"/>
        </w:rPr>
        <w:t>Elchuri Rushi Naga Manikanta</w:t>
      </w:r>
      <w:r w:rsidRPr="00DC6B65">
        <w:rPr>
          <w:rFonts w:ascii="Times New Roman" w:hAnsi="Times New Roman" w:cs="Times New Roman"/>
          <w:b/>
          <w:bCs/>
          <w:color w:val="CC00CC"/>
          <w:sz w:val="28"/>
        </w:rPr>
        <w:tab/>
      </w:r>
      <w:r w:rsidRPr="00DC6B65">
        <w:rPr>
          <w:rFonts w:ascii="Times New Roman" w:hAnsi="Times New Roman" w:cs="Times New Roman"/>
          <w:b/>
          <w:bCs/>
          <w:color w:val="CC00CC"/>
          <w:sz w:val="28"/>
        </w:rPr>
        <w:tab/>
        <w:t>(</w:t>
      </w:r>
      <w:r>
        <w:rPr>
          <w:rFonts w:ascii="Times New Roman" w:hAnsi="Times New Roman" w:cs="Times New Roman"/>
          <w:b/>
          <w:bCs/>
          <w:color w:val="CC00CC"/>
          <w:sz w:val="28"/>
        </w:rPr>
        <w:t>20471A05E7</w:t>
      </w:r>
      <w:r w:rsidRPr="00DC6B65">
        <w:rPr>
          <w:rFonts w:ascii="Times New Roman" w:hAnsi="Times New Roman" w:cs="Times New Roman"/>
          <w:b/>
          <w:bCs/>
          <w:color w:val="CC00CC"/>
          <w:sz w:val="28"/>
        </w:rPr>
        <w:t>)</w:t>
      </w:r>
    </w:p>
    <w:p w14:paraId="4BE9A86B" w14:textId="77777777" w:rsidR="00CD3787" w:rsidRPr="00CC4EFA" w:rsidRDefault="00CD3787" w:rsidP="004D2A1B">
      <w:pPr>
        <w:rPr>
          <w:rFonts w:ascii="Times New Roman" w:hAnsi="Times New Roman" w:cs="Times New Roman"/>
          <w:color w:val="C00000"/>
          <w:sz w:val="28"/>
        </w:rPr>
      </w:pPr>
    </w:p>
    <w:p w14:paraId="5DEEEA1C" w14:textId="77777777" w:rsidR="00CD3787" w:rsidRPr="00CC4EFA" w:rsidRDefault="00000000" w:rsidP="00CD3787">
      <w:pPr>
        <w:jc w:val="center"/>
        <w:rPr>
          <w:rFonts w:ascii="Times New Roman" w:hAnsi="Times New Roman" w:cs="Times New Roman"/>
          <w:color w:val="C00000"/>
          <w:sz w:val="28"/>
        </w:rPr>
      </w:pPr>
      <w:r w:rsidRPr="00CC4EFA">
        <w:rPr>
          <w:rFonts w:ascii="Times New Roman" w:hAnsi="Times New Roman" w:cs="Times New Roman"/>
          <w:color w:val="C00000"/>
          <w:sz w:val="28"/>
        </w:rPr>
        <w:t>Under the esteemed guidance of</w:t>
      </w:r>
    </w:p>
    <w:p w14:paraId="31981AD3" w14:textId="77777777" w:rsidR="00CD3787" w:rsidRPr="00CC4EFA" w:rsidRDefault="00000000" w:rsidP="00CD3787">
      <w:pPr>
        <w:jc w:val="center"/>
        <w:rPr>
          <w:rFonts w:ascii="Times New Roman" w:hAnsi="Times New Roman" w:cs="Times New Roman"/>
          <w:color w:val="00AFEF"/>
          <w:sz w:val="28"/>
        </w:rPr>
      </w:pPr>
      <w:r>
        <w:rPr>
          <w:rFonts w:ascii="Times New Roman" w:hAnsi="Times New Roman" w:cs="Times New Roman"/>
          <w:color w:val="00AFEF"/>
          <w:sz w:val="28"/>
        </w:rPr>
        <w:t xml:space="preserve">Dr. </w:t>
      </w:r>
      <w:r w:rsidRPr="00CC4EFA">
        <w:rPr>
          <w:rFonts w:ascii="Times New Roman" w:hAnsi="Times New Roman" w:cs="Times New Roman"/>
          <w:color w:val="00AFEF"/>
          <w:sz w:val="28"/>
        </w:rPr>
        <w:t xml:space="preserve">D. Venkata Reddy, </w:t>
      </w:r>
      <w:r w:rsidRPr="00CC4EFA">
        <w:rPr>
          <w:rFonts w:ascii="Times New Roman" w:hAnsi="Times New Roman" w:cs="Times New Roman"/>
          <w:color w:val="00AFEF"/>
          <w:sz w:val="28"/>
          <w:vertAlign w:val="subscript"/>
        </w:rPr>
        <w:t>M</w:t>
      </w:r>
      <w:r w:rsidR="001D0DC8">
        <w:rPr>
          <w:rFonts w:ascii="Times New Roman" w:hAnsi="Times New Roman" w:cs="Times New Roman"/>
          <w:color w:val="00AFEF"/>
          <w:sz w:val="28"/>
          <w:vertAlign w:val="subscript"/>
        </w:rPr>
        <w:t>.</w:t>
      </w:r>
      <w:r w:rsidRPr="00CC4EFA">
        <w:rPr>
          <w:rFonts w:ascii="Times New Roman" w:hAnsi="Times New Roman" w:cs="Times New Roman"/>
          <w:color w:val="00AFEF"/>
          <w:sz w:val="28"/>
          <w:vertAlign w:val="subscript"/>
        </w:rPr>
        <w:t>Tech</w:t>
      </w:r>
      <w:r w:rsidR="003D5F12">
        <w:rPr>
          <w:rFonts w:ascii="Times New Roman" w:hAnsi="Times New Roman" w:cs="Times New Roman"/>
          <w:color w:val="00AFEF"/>
          <w:sz w:val="28"/>
          <w:vertAlign w:val="subscript"/>
        </w:rPr>
        <w:t>., (</w:t>
      </w:r>
      <w:r w:rsidR="001D0DC8">
        <w:rPr>
          <w:rFonts w:ascii="Times New Roman" w:hAnsi="Times New Roman" w:cs="Times New Roman"/>
          <w:color w:val="00AFEF"/>
          <w:sz w:val="28"/>
          <w:vertAlign w:val="subscript"/>
        </w:rPr>
        <w:t>Ph.D</w:t>
      </w:r>
      <w:r w:rsidR="00EC6B0E">
        <w:rPr>
          <w:rFonts w:ascii="Times New Roman" w:hAnsi="Times New Roman" w:cs="Times New Roman"/>
          <w:color w:val="00AFEF"/>
          <w:sz w:val="28"/>
          <w:vertAlign w:val="subscript"/>
        </w:rPr>
        <w:t>.,</w:t>
      </w:r>
      <w:r w:rsidR="003D5F12">
        <w:rPr>
          <w:rFonts w:ascii="Times New Roman" w:hAnsi="Times New Roman" w:cs="Times New Roman"/>
          <w:color w:val="00AFEF"/>
          <w:sz w:val="28"/>
          <w:vertAlign w:val="subscript"/>
        </w:rPr>
        <w:t>)</w:t>
      </w:r>
    </w:p>
    <w:p w14:paraId="3349E4A6" w14:textId="77777777" w:rsidR="00CD3787" w:rsidRPr="00CC4EFA" w:rsidRDefault="00000000" w:rsidP="00CD3787">
      <w:pPr>
        <w:jc w:val="center"/>
        <w:rPr>
          <w:rFonts w:ascii="Times New Roman" w:hAnsi="Times New Roman" w:cs="Times New Roman"/>
          <w:color w:val="00AFEF"/>
          <w:sz w:val="28"/>
        </w:rPr>
      </w:pPr>
      <w:r w:rsidRPr="00CC4EFA">
        <w:rPr>
          <w:rFonts w:ascii="Times New Roman" w:hAnsi="Times New Roman" w:cs="Times New Roman"/>
          <w:color w:val="00AFEF"/>
          <w:sz w:val="28"/>
        </w:rPr>
        <w:t>Ass</w:t>
      </w:r>
      <w:r w:rsidR="00E24ACE">
        <w:rPr>
          <w:rFonts w:ascii="Times New Roman" w:hAnsi="Times New Roman" w:cs="Times New Roman"/>
          <w:color w:val="00AFEF"/>
          <w:sz w:val="28"/>
        </w:rPr>
        <w:t>i</w:t>
      </w:r>
      <w:r w:rsidR="005E0C4F">
        <w:rPr>
          <w:rFonts w:ascii="Times New Roman" w:hAnsi="Times New Roman" w:cs="Times New Roman"/>
          <w:color w:val="00AFEF"/>
          <w:sz w:val="28"/>
        </w:rPr>
        <w:t>stant</w:t>
      </w:r>
      <w:r w:rsidRPr="00CC4EFA">
        <w:rPr>
          <w:rFonts w:ascii="Times New Roman" w:hAnsi="Times New Roman" w:cs="Times New Roman"/>
          <w:color w:val="00AFEF"/>
          <w:sz w:val="28"/>
        </w:rPr>
        <w:t xml:space="preserve"> Professor</w:t>
      </w:r>
    </w:p>
    <w:p w14:paraId="34D57F89" w14:textId="77777777" w:rsidR="00CD3787" w:rsidRDefault="00000000" w:rsidP="00CD3787">
      <w:pPr>
        <w:jc w:val="center"/>
        <w:rPr>
          <w:rFonts w:ascii="Times New Roman" w:hAnsi="Times New Roman" w:cs="Times New Roman"/>
          <w:color w:val="C00000"/>
          <w:sz w:val="28"/>
        </w:rPr>
      </w:pPr>
      <w:r>
        <w:rPr>
          <w:noProof/>
        </w:rPr>
        <w:drawing>
          <wp:anchor distT="0" distB="0" distL="0" distR="0" simplePos="0" relativeHeight="251659264" behindDoc="1" locked="0" layoutInCell="1" allowOverlap="1" wp14:anchorId="25D4A555" wp14:editId="69D77283">
            <wp:simplePos x="0" y="0"/>
            <wp:positionH relativeFrom="margin">
              <wp:align>center</wp:align>
            </wp:positionH>
            <wp:positionV relativeFrom="paragraph">
              <wp:posOffset>375920</wp:posOffset>
            </wp:positionV>
            <wp:extent cx="1160780" cy="1023620"/>
            <wp:effectExtent l="0" t="0" r="1270" b="508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60780" cy="1023620"/>
                    </a:xfrm>
                    <a:prstGeom prst="rect">
                      <a:avLst/>
                    </a:prstGeom>
                  </pic:spPr>
                </pic:pic>
              </a:graphicData>
            </a:graphic>
          </wp:anchor>
        </w:drawing>
      </w:r>
    </w:p>
    <w:p w14:paraId="7D8A6C54" w14:textId="77777777" w:rsidR="00CD3787" w:rsidRDefault="00CD3787" w:rsidP="00CD3787">
      <w:pPr>
        <w:jc w:val="center"/>
        <w:rPr>
          <w:rFonts w:ascii="Times New Roman" w:hAnsi="Times New Roman" w:cs="Times New Roman"/>
          <w:color w:val="C00000"/>
          <w:sz w:val="28"/>
        </w:rPr>
      </w:pPr>
    </w:p>
    <w:p w14:paraId="426AD03F" w14:textId="77777777" w:rsidR="00CD3787" w:rsidRPr="00CC4EFA" w:rsidRDefault="00000000" w:rsidP="00CD3787">
      <w:pPr>
        <w:jc w:val="center"/>
        <w:rPr>
          <w:rFonts w:ascii="Times New Roman" w:hAnsi="Times New Roman" w:cs="Times New Roman"/>
          <w:b/>
          <w:bCs/>
          <w:sz w:val="28"/>
        </w:rPr>
      </w:pPr>
      <w:r w:rsidRPr="00CC4EFA">
        <w:rPr>
          <w:rFonts w:ascii="Times New Roman" w:hAnsi="Times New Roman" w:cs="Times New Roman"/>
          <w:b/>
          <w:bCs/>
          <w:sz w:val="28"/>
        </w:rPr>
        <w:t>DEPARTMENT OF COMPUTER SCIENCE AND ENGINEERING</w:t>
      </w:r>
    </w:p>
    <w:p w14:paraId="16C3D2F0" w14:textId="77777777" w:rsidR="00CD3787" w:rsidRPr="00CC4EFA" w:rsidRDefault="00000000" w:rsidP="00CD3787">
      <w:pPr>
        <w:jc w:val="center"/>
        <w:rPr>
          <w:rFonts w:ascii="Times New Roman" w:hAnsi="Times New Roman" w:cs="Times New Roman"/>
          <w:b/>
          <w:bCs/>
          <w:color w:val="FF0000"/>
          <w:sz w:val="27"/>
          <w:szCs w:val="27"/>
        </w:rPr>
      </w:pPr>
      <w:r w:rsidRPr="00CC4EFA">
        <w:rPr>
          <w:rFonts w:ascii="Times New Roman" w:hAnsi="Times New Roman" w:cs="Times New Roman"/>
          <w:b/>
          <w:bCs/>
          <w:color w:val="FF0000"/>
          <w:sz w:val="27"/>
          <w:szCs w:val="27"/>
        </w:rPr>
        <w:t xml:space="preserve">NARASARAOPETA ENGINEERING COLLEGE </w:t>
      </w:r>
    </w:p>
    <w:p w14:paraId="717FF0B0" w14:textId="77777777" w:rsidR="00CD3787" w:rsidRPr="00CC4EFA" w:rsidRDefault="00000000" w:rsidP="00CD3787">
      <w:pPr>
        <w:jc w:val="center"/>
        <w:rPr>
          <w:rFonts w:ascii="Times New Roman" w:hAnsi="Times New Roman" w:cs="Times New Roman"/>
          <w:b/>
          <w:bCs/>
          <w:color w:val="FF0000"/>
          <w:sz w:val="27"/>
          <w:szCs w:val="27"/>
        </w:rPr>
      </w:pPr>
      <w:r w:rsidRPr="00CC4EFA">
        <w:rPr>
          <w:rFonts w:ascii="Times New Roman" w:hAnsi="Times New Roman" w:cs="Times New Roman"/>
          <w:b/>
          <w:bCs/>
          <w:color w:val="FF0000"/>
          <w:sz w:val="27"/>
          <w:szCs w:val="27"/>
        </w:rPr>
        <w:t>(AUTONOMOUS)</w:t>
      </w:r>
    </w:p>
    <w:p w14:paraId="403B8079"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Accredited by NAAC with A+ Grade and NBA under Cycle-I</w:t>
      </w:r>
    </w:p>
    <w:p w14:paraId="45BC7979"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NIRF rank in the band of 251-320 and an ISO 9001:2015 Certified</w:t>
      </w:r>
    </w:p>
    <w:p w14:paraId="6A8CF6CA"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Approved by AICTE, New Delhi, Permanently Affiliated to JNTUK, Kakinada</w:t>
      </w:r>
    </w:p>
    <w:p w14:paraId="3CE48970" w14:textId="77777777" w:rsidR="004D2A1B" w:rsidRDefault="004D2A1B" w:rsidP="004D2A1B">
      <w:pPr>
        <w:spacing w:after="0"/>
        <w:jc w:val="center"/>
        <w:rPr>
          <w:rFonts w:ascii="Times New Roman" w:eastAsia="Times New Roman" w:hAnsi="Times New Roman" w:cs="Times New Roman"/>
          <w:b/>
          <w:bCs/>
          <w:color w:val="FF0000"/>
          <w:szCs w:val="22"/>
          <w:lang w:val="en-US"/>
        </w:rPr>
      </w:pPr>
      <w:r w:rsidRPr="38D5BDFE">
        <w:rPr>
          <w:rFonts w:ascii="Times New Roman" w:eastAsia="Times New Roman" w:hAnsi="Times New Roman" w:cs="Times New Roman"/>
          <w:b/>
          <w:bCs/>
          <w:color w:val="FF0000"/>
          <w:szCs w:val="22"/>
          <w:lang w:val="en-US"/>
        </w:rPr>
        <w:t>KOTAPPAKONDA ROAD, YALAMANDA VILLAGE, NARASARAOPET- 522601</w:t>
      </w:r>
    </w:p>
    <w:p w14:paraId="628ABFDF" w14:textId="77777777" w:rsidR="00796E22" w:rsidRDefault="00796E22" w:rsidP="004D2A1B">
      <w:pPr>
        <w:spacing w:after="0"/>
        <w:jc w:val="center"/>
        <w:rPr>
          <w:rFonts w:ascii="Times New Roman" w:eastAsia="Times New Roman" w:hAnsi="Times New Roman" w:cs="Times New Roman"/>
          <w:b/>
          <w:bCs/>
          <w:color w:val="FF0000"/>
          <w:szCs w:val="22"/>
        </w:rPr>
      </w:pPr>
    </w:p>
    <w:p w14:paraId="2679504D" w14:textId="4BFD7B07" w:rsidR="004D2A1B" w:rsidRDefault="004D2A1B" w:rsidP="004D2A1B">
      <w:pPr>
        <w:spacing w:after="0"/>
        <w:jc w:val="center"/>
        <w:rPr>
          <w:rFonts w:ascii="Times New Roman" w:eastAsia="Times New Roman" w:hAnsi="Times New Roman" w:cs="Times New Roman"/>
          <w:b/>
          <w:bCs/>
          <w:color w:val="FF0000"/>
          <w:szCs w:val="22"/>
          <w:lang w:val="en-US"/>
        </w:rPr>
      </w:pPr>
      <w:r w:rsidRPr="38D5BDFE">
        <w:rPr>
          <w:rFonts w:ascii="Times New Roman" w:eastAsia="Times New Roman" w:hAnsi="Times New Roman" w:cs="Times New Roman"/>
          <w:b/>
          <w:bCs/>
          <w:color w:val="FF0000"/>
          <w:szCs w:val="22"/>
          <w:lang w:val="en-US"/>
        </w:rPr>
        <w:t>2023-2024</w:t>
      </w:r>
    </w:p>
    <w:p w14:paraId="1D6BC7F8" w14:textId="77777777" w:rsidR="00017145" w:rsidRDefault="00017145" w:rsidP="004D2A1B">
      <w:pPr>
        <w:spacing w:after="0"/>
        <w:jc w:val="center"/>
        <w:rPr>
          <w:rFonts w:ascii="Times New Roman" w:eastAsia="Times New Roman" w:hAnsi="Times New Roman" w:cs="Times New Roman"/>
          <w:b/>
          <w:bCs/>
          <w:color w:val="FF0000"/>
          <w:szCs w:val="22"/>
          <w:lang w:val="en-US"/>
        </w:rPr>
      </w:pPr>
    </w:p>
    <w:p w14:paraId="0C9A4109" w14:textId="77777777" w:rsidR="00017145" w:rsidRDefault="00017145" w:rsidP="004D2A1B">
      <w:pPr>
        <w:spacing w:after="0"/>
        <w:jc w:val="center"/>
        <w:rPr>
          <w:rFonts w:ascii="Times New Roman" w:eastAsia="Times New Roman" w:hAnsi="Times New Roman" w:cs="Times New Roman"/>
          <w:b/>
          <w:bCs/>
          <w:color w:val="FF0000"/>
          <w:szCs w:val="22"/>
          <w:lang w:val="en-US"/>
        </w:rPr>
      </w:pPr>
    </w:p>
    <w:p w14:paraId="4B98D0E3" w14:textId="77777777" w:rsidR="00017145" w:rsidRDefault="00017145" w:rsidP="004D2A1B">
      <w:pPr>
        <w:spacing w:after="0"/>
        <w:jc w:val="center"/>
        <w:rPr>
          <w:rFonts w:ascii="Times New Roman" w:eastAsia="Times New Roman" w:hAnsi="Times New Roman" w:cs="Times New Roman"/>
          <w:b/>
          <w:bCs/>
          <w:color w:val="FF0000"/>
          <w:szCs w:val="22"/>
        </w:rPr>
      </w:pPr>
    </w:p>
    <w:p w14:paraId="7626180B" w14:textId="77777777" w:rsidR="00141783" w:rsidRPr="001A005F" w:rsidRDefault="00000000" w:rsidP="00141783">
      <w:pPr>
        <w:pStyle w:val="Heading1"/>
        <w:spacing w:before="63"/>
        <w:ind w:left="0" w:right="-46"/>
        <w:jc w:val="center"/>
        <w:rPr>
          <w:color w:val="BE0000"/>
        </w:rPr>
      </w:pPr>
      <w:r w:rsidRPr="001A005F">
        <w:rPr>
          <w:color w:val="BE0000"/>
        </w:rPr>
        <w:lastRenderedPageBreak/>
        <w:t>NARASARAOPETA ENGINEERING COLLEGE</w:t>
      </w:r>
    </w:p>
    <w:p w14:paraId="2E7546D2" w14:textId="77777777" w:rsidR="00141783" w:rsidRPr="001A005F" w:rsidRDefault="00000000" w:rsidP="00141783">
      <w:pPr>
        <w:pStyle w:val="Heading1"/>
        <w:spacing w:before="63"/>
        <w:ind w:left="837" w:right="441"/>
        <w:jc w:val="center"/>
        <w:rPr>
          <w:color w:val="BE0000"/>
        </w:rPr>
      </w:pPr>
      <w:r w:rsidRPr="001A005F">
        <w:rPr>
          <w:color w:val="BE0000"/>
        </w:rPr>
        <w:t>(AUTONOMOUS)</w:t>
      </w:r>
    </w:p>
    <w:p w14:paraId="642AC49F" w14:textId="77777777" w:rsidR="00141783" w:rsidRDefault="00000000" w:rsidP="00141783">
      <w:pPr>
        <w:pStyle w:val="Heading1"/>
        <w:spacing w:before="63"/>
        <w:ind w:left="0" w:right="95"/>
        <w:jc w:val="center"/>
        <w:rPr>
          <w:color w:val="BE0000"/>
        </w:rPr>
      </w:pPr>
      <w:bookmarkStart w:id="0" w:name="DEPARTMENT_OF_COMPUTER_SCIENCE_AND_ENGIN"/>
      <w:bookmarkEnd w:id="0"/>
      <w:r w:rsidRPr="001A005F">
        <w:rPr>
          <w:color w:val="BE0000"/>
        </w:rPr>
        <w:t>DEPARTMENT OF COMPUTER SCIENCE AND ENGINEERING</w:t>
      </w:r>
    </w:p>
    <w:p w14:paraId="57C5FBE6" w14:textId="77777777" w:rsidR="00141783" w:rsidRPr="001A005F" w:rsidRDefault="00000000" w:rsidP="00141783">
      <w:pPr>
        <w:pStyle w:val="Heading1"/>
        <w:spacing w:before="63"/>
        <w:ind w:left="0" w:right="95"/>
        <w:jc w:val="center"/>
        <w:rPr>
          <w:color w:val="BE0000"/>
        </w:rPr>
      </w:pPr>
      <w:r>
        <w:rPr>
          <w:noProof/>
        </w:rPr>
        <w:drawing>
          <wp:anchor distT="0" distB="0" distL="0" distR="0" simplePos="0" relativeHeight="251658240" behindDoc="1" locked="0" layoutInCell="1" allowOverlap="1" wp14:anchorId="0950F41E" wp14:editId="01B1E54A">
            <wp:simplePos x="0" y="0"/>
            <wp:positionH relativeFrom="page">
              <wp:posOffset>3202998</wp:posOffset>
            </wp:positionH>
            <wp:positionV relativeFrom="paragraph">
              <wp:posOffset>393700</wp:posOffset>
            </wp:positionV>
            <wp:extent cx="1160780" cy="1023620"/>
            <wp:effectExtent l="0" t="0" r="1270" b="5080"/>
            <wp:wrapTopAndBottom/>
            <wp:docPr id="1731092878" name="Image 1"/>
            <wp:cNvGraphicFramePr/>
            <a:graphic xmlns:a="http://schemas.openxmlformats.org/drawingml/2006/main">
              <a:graphicData uri="http://schemas.openxmlformats.org/drawingml/2006/picture">
                <pic:pic xmlns:pic="http://schemas.openxmlformats.org/drawingml/2006/picture">
                  <pic:nvPicPr>
                    <pic:cNvPr id="1731092878" name="Image 1"/>
                    <pic:cNvPicPr/>
                  </pic:nvPicPr>
                  <pic:blipFill>
                    <a:blip r:embed="rId8" cstate="print"/>
                    <a:stretch>
                      <a:fillRect/>
                    </a:stretch>
                  </pic:blipFill>
                  <pic:spPr>
                    <a:xfrm>
                      <a:off x="0" y="0"/>
                      <a:ext cx="1160780" cy="1023620"/>
                    </a:xfrm>
                    <a:prstGeom prst="rect">
                      <a:avLst/>
                    </a:prstGeom>
                  </pic:spPr>
                </pic:pic>
              </a:graphicData>
            </a:graphic>
          </wp:anchor>
        </w:drawing>
      </w:r>
    </w:p>
    <w:p w14:paraId="615D9539" w14:textId="77777777" w:rsidR="00141783" w:rsidRDefault="00141783" w:rsidP="00141783">
      <w:pPr>
        <w:spacing w:before="196" w:line="374" w:lineRule="auto"/>
        <w:ind w:left="3384" w:right="954" w:hanging="1845"/>
        <w:jc w:val="center"/>
        <w:rPr>
          <w:b/>
          <w:color w:val="FF0000"/>
          <w:sz w:val="27"/>
        </w:rPr>
      </w:pPr>
    </w:p>
    <w:p w14:paraId="5E329069" w14:textId="77777777" w:rsidR="00141783" w:rsidRDefault="00000000" w:rsidP="00141783">
      <w:pPr>
        <w:spacing w:before="196" w:line="374" w:lineRule="auto"/>
        <w:ind w:right="-46" w:firstLine="18"/>
        <w:jc w:val="center"/>
        <w:rPr>
          <w:b/>
          <w:color w:val="BE504D"/>
          <w:spacing w:val="-2"/>
          <w:sz w:val="30"/>
          <w:u w:val="single" w:color="BE504D"/>
        </w:rPr>
      </w:pPr>
      <w:r>
        <w:rPr>
          <w:b/>
          <w:color w:val="BE504D"/>
          <w:spacing w:val="-2"/>
          <w:sz w:val="30"/>
          <w:u w:val="single" w:color="BE504D"/>
        </w:rPr>
        <w:t>CERTIFICATE</w:t>
      </w:r>
    </w:p>
    <w:p w14:paraId="54DAEAC7" w14:textId="09BAB487" w:rsidR="00141783" w:rsidRPr="00F07610" w:rsidRDefault="00000000" w:rsidP="00A42CB1">
      <w:pPr>
        <w:pStyle w:val="Heading5"/>
        <w:keepNext w:val="0"/>
        <w:keepLines w:val="0"/>
        <w:spacing w:before="259" w:line="276" w:lineRule="auto"/>
        <w:ind w:left="118" w:right="219" w:firstLine="360"/>
        <w:jc w:val="both"/>
        <w:rPr>
          <w:rFonts w:ascii="Times New Roman" w:eastAsia="Times New Roman" w:hAnsi="Times New Roman" w:cs="Times New Roman"/>
          <w:b/>
          <w:bCs/>
          <w:color w:val="1F4D79"/>
          <w:sz w:val="24"/>
          <w:szCs w:val="24"/>
        </w:rPr>
      </w:pPr>
      <w:r w:rsidRPr="00181107">
        <w:rPr>
          <w:rFonts w:ascii="Times New Roman" w:eastAsia="Calibri" w:hAnsi="Times New Roman" w:cs="Times New Roman"/>
          <w:color w:val="4472C4"/>
          <w:kern w:val="0"/>
          <w:sz w:val="28"/>
          <w:lang w:bidi="ar-SA"/>
          <w14:ligatures w14:val="none"/>
        </w:rPr>
        <w:t xml:space="preserve">This is to certify that the project that is entitled with the name </w:t>
      </w:r>
      <w:r w:rsidRPr="00181107">
        <w:rPr>
          <w:rFonts w:ascii="Times New Roman" w:eastAsia="Calibri" w:hAnsi="Times New Roman" w:cs="Times New Roman"/>
          <w:color w:val="FF0000"/>
          <w:kern w:val="0"/>
          <w:sz w:val="28"/>
          <w:lang w:bidi="ar-SA"/>
          <w14:ligatures w14:val="none"/>
        </w:rPr>
        <w:t>“</w:t>
      </w:r>
      <w:r w:rsidR="009711F2" w:rsidRPr="00181107">
        <w:rPr>
          <w:rFonts w:ascii="Times New Roman" w:eastAsia="Calibri" w:hAnsi="Times New Roman" w:cs="Times New Roman"/>
          <w:color w:val="FF0000"/>
          <w:kern w:val="0"/>
          <w:sz w:val="28"/>
          <w:lang w:bidi="ar-SA"/>
          <w14:ligatures w14:val="none"/>
        </w:rPr>
        <w:t>Bone Fracture Detection using Machine Lea</w:t>
      </w:r>
      <w:r w:rsidR="00EB62FD" w:rsidRPr="00181107">
        <w:rPr>
          <w:rFonts w:ascii="Times New Roman" w:eastAsia="Calibri" w:hAnsi="Times New Roman" w:cs="Times New Roman"/>
          <w:color w:val="FF0000"/>
          <w:kern w:val="0"/>
          <w:sz w:val="28"/>
          <w:lang w:bidi="ar-SA"/>
          <w14:ligatures w14:val="none"/>
        </w:rPr>
        <w:t>rning</w:t>
      </w:r>
      <w:r w:rsidRPr="00181107">
        <w:rPr>
          <w:rFonts w:ascii="Times New Roman" w:eastAsia="Calibri" w:hAnsi="Times New Roman" w:cs="Times New Roman"/>
          <w:color w:val="FF0000"/>
          <w:kern w:val="0"/>
          <w:sz w:val="28"/>
          <w:lang w:bidi="ar-SA"/>
          <w14:ligatures w14:val="none"/>
        </w:rPr>
        <w:t>”</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 xml:space="preserve">is a bonafide work done by </w:t>
      </w:r>
      <w:r>
        <w:rPr>
          <w:rFonts w:ascii="Times New Roman" w:eastAsia="Times New Roman" w:hAnsi="Times New Roman" w:cs="Times New Roman"/>
          <w:b/>
          <w:bCs/>
          <w:color w:val="1F4D79"/>
          <w:sz w:val="24"/>
          <w:szCs w:val="24"/>
        </w:rPr>
        <w:t xml:space="preserve"> </w:t>
      </w:r>
      <w:r w:rsidR="00A27D06">
        <w:rPr>
          <w:rFonts w:ascii="Times New Roman" w:eastAsia="Times New Roman" w:hAnsi="Times New Roman" w:cs="Times New Roman"/>
          <w:color w:val="CC00CC"/>
          <w:sz w:val="28"/>
        </w:rPr>
        <w:t>Elchuri Rushi Naga Manikanta</w:t>
      </w:r>
      <w:r w:rsidRPr="00181107">
        <w:rPr>
          <w:rFonts w:ascii="Times New Roman" w:eastAsia="Times New Roman" w:hAnsi="Times New Roman" w:cs="Times New Roman"/>
          <w:color w:val="CC00CC"/>
          <w:sz w:val="28"/>
        </w:rPr>
        <w:t xml:space="preserve"> (</w:t>
      </w:r>
      <w:r w:rsidR="00A27D06">
        <w:rPr>
          <w:rFonts w:ascii="Times New Roman" w:eastAsia="Times New Roman" w:hAnsi="Times New Roman" w:cs="Times New Roman"/>
          <w:color w:val="CC00CC"/>
          <w:sz w:val="28"/>
        </w:rPr>
        <w:t>20471A05E7)</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 xml:space="preserve">in partial </w:t>
      </w:r>
      <w:r w:rsidR="00D92E05" w:rsidRPr="00181107">
        <w:rPr>
          <w:rFonts w:ascii="Times New Roman" w:eastAsia="Calibri" w:hAnsi="Times New Roman" w:cs="Times New Roman"/>
          <w:color w:val="4472C4"/>
          <w:kern w:val="0"/>
          <w:sz w:val="28"/>
          <w:lang w:bidi="ar-SA"/>
          <w14:ligatures w14:val="none"/>
        </w:rPr>
        <w:t>fulfilment</w:t>
      </w:r>
      <w:r w:rsidRPr="00181107">
        <w:rPr>
          <w:rFonts w:ascii="Times New Roman" w:eastAsia="Calibri" w:hAnsi="Times New Roman" w:cs="Times New Roman"/>
          <w:color w:val="4472C4"/>
          <w:kern w:val="0"/>
          <w:sz w:val="28"/>
          <w:lang w:bidi="ar-SA"/>
          <w14:ligatures w14:val="none"/>
        </w:rPr>
        <w:t xml:space="preserve"> of the requirements for the award of the degree of</w:t>
      </w:r>
      <w:r w:rsidRPr="00F07610">
        <w:rPr>
          <w:rFonts w:ascii="Times New Roman" w:eastAsia="Times New Roman" w:hAnsi="Times New Roman" w:cs="Times New Roman"/>
          <w:b/>
          <w:bCs/>
          <w:color w:val="1F4D79"/>
          <w:sz w:val="24"/>
          <w:szCs w:val="24"/>
        </w:rPr>
        <w:t xml:space="preserve"> </w:t>
      </w:r>
      <w:r w:rsidRPr="00E73DA6">
        <w:rPr>
          <w:rFonts w:ascii="Times New Roman" w:eastAsia="Times New Roman" w:hAnsi="Times New Roman" w:cs="Times New Roman"/>
          <w:b/>
          <w:bCs/>
          <w:color w:val="1F4D79"/>
          <w:sz w:val="24"/>
          <w:szCs w:val="24"/>
        </w:rPr>
        <w:t>BACHELOR OF TECHNOLOGY</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in the Department of</w:t>
      </w:r>
      <w:r w:rsidR="00181107">
        <w:rPr>
          <w:rFonts w:ascii="Times New Roman" w:eastAsia="Times New Roman" w:hAnsi="Times New Roman" w:cs="Times New Roman"/>
          <w:b/>
          <w:bCs/>
          <w:color w:val="1F4D79"/>
          <w:sz w:val="24"/>
          <w:szCs w:val="24"/>
        </w:rPr>
        <w:t xml:space="preserve"> </w:t>
      </w:r>
      <w:r w:rsidRPr="00F07610">
        <w:rPr>
          <w:rFonts w:ascii="Times New Roman" w:eastAsia="Times New Roman" w:hAnsi="Times New Roman" w:cs="Times New Roman"/>
          <w:b/>
          <w:bCs/>
          <w:color w:val="1F4D79"/>
          <w:sz w:val="24"/>
          <w:szCs w:val="24"/>
        </w:rPr>
        <w:t xml:space="preserve">COMPUTER SCIENCE AND ENGINEERING </w:t>
      </w:r>
      <w:r w:rsidRPr="00181107">
        <w:rPr>
          <w:rFonts w:ascii="Times New Roman" w:eastAsia="Calibri" w:hAnsi="Times New Roman" w:cs="Times New Roman"/>
          <w:color w:val="4472C4"/>
          <w:kern w:val="0"/>
          <w:sz w:val="28"/>
          <w:lang w:bidi="ar-SA"/>
          <w14:ligatures w14:val="none"/>
        </w:rPr>
        <w:t>during</w:t>
      </w:r>
      <w:r w:rsidR="00181107">
        <w:rPr>
          <w:rFonts w:ascii="Times New Roman" w:eastAsia="Calibri" w:hAnsi="Times New Roman" w:cs="Times New Roman"/>
          <w:color w:val="4472C4"/>
          <w:kern w:val="0"/>
          <w:sz w:val="28"/>
          <w:lang w:bidi="ar-SA"/>
          <w14:ligatures w14:val="none"/>
        </w:rPr>
        <w:t xml:space="preserve"> the</w:t>
      </w:r>
      <w:r w:rsidRPr="00F07610">
        <w:rPr>
          <w:rFonts w:ascii="Times New Roman" w:eastAsia="Times New Roman" w:hAnsi="Times New Roman" w:cs="Times New Roman"/>
          <w:b/>
          <w:bCs/>
          <w:color w:val="1F4D79"/>
          <w:sz w:val="24"/>
          <w:szCs w:val="24"/>
        </w:rPr>
        <w:t xml:space="preserve"> 2023-2024.</w:t>
      </w:r>
    </w:p>
    <w:p w14:paraId="6D6DBDF0" w14:textId="77777777" w:rsidR="00141783" w:rsidRDefault="00141783" w:rsidP="00141783">
      <w:pPr>
        <w:pStyle w:val="BodyText"/>
        <w:rPr>
          <w:b/>
          <w:color w:val="FF0000"/>
          <w:sz w:val="27"/>
        </w:rPr>
      </w:pPr>
    </w:p>
    <w:p w14:paraId="261CA4BD" w14:textId="77777777" w:rsidR="00141783" w:rsidRDefault="00141783" w:rsidP="00141783">
      <w:pPr>
        <w:pStyle w:val="BodyText"/>
        <w:rPr>
          <w:b/>
        </w:rPr>
      </w:pPr>
    </w:p>
    <w:p w14:paraId="33E8A693" w14:textId="77777777" w:rsidR="00141783" w:rsidRDefault="00141783" w:rsidP="00141783">
      <w:pPr>
        <w:pStyle w:val="BodyText"/>
        <w:rPr>
          <w:b/>
        </w:rPr>
      </w:pPr>
    </w:p>
    <w:p w14:paraId="7F4B2CEA" w14:textId="77777777" w:rsidR="00141783" w:rsidRDefault="00141783" w:rsidP="00141783">
      <w:pPr>
        <w:pStyle w:val="BodyText"/>
        <w:rPr>
          <w:b/>
          <w:color w:val="FF0000"/>
          <w:sz w:val="24"/>
          <w:szCs w:val="24"/>
        </w:rPr>
      </w:pPr>
    </w:p>
    <w:tbl>
      <w:tblPr>
        <w:tblStyle w:val="clear"/>
        <w:tblW w:w="9086" w:type="dxa"/>
        <w:tblLook w:val="04A0" w:firstRow="1" w:lastRow="0" w:firstColumn="1" w:lastColumn="0" w:noHBand="0" w:noVBand="1"/>
      </w:tblPr>
      <w:tblGrid>
        <w:gridCol w:w="4543"/>
        <w:gridCol w:w="4543"/>
      </w:tblGrid>
      <w:tr w:rsidR="00510C19" w14:paraId="336B7C3F" w14:textId="77777777" w:rsidTr="003473A2">
        <w:trPr>
          <w:trHeight w:val="3332"/>
        </w:trPr>
        <w:tc>
          <w:tcPr>
            <w:tcW w:w="4543" w:type="dxa"/>
          </w:tcPr>
          <w:p w14:paraId="02071335" w14:textId="77777777" w:rsidR="00F15C26" w:rsidRPr="000A6514" w:rsidRDefault="00000000" w:rsidP="00F15C26">
            <w:pPr>
              <w:tabs>
                <w:tab w:val="left" w:pos="6501"/>
              </w:tabs>
              <w:ind w:right="405"/>
              <w:jc w:val="center"/>
              <w:rPr>
                <w:color w:val="FF0000"/>
                <w:sz w:val="24"/>
              </w:rPr>
            </w:pPr>
            <w:r w:rsidRPr="000A6514">
              <w:rPr>
                <w:color w:val="FF0000"/>
                <w:sz w:val="24"/>
              </w:rPr>
              <w:t>PROJECT GUIDE</w:t>
            </w:r>
          </w:p>
          <w:p w14:paraId="64789804" w14:textId="77777777" w:rsidR="00F15C26" w:rsidRPr="001E1E10" w:rsidRDefault="00000000" w:rsidP="00F15C26">
            <w:pPr>
              <w:tabs>
                <w:tab w:val="left" w:pos="6501"/>
              </w:tabs>
              <w:ind w:right="405"/>
              <w:jc w:val="center"/>
              <w:rPr>
                <w:rFonts w:ascii="Times New Roman" w:hAnsi="Times New Roman" w:cs="Times New Roman"/>
                <w:b/>
                <w:color w:val="1F467A"/>
                <w:position w:val="2"/>
                <w:sz w:val="24"/>
              </w:rPr>
            </w:pPr>
            <w:r w:rsidRPr="001E1E10">
              <w:rPr>
                <w:rFonts w:ascii="Times New Roman" w:hAnsi="Times New Roman" w:cs="Times New Roman"/>
                <w:b/>
                <w:color w:val="1F467A"/>
                <w:position w:val="2"/>
                <w:sz w:val="24"/>
              </w:rPr>
              <w:t xml:space="preserve">Dr. D. Venkata Reddy, </w:t>
            </w:r>
            <w:r w:rsidRPr="001E1E10">
              <w:rPr>
                <w:rFonts w:ascii="Times New Roman" w:hAnsi="Times New Roman" w:cs="Times New Roman"/>
                <w:b/>
                <w:color w:val="1F467A"/>
                <w:position w:val="2"/>
                <w:sz w:val="24"/>
                <w:vertAlign w:val="subscript"/>
              </w:rPr>
              <w:t xml:space="preserve">M.Tech., </w:t>
            </w:r>
            <w:r w:rsidR="003D5F12" w:rsidRPr="001E1E10">
              <w:rPr>
                <w:rFonts w:ascii="Times New Roman" w:hAnsi="Times New Roman" w:cs="Times New Roman"/>
                <w:b/>
                <w:color w:val="1F467A"/>
                <w:position w:val="2"/>
                <w:sz w:val="24"/>
                <w:vertAlign w:val="subscript"/>
              </w:rPr>
              <w:t>(</w:t>
            </w:r>
            <w:r w:rsidRPr="001E1E10">
              <w:rPr>
                <w:rFonts w:ascii="Times New Roman" w:hAnsi="Times New Roman" w:cs="Times New Roman"/>
                <w:b/>
                <w:color w:val="1F467A"/>
                <w:position w:val="2"/>
                <w:sz w:val="24"/>
                <w:vertAlign w:val="subscript"/>
              </w:rPr>
              <w:t>Ph.D</w:t>
            </w:r>
            <w:r w:rsidR="00C50111" w:rsidRPr="001E1E10">
              <w:rPr>
                <w:rFonts w:ascii="Times New Roman" w:hAnsi="Times New Roman" w:cs="Times New Roman"/>
                <w:b/>
                <w:color w:val="1F467A"/>
                <w:position w:val="2"/>
                <w:sz w:val="24"/>
                <w:vertAlign w:val="subscript"/>
              </w:rPr>
              <w:t>.,</w:t>
            </w:r>
            <w:r w:rsidR="003D5F12" w:rsidRPr="001E1E10">
              <w:rPr>
                <w:rFonts w:ascii="Times New Roman" w:hAnsi="Times New Roman" w:cs="Times New Roman"/>
                <w:b/>
                <w:color w:val="1F467A"/>
                <w:position w:val="2"/>
                <w:sz w:val="24"/>
                <w:vertAlign w:val="subscript"/>
              </w:rPr>
              <w:t>)</w:t>
            </w:r>
          </w:p>
          <w:p w14:paraId="016CC167" w14:textId="77777777" w:rsidR="00F15C26" w:rsidRPr="000A6514" w:rsidRDefault="00000000" w:rsidP="00F15C26">
            <w:pPr>
              <w:tabs>
                <w:tab w:val="left" w:pos="6501"/>
              </w:tabs>
              <w:ind w:right="405"/>
              <w:jc w:val="center"/>
              <w:rPr>
                <w:b/>
                <w:color w:val="FF0000"/>
                <w:sz w:val="24"/>
                <w:szCs w:val="24"/>
              </w:rPr>
            </w:pPr>
            <w:r w:rsidRPr="001E1E10">
              <w:rPr>
                <w:rFonts w:ascii="Times New Roman" w:hAnsi="Times New Roman" w:cs="Times New Roman"/>
                <w:b/>
                <w:color w:val="1F467A"/>
                <w:position w:val="2"/>
                <w:sz w:val="24"/>
              </w:rPr>
              <w:t>Ass</w:t>
            </w:r>
            <w:r w:rsidR="006619CB" w:rsidRPr="001E1E10">
              <w:rPr>
                <w:rFonts w:ascii="Times New Roman" w:hAnsi="Times New Roman" w:cs="Times New Roman"/>
                <w:b/>
                <w:color w:val="1F467A"/>
                <w:position w:val="2"/>
                <w:sz w:val="24"/>
              </w:rPr>
              <w:t xml:space="preserve">istant </w:t>
            </w:r>
            <w:r w:rsidRPr="001E1E10">
              <w:rPr>
                <w:rFonts w:ascii="Times New Roman" w:hAnsi="Times New Roman" w:cs="Times New Roman"/>
                <w:b/>
                <w:color w:val="1F467A"/>
                <w:position w:val="2"/>
                <w:sz w:val="24"/>
              </w:rPr>
              <w:t>Professor</w:t>
            </w:r>
          </w:p>
        </w:tc>
        <w:tc>
          <w:tcPr>
            <w:tcW w:w="4543" w:type="dxa"/>
          </w:tcPr>
          <w:p w14:paraId="44443EC5" w14:textId="77777777" w:rsidR="00F15C26" w:rsidRPr="000A6514" w:rsidRDefault="00000000" w:rsidP="00F15C26">
            <w:pPr>
              <w:tabs>
                <w:tab w:val="left" w:pos="6501"/>
              </w:tabs>
              <w:ind w:right="405"/>
              <w:jc w:val="center"/>
              <w:rPr>
                <w:color w:val="FF0000"/>
                <w:sz w:val="24"/>
              </w:rPr>
            </w:pPr>
            <w:r w:rsidRPr="000A6514">
              <w:rPr>
                <w:color w:val="FF0000"/>
                <w:sz w:val="24"/>
              </w:rPr>
              <w:t>PROJECT-COORDINATOR</w:t>
            </w:r>
          </w:p>
          <w:p w14:paraId="0928E7CF" w14:textId="77777777" w:rsidR="00F15C26" w:rsidRPr="001E1E10" w:rsidRDefault="00000000" w:rsidP="00F15C26">
            <w:pPr>
              <w:tabs>
                <w:tab w:val="left" w:pos="6501"/>
              </w:tabs>
              <w:ind w:right="405"/>
              <w:jc w:val="center"/>
              <w:rPr>
                <w:rFonts w:ascii="Times New Roman" w:hAnsi="Times New Roman" w:cs="Times New Roman"/>
                <w:b/>
                <w:color w:val="1F467A"/>
                <w:position w:val="2"/>
                <w:sz w:val="24"/>
              </w:rPr>
            </w:pPr>
            <w:r w:rsidRPr="001E1E10">
              <w:rPr>
                <w:rFonts w:ascii="Times New Roman" w:hAnsi="Times New Roman" w:cs="Times New Roman"/>
                <w:b/>
                <w:color w:val="1F467A"/>
                <w:position w:val="2"/>
                <w:sz w:val="24"/>
              </w:rPr>
              <w:t xml:space="preserve">Dr. M. Sireesha, </w:t>
            </w:r>
            <w:r w:rsidRPr="001E1E10">
              <w:rPr>
                <w:rFonts w:ascii="Times New Roman" w:hAnsi="Times New Roman" w:cs="Times New Roman"/>
                <w:b/>
                <w:color w:val="1F467A"/>
                <w:position w:val="2"/>
                <w:sz w:val="24"/>
                <w:vertAlign w:val="subscript"/>
              </w:rPr>
              <w:t xml:space="preserve">M.Tech., </w:t>
            </w:r>
            <w:r w:rsidR="003D5F12" w:rsidRPr="001E1E10">
              <w:rPr>
                <w:rFonts w:ascii="Times New Roman" w:hAnsi="Times New Roman" w:cs="Times New Roman"/>
                <w:b/>
                <w:color w:val="1F467A"/>
                <w:position w:val="2"/>
                <w:sz w:val="24"/>
                <w:vertAlign w:val="subscript"/>
              </w:rPr>
              <w:t>(</w:t>
            </w:r>
            <w:r w:rsidRPr="001E1E10">
              <w:rPr>
                <w:rFonts w:ascii="Times New Roman" w:hAnsi="Times New Roman" w:cs="Times New Roman"/>
                <w:b/>
                <w:color w:val="1F467A"/>
                <w:position w:val="2"/>
                <w:sz w:val="24"/>
                <w:vertAlign w:val="subscript"/>
              </w:rPr>
              <w:t>Ph.D</w:t>
            </w:r>
            <w:r w:rsidR="00C50111" w:rsidRPr="001E1E10">
              <w:rPr>
                <w:rFonts w:ascii="Times New Roman" w:hAnsi="Times New Roman" w:cs="Times New Roman"/>
                <w:b/>
                <w:color w:val="1F467A"/>
                <w:position w:val="2"/>
                <w:sz w:val="24"/>
                <w:vertAlign w:val="subscript"/>
              </w:rPr>
              <w:t>.,)</w:t>
            </w:r>
          </w:p>
          <w:p w14:paraId="01519FC8" w14:textId="77777777" w:rsidR="00F15C26" w:rsidRPr="000A6514" w:rsidRDefault="00000000" w:rsidP="00F15C26">
            <w:pPr>
              <w:tabs>
                <w:tab w:val="left" w:pos="6501"/>
              </w:tabs>
              <w:ind w:right="405"/>
              <w:jc w:val="center"/>
              <w:rPr>
                <w:b/>
                <w:color w:val="FF0000"/>
                <w:sz w:val="24"/>
                <w:szCs w:val="24"/>
              </w:rPr>
            </w:pPr>
            <w:r w:rsidRPr="001E1E10">
              <w:rPr>
                <w:rFonts w:ascii="Times New Roman" w:hAnsi="Times New Roman" w:cs="Times New Roman"/>
                <w:b/>
                <w:color w:val="1F467A"/>
                <w:position w:val="2"/>
                <w:sz w:val="24"/>
              </w:rPr>
              <w:t>Associate Professor</w:t>
            </w:r>
          </w:p>
        </w:tc>
      </w:tr>
      <w:tr w:rsidR="00510C19" w14:paraId="785C5198" w14:textId="77777777" w:rsidTr="003473A2">
        <w:trPr>
          <w:trHeight w:val="875"/>
        </w:trPr>
        <w:tc>
          <w:tcPr>
            <w:tcW w:w="4543" w:type="dxa"/>
          </w:tcPr>
          <w:p w14:paraId="3D8A4665" w14:textId="77777777" w:rsidR="00F15C26" w:rsidRDefault="00000000" w:rsidP="00F15C26">
            <w:pPr>
              <w:tabs>
                <w:tab w:val="left" w:pos="6501"/>
              </w:tabs>
              <w:ind w:right="9"/>
              <w:jc w:val="center"/>
              <w:rPr>
                <w:color w:val="FF0000"/>
                <w:spacing w:val="-2"/>
                <w:sz w:val="24"/>
              </w:rPr>
            </w:pPr>
            <w:r>
              <w:rPr>
                <w:color w:val="FF0000"/>
                <w:sz w:val="24"/>
              </w:rPr>
              <w:t>HEAD</w:t>
            </w:r>
            <w:r>
              <w:rPr>
                <w:color w:val="FF0000"/>
                <w:spacing w:val="-2"/>
                <w:sz w:val="24"/>
              </w:rPr>
              <w:t xml:space="preserve"> </w:t>
            </w:r>
            <w:r>
              <w:rPr>
                <w:color w:val="FF0000"/>
                <w:sz w:val="24"/>
              </w:rPr>
              <w:t>OF</w:t>
            </w:r>
            <w:r>
              <w:rPr>
                <w:color w:val="FF0000"/>
                <w:spacing w:val="-30"/>
                <w:sz w:val="24"/>
              </w:rPr>
              <w:t xml:space="preserve"> </w:t>
            </w:r>
            <w:r>
              <w:rPr>
                <w:color w:val="FF0000"/>
                <w:sz w:val="24"/>
              </w:rPr>
              <w:t>THE</w:t>
            </w:r>
            <w:r>
              <w:rPr>
                <w:color w:val="FF0000"/>
                <w:spacing w:val="3"/>
                <w:sz w:val="24"/>
              </w:rPr>
              <w:t xml:space="preserve"> </w:t>
            </w:r>
            <w:r>
              <w:rPr>
                <w:color w:val="FF0000"/>
                <w:spacing w:val="-2"/>
                <w:sz w:val="24"/>
              </w:rPr>
              <w:t>DEPARTMENT</w:t>
            </w:r>
          </w:p>
          <w:p w14:paraId="7CBB56EF" w14:textId="77777777" w:rsidR="00F15C26" w:rsidRPr="001E1E10" w:rsidRDefault="00000000" w:rsidP="00F15C26">
            <w:pPr>
              <w:tabs>
                <w:tab w:val="left" w:pos="6501"/>
              </w:tabs>
              <w:ind w:right="405"/>
              <w:jc w:val="right"/>
              <w:rPr>
                <w:rFonts w:ascii="Times New Roman" w:hAnsi="Times New Roman" w:cs="Times New Roman"/>
                <w:b/>
                <w:sz w:val="16"/>
              </w:rPr>
            </w:pPr>
            <w:r w:rsidRPr="001E1E10">
              <w:rPr>
                <w:rFonts w:ascii="Times New Roman" w:hAnsi="Times New Roman" w:cs="Times New Roman"/>
                <w:b/>
                <w:color w:val="1F467A"/>
                <w:position w:val="2"/>
                <w:sz w:val="24"/>
              </w:rPr>
              <w:t>Dr.</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position w:val="2"/>
                <w:sz w:val="24"/>
              </w:rPr>
              <w:t>S.</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position w:val="2"/>
                <w:sz w:val="24"/>
              </w:rPr>
              <w:t>N.</w:t>
            </w:r>
            <w:r w:rsidRPr="001E1E10">
              <w:rPr>
                <w:rFonts w:ascii="Times New Roman" w:hAnsi="Times New Roman" w:cs="Times New Roman"/>
                <w:b/>
                <w:color w:val="1F467A"/>
                <w:spacing w:val="-6"/>
                <w:position w:val="2"/>
                <w:sz w:val="24"/>
              </w:rPr>
              <w:t xml:space="preserve"> </w:t>
            </w:r>
            <w:r w:rsidRPr="001E1E10">
              <w:rPr>
                <w:rFonts w:ascii="Times New Roman" w:hAnsi="Times New Roman" w:cs="Times New Roman"/>
                <w:b/>
                <w:color w:val="1F467A"/>
                <w:position w:val="2"/>
                <w:sz w:val="24"/>
              </w:rPr>
              <w:t>Tirumala Rao,</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sz w:val="16"/>
              </w:rPr>
              <w:t>M.Tech.,</w:t>
            </w:r>
            <w:r w:rsidRPr="001E1E10">
              <w:rPr>
                <w:rFonts w:ascii="Times New Roman" w:hAnsi="Times New Roman" w:cs="Times New Roman"/>
                <w:b/>
                <w:color w:val="1F467A"/>
                <w:spacing w:val="-6"/>
                <w:sz w:val="16"/>
              </w:rPr>
              <w:t xml:space="preserve"> </w:t>
            </w:r>
            <w:r w:rsidR="003D5F12" w:rsidRPr="001E1E10">
              <w:rPr>
                <w:rFonts w:ascii="Times New Roman" w:hAnsi="Times New Roman" w:cs="Times New Roman"/>
                <w:b/>
                <w:color w:val="1F467A"/>
                <w:spacing w:val="-6"/>
                <w:sz w:val="16"/>
              </w:rPr>
              <w:t>(</w:t>
            </w:r>
            <w:r w:rsidRPr="001E1E10">
              <w:rPr>
                <w:rFonts w:ascii="Times New Roman" w:hAnsi="Times New Roman" w:cs="Times New Roman"/>
                <w:b/>
                <w:color w:val="1F467A"/>
                <w:spacing w:val="-2"/>
                <w:sz w:val="16"/>
              </w:rPr>
              <w:t>Ph.D</w:t>
            </w:r>
            <w:r w:rsidR="00C50111" w:rsidRPr="001E1E10">
              <w:rPr>
                <w:rFonts w:ascii="Times New Roman" w:hAnsi="Times New Roman" w:cs="Times New Roman"/>
                <w:b/>
                <w:color w:val="1F467A"/>
                <w:spacing w:val="-2"/>
                <w:sz w:val="16"/>
              </w:rPr>
              <w:t>.,</w:t>
            </w:r>
            <w:r w:rsidR="003D5F12" w:rsidRPr="001E1E10">
              <w:rPr>
                <w:rFonts w:ascii="Times New Roman" w:hAnsi="Times New Roman" w:cs="Times New Roman"/>
                <w:b/>
                <w:color w:val="1F467A"/>
                <w:spacing w:val="-2"/>
                <w:sz w:val="16"/>
              </w:rPr>
              <w:t>)</w:t>
            </w:r>
          </w:p>
          <w:p w14:paraId="3A0306DC" w14:textId="77777777" w:rsidR="00F15C26" w:rsidRPr="00096F34" w:rsidRDefault="00000000" w:rsidP="00096F34">
            <w:pPr>
              <w:tabs>
                <w:tab w:val="left" w:pos="6501"/>
              </w:tabs>
              <w:ind w:right="405"/>
              <w:jc w:val="center"/>
              <w:rPr>
                <w:b/>
                <w:color w:val="1F467A"/>
                <w:position w:val="2"/>
                <w:sz w:val="24"/>
              </w:rPr>
            </w:pPr>
            <w:r w:rsidRPr="001E1E10">
              <w:rPr>
                <w:rFonts w:ascii="Times New Roman" w:hAnsi="Times New Roman" w:cs="Times New Roman"/>
                <w:b/>
                <w:color w:val="1F467A"/>
                <w:position w:val="2"/>
                <w:sz w:val="24"/>
              </w:rPr>
              <w:t xml:space="preserve">Professor &amp; </w:t>
            </w:r>
            <w:proofErr w:type="spellStart"/>
            <w:r w:rsidRPr="001E1E10">
              <w:rPr>
                <w:rFonts w:ascii="Times New Roman" w:hAnsi="Times New Roman" w:cs="Times New Roman"/>
                <w:b/>
                <w:color w:val="1F467A"/>
                <w:position w:val="2"/>
                <w:sz w:val="24"/>
              </w:rPr>
              <w:t>HoD</w:t>
            </w:r>
            <w:proofErr w:type="spellEnd"/>
          </w:p>
        </w:tc>
        <w:tc>
          <w:tcPr>
            <w:tcW w:w="4543" w:type="dxa"/>
          </w:tcPr>
          <w:p w14:paraId="212AFF77" w14:textId="77777777" w:rsidR="00F15C26" w:rsidRDefault="00000000" w:rsidP="00F15C26">
            <w:pPr>
              <w:pStyle w:val="BodyText"/>
              <w:jc w:val="center"/>
              <w:rPr>
                <w:bCs/>
                <w:color w:val="FF0000"/>
                <w:sz w:val="24"/>
                <w:szCs w:val="24"/>
              </w:rPr>
            </w:pPr>
            <w:r w:rsidRPr="000A6514">
              <w:rPr>
                <w:bCs/>
                <w:color w:val="FF0000"/>
                <w:sz w:val="24"/>
                <w:szCs w:val="24"/>
              </w:rPr>
              <w:t>EXTERNAL EXAMINER</w:t>
            </w:r>
          </w:p>
          <w:p w14:paraId="09972E08" w14:textId="77777777" w:rsidR="00754CB0" w:rsidRPr="00754CB0" w:rsidRDefault="00754CB0" w:rsidP="00754CB0">
            <w:pPr>
              <w:rPr>
                <w:lang w:val="en-US"/>
              </w:rPr>
            </w:pPr>
          </w:p>
          <w:p w14:paraId="07CDAC6C" w14:textId="77777777" w:rsidR="00754CB0" w:rsidRPr="00754CB0" w:rsidRDefault="00754CB0" w:rsidP="001E1E10">
            <w:pPr>
              <w:rPr>
                <w:lang w:val="en-US"/>
              </w:rPr>
            </w:pPr>
          </w:p>
        </w:tc>
      </w:tr>
    </w:tbl>
    <w:p w14:paraId="15AEA896" w14:textId="77777777" w:rsidR="00A42CB1" w:rsidRDefault="00A42CB1" w:rsidP="00122522">
      <w:pPr>
        <w:spacing w:before="70" w:line="360" w:lineRule="auto"/>
        <w:ind w:right="77"/>
        <w:jc w:val="center"/>
        <w:rPr>
          <w:rFonts w:ascii="Times New Roman" w:hAnsi="Times New Roman" w:cs="Times New Roman"/>
          <w:b/>
          <w:spacing w:val="-2"/>
          <w:sz w:val="28"/>
        </w:rPr>
      </w:pPr>
    </w:p>
    <w:p w14:paraId="6FBDDDFB" w14:textId="77777777" w:rsidR="00017145" w:rsidRDefault="00017145" w:rsidP="00122522">
      <w:pPr>
        <w:spacing w:before="70" w:line="360" w:lineRule="auto"/>
        <w:ind w:right="77"/>
        <w:jc w:val="center"/>
        <w:rPr>
          <w:rFonts w:ascii="Times New Roman" w:hAnsi="Times New Roman" w:cs="Times New Roman"/>
          <w:b/>
          <w:spacing w:val="-2"/>
          <w:sz w:val="28"/>
        </w:rPr>
      </w:pPr>
    </w:p>
    <w:p w14:paraId="4B9DAEFC" w14:textId="77777777" w:rsidR="00017145" w:rsidRDefault="00017145" w:rsidP="00122522">
      <w:pPr>
        <w:spacing w:before="70" w:line="360" w:lineRule="auto"/>
        <w:ind w:right="77"/>
        <w:jc w:val="center"/>
        <w:rPr>
          <w:rFonts w:ascii="Times New Roman" w:hAnsi="Times New Roman" w:cs="Times New Roman"/>
          <w:b/>
          <w:spacing w:val="-2"/>
          <w:sz w:val="28"/>
        </w:rPr>
      </w:pPr>
    </w:p>
    <w:p w14:paraId="46504650" w14:textId="121A4AA7" w:rsidR="00122522" w:rsidRDefault="00122522" w:rsidP="00122522">
      <w:pPr>
        <w:spacing w:before="70" w:line="360" w:lineRule="auto"/>
        <w:ind w:right="77"/>
        <w:jc w:val="center"/>
        <w:rPr>
          <w:rFonts w:ascii="Times New Roman" w:hAnsi="Times New Roman" w:cs="Times New Roman"/>
          <w:b/>
          <w:spacing w:val="-2"/>
          <w:sz w:val="28"/>
        </w:rPr>
      </w:pPr>
      <w:r w:rsidRPr="00122522">
        <w:rPr>
          <w:rFonts w:ascii="Times New Roman" w:hAnsi="Times New Roman" w:cs="Times New Roman"/>
          <w:b/>
          <w:spacing w:val="-2"/>
          <w:sz w:val="28"/>
        </w:rPr>
        <w:t>DECLARATION</w:t>
      </w:r>
    </w:p>
    <w:p w14:paraId="309564FF" w14:textId="66F96364" w:rsidR="00122522" w:rsidRDefault="00017145" w:rsidP="00122522">
      <w:pPr>
        <w:spacing w:before="70" w:line="360" w:lineRule="auto"/>
        <w:ind w:right="77" w:firstLine="720"/>
        <w:jc w:val="both"/>
        <w:rPr>
          <w:rFonts w:ascii="Times New Roman" w:hAnsi="Times New Roman" w:cs="Times New Roman"/>
          <w:bCs/>
          <w:spacing w:val="-2"/>
          <w:sz w:val="24"/>
          <w:szCs w:val="24"/>
        </w:rPr>
      </w:pPr>
      <w:r>
        <w:rPr>
          <w:rFonts w:ascii="Times New Roman" w:hAnsi="Times New Roman" w:cs="Times New Roman"/>
          <w:bCs/>
          <w:spacing w:val="-2"/>
          <w:sz w:val="24"/>
          <w:szCs w:val="24"/>
        </w:rPr>
        <w:t>I</w:t>
      </w:r>
      <w:r w:rsidR="00122522" w:rsidRPr="00122522">
        <w:rPr>
          <w:rFonts w:ascii="Times New Roman" w:hAnsi="Times New Roman" w:cs="Times New Roman"/>
          <w:bCs/>
          <w:spacing w:val="-2"/>
          <w:sz w:val="24"/>
          <w:szCs w:val="24"/>
        </w:rPr>
        <w:t xml:space="preserve"> declare that this project work titled "</w:t>
      </w:r>
      <w:r w:rsidR="00122522">
        <w:rPr>
          <w:rFonts w:ascii="Times New Roman" w:hAnsi="Times New Roman" w:cs="Times New Roman"/>
          <w:bCs/>
          <w:spacing w:val="-2"/>
          <w:sz w:val="24"/>
          <w:szCs w:val="24"/>
        </w:rPr>
        <w:t>BONE FRACTURE DETECTION  USING MACHINE LEARNING</w:t>
      </w:r>
      <w:r w:rsidR="00122522" w:rsidRPr="00122522">
        <w:rPr>
          <w:rFonts w:ascii="Times New Roman" w:hAnsi="Times New Roman" w:cs="Times New Roman"/>
          <w:bCs/>
          <w:spacing w:val="-2"/>
          <w:sz w:val="24"/>
          <w:szCs w:val="24"/>
        </w:rPr>
        <w:t>" is composed by ourselves that the work contain here</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is our own except where explicitly stated otherwise in the text and that this work</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has been submitted for any other degree</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or professional qualification except as</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specified.</w:t>
      </w:r>
    </w:p>
    <w:p w14:paraId="33119430" w14:textId="4CC0568E" w:rsidR="00122522" w:rsidRPr="00122522" w:rsidRDefault="00A27D06" w:rsidP="00122522">
      <w:pPr>
        <w:pStyle w:val="BodyText"/>
        <w:ind w:left="3686" w:firstLine="425"/>
        <w:rPr>
          <w:spacing w:val="-5"/>
          <w:sz w:val="24"/>
          <w:szCs w:val="24"/>
        </w:rPr>
      </w:pPr>
      <w:r>
        <w:rPr>
          <w:spacing w:val="-5"/>
          <w:sz w:val="24"/>
          <w:szCs w:val="24"/>
        </w:rPr>
        <w:t>E. Rushi Naga Manikanta</w:t>
      </w:r>
      <w:r w:rsidR="00122522" w:rsidRPr="00122522">
        <w:rPr>
          <w:spacing w:val="-5"/>
          <w:sz w:val="24"/>
          <w:szCs w:val="24"/>
        </w:rPr>
        <w:tab/>
        <w:t>(</w:t>
      </w:r>
      <w:r>
        <w:rPr>
          <w:spacing w:val="-5"/>
          <w:sz w:val="24"/>
          <w:szCs w:val="24"/>
        </w:rPr>
        <w:t>20471A05E7</w:t>
      </w:r>
      <w:r w:rsidR="00122522" w:rsidRPr="00122522">
        <w:rPr>
          <w:spacing w:val="-5"/>
          <w:sz w:val="24"/>
          <w:szCs w:val="24"/>
        </w:rPr>
        <w:t>)</w:t>
      </w:r>
    </w:p>
    <w:p w14:paraId="192C1C09" w14:textId="77777777" w:rsidR="00122522" w:rsidRDefault="00122522" w:rsidP="00122522">
      <w:pPr>
        <w:spacing w:before="70"/>
        <w:ind w:right="77"/>
        <w:jc w:val="both"/>
        <w:rPr>
          <w:rFonts w:ascii="Times New Roman" w:hAnsi="Times New Roman" w:cs="Times New Roman"/>
          <w:bCs/>
          <w:spacing w:val="-2"/>
          <w:sz w:val="24"/>
          <w:szCs w:val="24"/>
        </w:rPr>
      </w:pPr>
    </w:p>
    <w:p w14:paraId="3EB2B98A" w14:textId="77777777" w:rsidR="00122522" w:rsidRDefault="00122522" w:rsidP="00122522">
      <w:pPr>
        <w:spacing w:before="70"/>
        <w:ind w:right="77"/>
        <w:jc w:val="both"/>
        <w:rPr>
          <w:rFonts w:ascii="Times New Roman" w:hAnsi="Times New Roman" w:cs="Times New Roman"/>
          <w:bCs/>
          <w:spacing w:val="-2"/>
          <w:sz w:val="24"/>
          <w:szCs w:val="24"/>
        </w:rPr>
      </w:pPr>
    </w:p>
    <w:p w14:paraId="24E227AA" w14:textId="77777777" w:rsidR="00122522" w:rsidRDefault="00122522" w:rsidP="00122522">
      <w:pPr>
        <w:spacing w:before="70"/>
        <w:ind w:right="77"/>
        <w:jc w:val="both"/>
        <w:rPr>
          <w:rFonts w:ascii="Times New Roman" w:hAnsi="Times New Roman" w:cs="Times New Roman"/>
          <w:bCs/>
          <w:spacing w:val="-2"/>
          <w:sz w:val="24"/>
          <w:szCs w:val="24"/>
        </w:rPr>
      </w:pPr>
    </w:p>
    <w:p w14:paraId="2B8A1E9A" w14:textId="77777777" w:rsidR="00122522" w:rsidRDefault="00122522" w:rsidP="00122522">
      <w:pPr>
        <w:spacing w:before="70"/>
        <w:ind w:right="77"/>
        <w:jc w:val="both"/>
        <w:rPr>
          <w:rFonts w:ascii="Times New Roman" w:hAnsi="Times New Roman" w:cs="Times New Roman"/>
          <w:bCs/>
          <w:spacing w:val="-2"/>
          <w:sz w:val="24"/>
          <w:szCs w:val="24"/>
        </w:rPr>
      </w:pPr>
    </w:p>
    <w:p w14:paraId="563CD4D8" w14:textId="77777777" w:rsidR="00122522" w:rsidRDefault="00122522" w:rsidP="00122522">
      <w:pPr>
        <w:spacing w:before="70"/>
        <w:ind w:right="77"/>
        <w:jc w:val="both"/>
        <w:rPr>
          <w:rFonts w:ascii="Times New Roman" w:hAnsi="Times New Roman" w:cs="Times New Roman"/>
          <w:bCs/>
          <w:spacing w:val="-2"/>
          <w:sz w:val="24"/>
          <w:szCs w:val="24"/>
        </w:rPr>
      </w:pPr>
    </w:p>
    <w:p w14:paraId="7EB44AFC" w14:textId="77777777" w:rsidR="00122522" w:rsidRDefault="00122522" w:rsidP="00122522">
      <w:pPr>
        <w:spacing w:before="70"/>
        <w:ind w:right="77"/>
        <w:jc w:val="both"/>
        <w:rPr>
          <w:rFonts w:ascii="Times New Roman" w:hAnsi="Times New Roman" w:cs="Times New Roman"/>
          <w:bCs/>
          <w:spacing w:val="-2"/>
          <w:sz w:val="24"/>
          <w:szCs w:val="24"/>
        </w:rPr>
      </w:pPr>
    </w:p>
    <w:p w14:paraId="4F8921D8" w14:textId="77777777" w:rsidR="00122522" w:rsidRDefault="00122522" w:rsidP="00122522">
      <w:pPr>
        <w:spacing w:before="70"/>
        <w:ind w:right="77"/>
        <w:jc w:val="both"/>
        <w:rPr>
          <w:rFonts w:ascii="Times New Roman" w:hAnsi="Times New Roman" w:cs="Times New Roman"/>
          <w:bCs/>
          <w:spacing w:val="-2"/>
          <w:sz w:val="24"/>
          <w:szCs w:val="24"/>
        </w:rPr>
      </w:pPr>
    </w:p>
    <w:p w14:paraId="01287A81" w14:textId="77777777" w:rsidR="00122522" w:rsidRDefault="00122522" w:rsidP="00122522">
      <w:pPr>
        <w:spacing w:before="70"/>
        <w:ind w:right="77"/>
        <w:jc w:val="both"/>
        <w:rPr>
          <w:rFonts w:ascii="Times New Roman" w:hAnsi="Times New Roman" w:cs="Times New Roman"/>
          <w:bCs/>
          <w:spacing w:val="-2"/>
          <w:sz w:val="24"/>
          <w:szCs w:val="24"/>
        </w:rPr>
      </w:pPr>
    </w:p>
    <w:p w14:paraId="05AD0577" w14:textId="77777777" w:rsidR="00122522" w:rsidRDefault="00122522" w:rsidP="00122522">
      <w:pPr>
        <w:spacing w:before="70"/>
        <w:ind w:right="77"/>
        <w:jc w:val="both"/>
        <w:rPr>
          <w:rFonts w:ascii="Times New Roman" w:hAnsi="Times New Roman" w:cs="Times New Roman"/>
          <w:bCs/>
          <w:spacing w:val="-2"/>
          <w:sz w:val="24"/>
          <w:szCs w:val="24"/>
        </w:rPr>
      </w:pPr>
    </w:p>
    <w:p w14:paraId="6C229D87" w14:textId="77777777" w:rsidR="00122522" w:rsidRDefault="00122522" w:rsidP="00122522">
      <w:pPr>
        <w:spacing w:before="70"/>
        <w:ind w:right="77"/>
        <w:jc w:val="both"/>
        <w:rPr>
          <w:rFonts w:ascii="Times New Roman" w:hAnsi="Times New Roman" w:cs="Times New Roman"/>
          <w:bCs/>
          <w:spacing w:val="-2"/>
          <w:sz w:val="24"/>
          <w:szCs w:val="24"/>
        </w:rPr>
      </w:pPr>
    </w:p>
    <w:p w14:paraId="7BEA2340" w14:textId="77777777" w:rsidR="00122522" w:rsidRDefault="00122522" w:rsidP="00122522">
      <w:pPr>
        <w:spacing w:before="70"/>
        <w:ind w:right="77"/>
        <w:jc w:val="both"/>
        <w:rPr>
          <w:rFonts w:ascii="Times New Roman" w:hAnsi="Times New Roman" w:cs="Times New Roman"/>
          <w:bCs/>
          <w:spacing w:val="-2"/>
          <w:sz w:val="24"/>
          <w:szCs w:val="24"/>
        </w:rPr>
      </w:pPr>
    </w:p>
    <w:p w14:paraId="0F193919" w14:textId="77777777" w:rsidR="00122522" w:rsidRDefault="00122522" w:rsidP="00122522">
      <w:pPr>
        <w:spacing w:before="70"/>
        <w:ind w:right="77"/>
        <w:jc w:val="both"/>
        <w:rPr>
          <w:rFonts w:ascii="Times New Roman" w:hAnsi="Times New Roman" w:cs="Times New Roman"/>
          <w:bCs/>
          <w:spacing w:val="-2"/>
          <w:sz w:val="24"/>
          <w:szCs w:val="24"/>
        </w:rPr>
      </w:pPr>
    </w:p>
    <w:p w14:paraId="61748FEC" w14:textId="77777777" w:rsidR="00122522" w:rsidRDefault="00122522" w:rsidP="00122522">
      <w:pPr>
        <w:spacing w:before="70"/>
        <w:ind w:right="77"/>
        <w:jc w:val="both"/>
        <w:rPr>
          <w:rFonts w:ascii="Times New Roman" w:hAnsi="Times New Roman" w:cs="Times New Roman"/>
          <w:bCs/>
          <w:spacing w:val="-2"/>
          <w:sz w:val="24"/>
          <w:szCs w:val="24"/>
        </w:rPr>
      </w:pPr>
    </w:p>
    <w:p w14:paraId="0E83F7F8" w14:textId="77777777" w:rsidR="00122522" w:rsidRDefault="00122522" w:rsidP="00122522">
      <w:pPr>
        <w:spacing w:before="70"/>
        <w:ind w:right="77"/>
        <w:jc w:val="both"/>
        <w:rPr>
          <w:rFonts w:ascii="Times New Roman" w:hAnsi="Times New Roman" w:cs="Times New Roman"/>
          <w:bCs/>
          <w:spacing w:val="-2"/>
          <w:sz w:val="24"/>
          <w:szCs w:val="24"/>
        </w:rPr>
      </w:pPr>
    </w:p>
    <w:p w14:paraId="00186E5D" w14:textId="77777777" w:rsidR="00122522" w:rsidRDefault="00122522" w:rsidP="00122522">
      <w:pPr>
        <w:spacing w:before="70"/>
        <w:ind w:right="77"/>
        <w:jc w:val="both"/>
        <w:rPr>
          <w:rFonts w:ascii="Times New Roman" w:hAnsi="Times New Roman" w:cs="Times New Roman"/>
          <w:bCs/>
          <w:spacing w:val="-2"/>
          <w:sz w:val="24"/>
          <w:szCs w:val="24"/>
        </w:rPr>
      </w:pPr>
    </w:p>
    <w:p w14:paraId="17ADA1C1" w14:textId="77777777" w:rsidR="00122522" w:rsidRDefault="00122522" w:rsidP="00122522">
      <w:pPr>
        <w:spacing w:before="70"/>
        <w:ind w:right="77"/>
        <w:jc w:val="both"/>
        <w:rPr>
          <w:rFonts w:ascii="Times New Roman" w:hAnsi="Times New Roman" w:cs="Times New Roman"/>
          <w:bCs/>
          <w:spacing w:val="-2"/>
          <w:sz w:val="24"/>
          <w:szCs w:val="24"/>
        </w:rPr>
      </w:pPr>
    </w:p>
    <w:p w14:paraId="10E3B24D" w14:textId="77777777" w:rsidR="00122522" w:rsidRDefault="00122522" w:rsidP="00122522">
      <w:pPr>
        <w:spacing w:before="70"/>
        <w:ind w:right="77"/>
        <w:jc w:val="both"/>
        <w:rPr>
          <w:rFonts w:ascii="Times New Roman" w:hAnsi="Times New Roman" w:cs="Times New Roman"/>
          <w:bCs/>
          <w:spacing w:val="-2"/>
          <w:sz w:val="24"/>
          <w:szCs w:val="24"/>
        </w:rPr>
      </w:pPr>
    </w:p>
    <w:p w14:paraId="389AE7E5" w14:textId="77777777" w:rsidR="00122522" w:rsidRDefault="00122522" w:rsidP="00122522">
      <w:pPr>
        <w:spacing w:before="70"/>
        <w:ind w:right="77"/>
        <w:jc w:val="both"/>
        <w:rPr>
          <w:rFonts w:ascii="Times New Roman" w:hAnsi="Times New Roman" w:cs="Times New Roman"/>
          <w:bCs/>
          <w:spacing w:val="-2"/>
          <w:sz w:val="24"/>
          <w:szCs w:val="24"/>
        </w:rPr>
      </w:pPr>
    </w:p>
    <w:p w14:paraId="241BB2CD" w14:textId="77777777" w:rsidR="00122522" w:rsidRDefault="00122522" w:rsidP="00122522">
      <w:pPr>
        <w:spacing w:before="70"/>
        <w:ind w:right="77"/>
        <w:jc w:val="both"/>
        <w:rPr>
          <w:rFonts w:ascii="Times New Roman" w:hAnsi="Times New Roman" w:cs="Times New Roman"/>
          <w:bCs/>
          <w:spacing w:val="-2"/>
          <w:sz w:val="24"/>
          <w:szCs w:val="24"/>
        </w:rPr>
      </w:pPr>
    </w:p>
    <w:p w14:paraId="0B15227F" w14:textId="77777777" w:rsidR="00122522" w:rsidRDefault="00122522" w:rsidP="00122522">
      <w:pPr>
        <w:spacing w:before="70"/>
        <w:ind w:right="77"/>
        <w:jc w:val="both"/>
        <w:rPr>
          <w:rFonts w:ascii="Times New Roman" w:hAnsi="Times New Roman" w:cs="Times New Roman"/>
          <w:bCs/>
          <w:spacing w:val="-2"/>
          <w:sz w:val="24"/>
          <w:szCs w:val="24"/>
        </w:rPr>
      </w:pPr>
    </w:p>
    <w:p w14:paraId="45B2F5B9" w14:textId="77777777" w:rsidR="00017145" w:rsidRDefault="00017145" w:rsidP="00122522">
      <w:pPr>
        <w:spacing w:before="70"/>
        <w:ind w:right="77"/>
        <w:jc w:val="both"/>
        <w:rPr>
          <w:rFonts w:ascii="Times New Roman" w:hAnsi="Times New Roman" w:cs="Times New Roman"/>
          <w:bCs/>
          <w:spacing w:val="-2"/>
          <w:sz w:val="24"/>
          <w:szCs w:val="24"/>
        </w:rPr>
      </w:pPr>
    </w:p>
    <w:p w14:paraId="0EB22F52" w14:textId="77777777" w:rsidR="00122522" w:rsidRDefault="00122522" w:rsidP="00122522">
      <w:pPr>
        <w:spacing w:before="70"/>
        <w:ind w:right="77"/>
        <w:jc w:val="both"/>
        <w:rPr>
          <w:rFonts w:ascii="Times New Roman" w:hAnsi="Times New Roman" w:cs="Times New Roman"/>
          <w:bCs/>
          <w:spacing w:val="-2"/>
          <w:sz w:val="24"/>
          <w:szCs w:val="24"/>
        </w:rPr>
      </w:pPr>
    </w:p>
    <w:p w14:paraId="52E514C2" w14:textId="77777777" w:rsidR="00122522" w:rsidRPr="00122522" w:rsidRDefault="00122522" w:rsidP="00122522">
      <w:pPr>
        <w:spacing w:before="70"/>
        <w:ind w:right="77"/>
        <w:jc w:val="both"/>
        <w:rPr>
          <w:rFonts w:ascii="Times New Roman" w:hAnsi="Times New Roman" w:cs="Times New Roman"/>
          <w:bCs/>
          <w:spacing w:val="-2"/>
          <w:sz w:val="24"/>
          <w:szCs w:val="24"/>
        </w:rPr>
      </w:pPr>
    </w:p>
    <w:p w14:paraId="08B3346D" w14:textId="46F4608E" w:rsidR="00511196" w:rsidRDefault="00000000" w:rsidP="001E1E10">
      <w:pPr>
        <w:spacing w:before="70"/>
        <w:ind w:right="77"/>
        <w:jc w:val="center"/>
        <w:rPr>
          <w:b/>
          <w:spacing w:val="-2"/>
          <w:sz w:val="32"/>
        </w:rPr>
      </w:pPr>
      <w:r w:rsidRPr="00CB15DC">
        <w:rPr>
          <w:b/>
          <w:spacing w:val="-2"/>
          <w:sz w:val="32"/>
        </w:rPr>
        <w:lastRenderedPageBreak/>
        <w:t>ACKN</w:t>
      </w:r>
      <w:r w:rsidRPr="00122522">
        <w:rPr>
          <w:rFonts w:ascii="Times New Roman" w:hAnsi="Times New Roman" w:cs="Times New Roman"/>
          <w:b/>
          <w:spacing w:val="-2"/>
          <w:sz w:val="32"/>
        </w:rPr>
        <w:t>OWLEDGEMENT</w:t>
      </w:r>
    </w:p>
    <w:p w14:paraId="5DEEE4FB" w14:textId="45D40FFF"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wish to express my thanks to carious personalities who are responsible for the completion of the project. We are extremely thankful to our beloved chairman Sri </w:t>
      </w:r>
      <w:r w:rsidRPr="00CB15DC">
        <w:rPr>
          <w:b/>
          <w:bCs/>
          <w:sz w:val="24"/>
          <w:szCs w:val="24"/>
        </w:rPr>
        <w:t>M.</w:t>
      </w:r>
      <w:r>
        <w:rPr>
          <w:b/>
          <w:bCs/>
          <w:sz w:val="24"/>
          <w:szCs w:val="24"/>
        </w:rPr>
        <w:t xml:space="preserve"> </w:t>
      </w:r>
      <w:r w:rsidRPr="00CB15DC">
        <w:rPr>
          <w:b/>
          <w:bCs/>
          <w:sz w:val="24"/>
          <w:szCs w:val="24"/>
        </w:rPr>
        <w:t>V.</w:t>
      </w:r>
      <w:r>
        <w:rPr>
          <w:b/>
          <w:bCs/>
          <w:sz w:val="24"/>
          <w:szCs w:val="24"/>
        </w:rPr>
        <w:t xml:space="preserve"> </w:t>
      </w:r>
      <w:r w:rsidRPr="00CB15DC">
        <w:rPr>
          <w:b/>
          <w:bCs/>
          <w:sz w:val="24"/>
          <w:szCs w:val="24"/>
        </w:rPr>
        <w:t>Koteswara Rao,</w:t>
      </w:r>
      <w:r>
        <w:rPr>
          <w:b/>
          <w:bCs/>
          <w:sz w:val="24"/>
          <w:szCs w:val="24"/>
        </w:rPr>
        <w:t xml:space="preserve"> </w:t>
      </w:r>
      <w:r w:rsidRPr="00CB15DC">
        <w:rPr>
          <w:b/>
          <w:bCs/>
          <w:sz w:val="24"/>
          <w:szCs w:val="24"/>
          <w:vertAlign w:val="subscript"/>
        </w:rPr>
        <w:t>B.Sc.,</w:t>
      </w:r>
      <w:r w:rsidRPr="00CB15DC">
        <w:rPr>
          <w:sz w:val="24"/>
          <w:szCs w:val="24"/>
        </w:rPr>
        <w:t xml:space="preserve"> who took keen interest in us in every effort throughout this course. We owe out sincere gratitude to our beloved principal </w:t>
      </w:r>
      <w:r w:rsidRPr="00CB15DC">
        <w:rPr>
          <w:b/>
          <w:bCs/>
          <w:sz w:val="24"/>
          <w:szCs w:val="24"/>
        </w:rPr>
        <w:t>Dr.</w:t>
      </w:r>
      <w:r>
        <w:rPr>
          <w:b/>
          <w:bCs/>
          <w:sz w:val="24"/>
          <w:szCs w:val="24"/>
        </w:rPr>
        <w:t xml:space="preserve"> </w:t>
      </w:r>
      <w:r w:rsidRPr="00CB15DC">
        <w:rPr>
          <w:b/>
          <w:bCs/>
          <w:sz w:val="24"/>
          <w:szCs w:val="24"/>
        </w:rPr>
        <w:t>M.</w:t>
      </w:r>
      <w:r>
        <w:rPr>
          <w:b/>
          <w:bCs/>
          <w:sz w:val="24"/>
          <w:szCs w:val="24"/>
        </w:rPr>
        <w:t xml:space="preserve"> </w:t>
      </w:r>
      <w:r w:rsidRPr="00CB15DC">
        <w:rPr>
          <w:b/>
          <w:bCs/>
          <w:sz w:val="24"/>
          <w:szCs w:val="24"/>
        </w:rPr>
        <w:t>Sreenivasa Kumar,</w:t>
      </w:r>
      <w:r w:rsidRPr="00CB15DC">
        <w:rPr>
          <w:b/>
          <w:bCs/>
          <w:sz w:val="24"/>
          <w:szCs w:val="24"/>
          <w:vertAlign w:val="subscript"/>
        </w:rPr>
        <w:t xml:space="preserve"> 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b/>
          <w:bCs/>
          <w:sz w:val="24"/>
          <w:szCs w:val="24"/>
          <w:vertAlign w:val="subscript"/>
        </w:rPr>
        <w:t xml:space="preserve"> MISTE., FIE(I).,</w:t>
      </w:r>
      <w:r w:rsidRPr="00CB15DC">
        <w:rPr>
          <w:sz w:val="24"/>
          <w:szCs w:val="24"/>
        </w:rPr>
        <w:t xml:space="preserve"> for showing his kind attention and valuable guidance throughout the course.</w:t>
      </w:r>
    </w:p>
    <w:p w14:paraId="30D3518B" w14:textId="58FC1F92"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express our deep felt gratitude towards </w:t>
      </w:r>
      <w:r w:rsidRPr="00CB15DC">
        <w:rPr>
          <w:b/>
          <w:bCs/>
          <w:sz w:val="24"/>
          <w:szCs w:val="24"/>
        </w:rPr>
        <w:t>Dr.</w:t>
      </w:r>
      <w:r>
        <w:rPr>
          <w:b/>
          <w:bCs/>
          <w:sz w:val="24"/>
          <w:szCs w:val="24"/>
        </w:rPr>
        <w:t xml:space="preserve"> </w:t>
      </w:r>
      <w:r w:rsidRPr="00CB15DC">
        <w:rPr>
          <w:b/>
          <w:bCs/>
          <w:sz w:val="24"/>
          <w:szCs w:val="24"/>
        </w:rPr>
        <w:t>S.</w:t>
      </w:r>
      <w:r>
        <w:rPr>
          <w:b/>
          <w:bCs/>
          <w:sz w:val="24"/>
          <w:szCs w:val="24"/>
        </w:rPr>
        <w:t xml:space="preserve"> </w:t>
      </w:r>
      <w:r w:rsidRPr="00CB15DC">
        <w:rPr>
          <w:b/>
          <w:bCs/>
          <w:sz w:val="24"/>
          <w:szCs w:val="24"/>
        </w:rPr>
        <w:t>N.</w:t>
      </w:r>
      <w:r>
        <w:rPr>
          <w:b/>
          <w:bCs/>
          <w:sz w:val="24"/>
          <w:szCs w:val="24"/>
        </w:rPr>
        <w:t xml:space="preserve"> </w:t>
      </w:r>
      <w:r w:rsidRPr="00CB15DC">
        <w:rPr>
          <w:b/>
          <w:bCs/>
          <w:sz w:val="24"/>
          <w:szCs w:val="24"/>
        </w:rPr>
        <w:t>Tirumala Rao,</w:t>
      </w:r>
      <w:r w:rsidRPr="00CB15DC">
        <w:rPr>
          <w:b/>
          <w:bCs/>
          <w:sz w:val="24"/>
          <w:szCs w:val="24"/>
          <w:vertAlign w:val="subscript"/>
        </w:rPr>
        <w:t xml:space="preserve"> 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sz w:val="24"/>
          <w:szCs w:val="24"/>
        </w:rPr>
        <w:t xml:space="preserve"> </w:t>
      </w:r>
      <w:proofErr w:type="spellStart"/>
      <w:r w:rsidRPr="00CB15DC">
        <w:rPr>
          <w:sz w:val="24"/>
          <w:szCs w:val="24"/>
        </w:rPr>
        <w:t>HoD</w:t>
      </w:r>
      <w:proofErr w:type="spellEnd"/>
      <w:r w:rsidRPr="00CB15DC">
        <w:rPr>
          <w:sz w:val="24"/>
          <w:szCs w:val="24"/>
        </w:rPr>
        <w:t xml:space="preserve"> of CSE department and also to our guide </w:t>
      </w:r>
      <w:r w:rsidRPr="00CB15DC">
        <w:rPr>
          <w:b/>
          <w:bCs/>
          <w:sz w:val="24"/>
          <w:szCs w:val="24"/>
        </w:rPr>
        <w:t xml:space="preserve">Dr. </w:t>
      </w:r>
      <w:r w:rsidR="00C03C26">
        <w:rPr>
          <w:b/>
          <w:bCs/>
          <w:sz w:val="24"/>
          <w:szCs w:val="24"/>
        </w:rPr>
        <w:t>D</w:t>
      </w:r>
      <w:r w:rsidRPr="00CB15DC">
        <w:rPr>
          <w:b/>
          <w:bCs/>
          <w:sz w:val="24"/>
          <w:szCs w:val="24"/>
        </w:rPr>
        <w:t xml:space="preserve">. </w:t>
      </w:r>
      <w:r w:rsidR="00C03C26">
        <w:rPr>
          <w:b/>
          <w:bCs/>
          <w:sz w:val="24"/>
          <w:szCs w:val="24"/>
        </w:rPr>
        <w:t>Venkata Reddy</w:t>
      </w:r>
      <w:r w:rsidRPr="00CB15DC">
        <w:rPr>
          <w:b/>
          <w:bCs/>
          <w:sz w:val="24"/>
          <w:szCs w:val="24"/>
        </w:rPr>
        <w:t>,</w:t>
      </w:r>
      <w:r w:rsidRPr="00CB15DC">
        <w:rPr>
          <w:b/>
          <w:bCs/>
          <w:sz w:val="24"/>
          <w:szCs w:val="24"/>
          <w:vertAlign w:val="subscript"/>
        </w:rPr>
        <w:t xml:space="preserve"> M.Tech.,</w:t>
      </w:r>
      <w:r>
        <w:rPr>
          <w:b/>
          <w:bCs/>
          <w:sz w:val="24"/>
          <w:szCs w:val="24"/>
          <w:vertAlign w:val="subscript"/>
        </w:rPr>
        <w:t xml:space="preserve"> </w:t>
      </w:r>
      <w:r w:rsidR="00C50111">
        <w:rPr>
          <w:b/>
          <w:bCs/>
          <w:sz w:val="24"/>
          <w:szCs w:val="24"/>
          <w:vertAlign w:val="subscript"/>
        </w:rPr>
        <w:t>(</w:t>
      </w:r>
      <w:r>
        <w:rPr>
          <w:b/>
          <w:bCs/>
          <w:sz w:val="24"/>
          <w:szCs w:val="24"/>
          <w:vertAlign w:val="subscript"/>
        </w:rPr>
        <w:t>Ph.D.</w:t>
      </w:r>
      <w:r w:rsidRPr="00CB15DC">
        <w:rPr>
          <w:b/>
          <w:bCs/>
          <w:sz w:val="24"/>
          <w:szCs w:val="24"/>
          <w:vertAlign w:val="subscript"/>
        </w:rPr>
        <w:t>,</w:t>
      </w:r>
      <w:r w:rsidR="00C50111">
        <w:rPr>
          <w:b/>
          <w:bCs/>
          <w:sz w:val="24"/>
          <w:szCs w:val="24"/>
          <w:vertAlign w:val="subscript"/>
        </w:rPr>
        <w:t>)</w:t>
      </w:r>
      <w:r w:rsidRPr="00CB15DC">
        <w:rPr>
          <w:sz w:val="24"/>
          <w:szCs w:val="24"/>
        </w:rPr>
        <w:t xml:space="preserve"> of CSE department whose valuable guidance and unstinting encouragement enable us to accomplish our project successfully in time.</w:t>
      </w:r>
    </w:p>
    <w:p w14:paraId="35EC0B9A" w14:textId="08049EE8"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extend our sincere thanks towards </w:t>
      </w:r>
      <w:r w:rsidR="00EF3452" w:rsidRPr="00EF3452">
        <w:rPr>
          <w:b/>
          <w:bCs/>
          <w:sz w:val="24"/>
          <w:szCs w:val="24"/>
        </w:rPr>
        <w:t xml:space="preserve">Dr. </w:t>
      </w:r>
      <w:r w:rsidRPr="00CB15DC">
        <w:rPr>
          <w:b/>
          <w:bCs/>
          <w:sz w:val="24"/>
          <w:szCs w:val="24"/>
        </w:rPr>
        <w:t xml:space="preserve">M. Sireesha, </w:t>
      </w:r>
      <w:r w:rsidRPr="00CB15DC">
        <w:rPr>
          <w:b/>
          <w:bCs/>
          <w:sz w:val="24"/>
          <w:szCs w:val="24"/>
          <w:vertAlign w:val="subscript"/>
        </w:rPr>
        <w:t xml:space="preserve">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sz w:val="24"/>
          <w:szCs w:val="24"/>
        </w:rPr>
        <w:t xml:space="preserve"> Associate professor &amp; Project coordinator of the project for extending her encouragement. Their profound knowledge and willingness have been a constant source of inspiration for us throughout this project work.</w:t>
      </w:r>
    </w:p>
    <w:p w14:paraId="3B85DF13" w14:textId="532D53F0"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extend our sincere thanks to all other teaching and non-teaching staff to department for their cooperation and encouragement during our </w:t>
      </w:r>
      <w:proofErr w:type="spellStart"/>
      <w:r w:rsidRPr="00CB15DC">
        <w:rPr>
          <w:sz w:val="24"/>
          <w:szCs w:val="24"/>
        </w:rPr>
        <w:t>B.Tech</w:t>
      </w:r>
      <w:proofErr w:type="spellEnd"/>
      <w:r w:rsidRPr="00CB15DC">
        <w:rPr>
          <w:sz w:val="24"/>
          <w:szCs w:val="24"/>
        </w:rPr>
        <w:t xml:space="preserve"> degree.</w:t>
      </w:r>
    </w:p>
    <w:p w14:paraId="19CBA45C" w14:textId="716A1713"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have no words to acknowledge the warm affection, constant inspiration and encouragement that we received from our parents.</w:t>
      </w:r>
    </w:p>
    <w:p w14:paraId="346D29B3" w14:textId="4EC25C32" w:rsidR="00511196"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affectionately acknowledge the encouragement received from our friends and those who involved in giving valuable suggestions had clarifying out doubts which had really helped us in successfully completing our project.</w:t>
      </w:r>
    </w:p>
    <w:p w14:paraId="5AE58E6B" w14:textId="77777777" w:rsidR="00626F42" w:rsidRDefault="00626F42" w:rsidP="00626F42">
      <w:pPr>
        <w:pStyle w:val="BodyText"/>
        <w:ind w:left="3686" w:firstLine="425"/>
        <w:rPr>
          <w:sz w:val="24"/>
          <w:szCs w:val="24"/>
        </w:rPr>
      </w:pPr>
    </w:p>
    <w:p w14:paraId="33958945" w14:textId="77777777" w:rsidR="00626F42" w:rsidRDefault="00626F42" w:rsidP="00626F42">
      <w:pPr>
        <w:pStyle w:val="BodyText"/>
        <w:ind w:left="3686" w:firstLine="425"/>
        <w:rPr>
          <w:sz w:val="24"/>
          <w:szCs w:val="24"/>
        </w:rPr>
      </w:pPr>
    </w:p>
    <w:p w14:paraId="0ABFF336" w14:textId="77777777" w:rsidR="00626F42" w:rsidRDefault="00626F42" w:rsidP="00626F42">
      <w:pPr>
        <w:pStyle w:val="BodyText"/>
        <w:ind w:left="3686" w:firstLine="425"/>
        <w:rPr>
          <w:sz w:val="24"/>
          <w:szCs w:val="24"/>
        </w:rPr>
      </w:pPr>
    </w:p>
    <w:p w14:paraId="00E21B9D" w14:textId="77777777" w:rsidR="00626F42" w:rsidRDefault="00626F42" w:rsidP="00626F42">
      <w:pPr>
        <w:pStyle w:val="BodyText"/>
        <w:ind w:left="3686" w:firstLine="425"/>
        <w:rPr>
          <w:sz w:val="24"/>
          <w:szCs w:val="24"/>
        </w:rPr>
      </w:pPr>
    </w:p>
    <w:p w14:paraId="7D4A03F6" w14:textId="77777777" w:rsidR="00511196" w:rsidRDefault="00000000" w:rsidP="00626F42">
      <w:pPr>
        <w:pStyle w:val="BodyText"/>
        <w:ind w:left="3686" w:firstLine="425"/>
        <w:jc w:val="center"/>
        <w:rPr>
          <w:b/>
          <w:bCs/>
          <w:spacing w:val="-5"/>
          <w:sz w:val="24"/>
          <w:szCs w:val="24"/>
        </w:rPr>
      </w:pPr>
      <w:r w:rsidRPr="007C0952">
        <w:rPr>
          <w:b/>
          <w:bCs/>
          <w:spacing w:val="-5"/>
          <w:sz w:val="24"/>
          <w:szCs w:val="24"/>
        </w:rPr>
        <w:t>By</w:t>
      </w:r>
    </w:p>
    <w:p w14:paraId="1B8701D6" w14:textId="77777777" w:rsidR="00E602B1" w:rsidRPr="007C0952" w:rsidRDefault="00E602B1" w:rsidP="00511196">
      <w:pPr>
        <w:pStyle w:val="BodyText"/>
        <w:ind w:left="3686" w:firstLine="425"/>
        <w:jc w:val="center"/>
        <w:rPr>
          <w:b/>
          <w:bCs/>
          <w:spacing w:val="-5"/>
          <w:sz w:val="24"/>
          <w:szCs w:val="24"/>
        </w:rPr>
      </w:pPr>
    </w:p>
    <w:p w14:paraId="7CFE7A9F" w14:textId="77433BA2" w:rsidR="00A27D06" w:rsidRPr="00122522" w:rsidRDefault="00A27D06" w:rsidP="00A27D06">
      <w:pPr>
        <w:pStyle w:val="BodyText"/>
        <w:ind w:left="3686" w:firstLine="425"/>
        <w:rPr>
          <w:spacing w:val="-5"/>
          <w:sz w:val="24"/>
          <w:szCs w:val="24"/>
        </w:rPr>
      </w:pPr>
      <w:r>
        <w:rPr>
          <w:spacing w:val="-5"/>
          <w:sz w:val="24"/>
          <w:szCs w:val="24"/>
        </w:rPr>
        <w:t>E. Rushi Naga Manikanta</w:t>
      </w:r>
      <w:r w:rsidRPr="00122522">
        <w:rPr>
          <w:spacing w:val="-5"/>
          <w:sz w:val="24"/>
          <w:szCs w:val="24"/>
        </w:rPr>
        <w:tab/>
      </w:r>
      <w:r>
        <w:rPr>
          <w:spacing w:val="-5"/>
          <w:sz w:val="24"/>
          <w:szCs w:val="24"/>
        </w:rPr>
        <w:tab/>
      </w:r>
      <w:r w:rsidRPr="00122522">
        <w:rPr>
          <w:spacing w:val="-5"/>
          <w:sz w:val="24"/>
          <w:szCs w:val="24"/>
        </w:rPr>
        <w:t>(</w:t>
      </w:r>
      <w:r>
        <w:rPr>
          <w:spacing w:val="-5"/>
          <w:sz w:val="24"/>
          <w:szCs w:val="24"/>
        </w:rPr>
        <w:t>20471A05E7</w:t>
      </w:r>
      <w:r w:rsidRPr="00122522">
        <w:rPr>
          <w:spacing w:val="-5"/>
          <w:sz w:val="24"/>
          <w:szCs w:val="24"/>
        </w:rPr>
        <w:t>)</w:t>
      </w:r>
    </w:p>
    <w:p w14:paraId="59573981" w14:textId="1157D23E" w:rsidR="00F6699E" w:rsidRPr="001E1E10" w:rsidRDefault="00511196" w:rsidP="001E1E10">
      <w:pPr>
        <w:pStyle w:val="BodyText"/>
        <w:ind w:left="3686" w:firstLine="425"/>
        <w:rPr>
          <w:spacing w:val="-5"/>
          <w:sz w:val="24"/>
          <w:szCs w:val="24"/>
        </w:rPr>
      </w:pPr>
      <w:r>
        <w:rPr>
          <w:b/>
          <w:bCs/>
          <w:spacing w:val="-5"/>
          <w:sz w:val="24"/>
          <w:szCs w:val="24"/>
        </w:rPr>
        <w:br w:type="page"/>
      </w:r>
    </w:p>
    <w:p w14:paraId="0245DF6F" w14:textId="77777777" w:rsidR="00CE26E8" w:rsidRPr="005F0945" w:rsidRDefault="00CE26E8" w:rsidP="00CE26E8">
      <w:pPr>
        <w:rPr>
          <w:rFonts w:ascii="Times New Roman" w:hAnsi="Times New Roman" w:cs="Times New Roman"/>
        </w:rPr>
      </w:pPr>
    </w:p>
    <w:p w14:paraId="4D99696F" w14:textId="77777777" w:rsidR="00CE26E8" w:rsidRPr="005F0945" w:rsidRDefault="00000000" w:rsidP="006E03A5">
      <w:pPr>
        <w:jc w:val="center"/>
        <w:rPr>
          <w:rFonts w:ascii="Times New Roman" w:hAnsi="Times New Roman" w:cs="Times New Roman"/>
        </w:rPr>
      </w:pPr>
      <w:r w:rsidRPr="005F0945">
        <w:rPr>
          <w:rFonts w:ascii="Times New Roman" w:eastAsia="sans-serif" w:hAnsi="Times New Roman" w:cs="Times New Roman"/>
          <w:noProof/>
          <w:color w:val="B0489E"/>
          <w:sz w:val="28"/>
          <w:lang w:eastAsia="en-IN"/>
        </w:rPr>
        <w:drawing>
          <wp:inline distT="0" distB="0" distL="114300" distR="114300" wp14:anchorId="20B5F8D0" wp14:editId="00170E7F">
            <wp:extent cx="5844540" cy="1143000"/>
            <wp:effectExtent l="0" t="0" r="0" b="0"/>
            <wp:docPr id="1048365469" name="Picture 1048365469"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65469" name="Picture 1" descr="IMG_256"/>
                    <pic:cNvPicPr>
                      <a:picLocks noChangeAspect="1"/>
                    </pic:cNvPicPr>
                  </pic:nvPicPr>
                  <pic:blipFill>
                    <a:blip r:embed="rId10"/>
                    <a:stretch>
                      <a:fillRect/>
                    </a:stretch>
                  </pic:blipFill>
                  <pic:spPr>
                    <a:xfrm>
                      <a:off x="0" y="0"/>
                      <a:ext cx="5844540" cy="1143000"/>
                    </a:xfrm>
                    <a:prstGeom prst="rect">
                      <a:avLst/>
                    </a:prstGeom>
                    <a:noFill/>
                    <a:ln w="9525">
                      <a:noFill/>
                    </a:ln>
                  </pic:spPr>
                </pic:pic>
              </a:graphicData>
            </a:graphic>
          </wp:inline>
        </w:drawing>
      </w:r>
    </w:p>
    <w:p w14:paraId="116EA571" w14:textId="77777777" w:rsidR="00CE26E8" w:rsidRPr="005F0945" w:rsidRDefault="00CE26E8" w:rsidP="00CE26E8">
      <w:pPr>
        <w:spacing w:after="0" w:line="360" w:lineRule="auto"/>
        <w:jc w:val="center"/>
        <w:rPr>
          <w:rFonts w:ascii="Times New Roman" w:hAnsi="Times New Roman" w:cs="Times New Roman"/>
          <w:b/>
          <w:sz w:val="28"/>
        </w:rPr>
      </w:pPr>
    </w:p>
    <w:p w14:paraId="5CCD898F" w14:textId="77777777" w:rsidR="00CE26E8" w:rsidRPr="005F0945" w:rsidRDefault="00CE26E8" w:rsidP="00CE26E8">
      <w:pPr>
        <w:spacing w:after="0" w:line="360" w:lineRule="auto"/>
        <w:jc w:val="center"/>
        <w:rPr>
          <w:rFonts w:ascii="Times New Roman" w:hAnsi="Times New Roman" w:cs="Times New Roman"/>
          <w:b/>
          <w:sz w:val="28"/>
        </w:rPr>
      </w:pPr>
    </w:p>
    <w:p w14:paraId="542324EA" w14:textId="77777777" w:rsidR="00CE26E8" w:rsidRPr="005F0945" w:rsidRDefault="00000000" w:rsidP="00CE26E8">
      <w:pPr>
        <w:spacing w:after="0" w:line="360" w:lineRule="auto"/>
        <w:jc w:val="center"/>
        <w:rPr>
          <w:rFonts w:ascii="Times New Roman" w:hAnsi="Times New Roman" w:cs="Times New Roman"/>
          <w:b/>
          <w:sz w:val="28"/>
        </w:rPr>
      </w:pPr>
      <w:r w:rsidRPr="005F0945">
        <w:rPr>
          <w:rFonts w:ascii="Times New Roman" w:hAnsi="Times New Roman" w:cs="Times New Roman"/>
          <w:b/>
          <w:sz w:val="28"/>
        </w:rPr>
        <w:t>INSTITUTE VISION AND MISSION</w:t>
      </w:r>
    </w:p>
    <w:p w14:paraId="634C0969" w14:textId="77777777" w:rsidR="00CE26E8" w:rsidRPr="005F0945" w:rsidRDefault="00000000" w:rsidP="00CE26E8">
      <w:pPr>
        <w:spacing w:before="100" w:beforeAutospacing="1" w:after="100" w:afterAutospacing="1" w:line="360" w:lineRule="auto"/>
        <w:rPr>
          <w:rFonts w:ascii="Times New Roman" w:eastAsia="sans-serif" w:hAnsi="Times New Roman" w:cs="Times New Roman"/>
          <w:sz w:val="28"/>
          <w:lang w:val="en-US" w:eastAsia="zh-CN" w:bidi="ar"/>
        </w:rPr>
      </w:pPr>
      <w:r w:rsidRPr="005F0945">
        <w:rPr>
          <w:rFonts w:ascii="Times New Roman" w:hAnsi="Times New Roman" w:cs="Times New Roman"/>
          <w:b/>
          <w:bCs/>
          <w:sz w:val="24"/>
          <w:szCs w:val="24"/>
        </w:rPr>
        <w:t>INSTITUTION VISION</w:t>
      </w:r>
    </w:p>
    <w:p w14:paraId="7711EA44" w14:textId="77777777" w:rsidR="00CE26E8" w:rsidRPr="005F0945" w:rsidRDefault="00000000" w:rsidP="00CE26E8">
      <w:pPr>
        <w:jc w:val="both"/>
        <w:rPr>
          <w:rFonts w:ascii="Times New Roman" w:hAnsi="Times New Roman" w:cs="Times New Roman"/>
        </w:rPr>
      </w:pPr>
      <w:r w:rsidRPr="005F0945">
        <w:rPr>
          <w:rFonts w:ascii="Times New Roman" w:eastAsia="sans-serif" w:hAnsi="Times New Roman" w:cs="Times New Roman"/>
          <w:sz w:val="28"/>
          <w:lang w:val="en-US" w:eastAsia="zh-CN" w:bidi="ar"/>
        </w:rPr>
        <w:t>To emerge as a Centre of excellence in technical</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education with a blend of effective student</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centric teaching learning practices as well as</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research for the transformation of lives and</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community,</w:t>
      </w:r>
    </w:p>
    <w:p w14:paraId="05552CD7" w14:textId="77777777" w:rsidR="00CE26E8" w:rsidRPr="005F0945" w:rsidRDefault="00CE26E8" w:rsidP="00CE26E8">
      <w:pPr>
        <w:rPr>
          <w:rFonts w:ascii="Times New Roman" w:hAnsi="Times New Roman" w:cs="Times New Roman"/>
          <w:shd w:val="clear" w:color="FFFFFF" w:fill="D9D9D9"/>
        </w:rPr>
      </w:pPr>
    </w:p>
    <w:p w14:paraId="2FA5EA94" w14:textId="77777777" w:rsidR="00CE26E8" w:rsidRPr="005F0945" w:rsidRDefault="00000000" w:rsidP="00CE26E8">
      <w:pPr>
        <w:spacing w:line="360" w:lineRule="auto"/>
        <w:rPr>
          <w:rFonts w:ascii="Times New Roman" w:hAnsi="Times New Roman" w:cs="Times New Roman"/>
          <w:sz w:val="24"/>
          <w:szCs w:val="24"/>
        </w:rPr>
      </w:pPr>
      <w:r w:rsidRPr="005F0945">
        <w:rPr>
          <w:rFonts w:ascii="Times New Roman" w:hAnsi="Times New Roman" w:cs="Times New Roman"/>
          <w:b/>
          <w:bCs/>
          <w:sz w:val="24"/>
          <w:szCs w:val="24"/>
        </w:rPr>
        <w:t>INSTITUTION MISSION</w:t>
      </w:r>
    </w:p>
    <w:p w14:paraId="0B250BA2"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M1: Provide the best class infra-structure to explore the field of engineering and research</w:t>
      </w:r>
    </w:p>
    <w:p w14:paraId="273BED7E"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M2: Build a passionate and a determined team of faculty with student centric teaching, imbibing experiential, innovative skills</w:t>
      </w:r>
    </w:p>
    <w:p w14:paraId="4112B19F"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M3: Imbibe lifelong learning skills, entrepreneurial skills and ethical values in students for addressing societal problems</w:t>
      </w:r>
    </w:p>
    <w:p w14:paraId="0534F91B" w14:textId="77777777" w:rsidR="00CE26E8" w:rsidRPr="005F0945" w:rsidRDefault="00000000" w:rsidP="00CE26E8">
      <w:pPr>
        <w:rPr>
          <w:rFonts w:ascii="Times New Roman" w:hAnsi="Times New Roman" w:cs="Times New Roman"/>
          <w:shd w:val="clear" w:color="FFFFFF" w:fill="D9D9D9"/>
        </w:rPr>
      </w:pPr>
      <w:r w:rsidRPr="005F0945">
        <w:rPr>
          <w:rFonts w:ascii="Times New Roman" w:hAnsi="Times New Roman" w:cs="Times New Roman"/>
          <w:shd w:val="clear" w:color="FFFFFF" w:fill="D9D9D9"/>
        </w:rPr>
        <w:br w:type="page"/>
      </w:r>
    </w:p>
    <w:p w14:paraId="5C453A34" w14:textId="77777777" w:rsidR="00CE26E8" w:rsidRPr="005F0945" w:rsidRDefault="00000000" w:rsidP="006E03A5">
      <w:pPr>
        <w:jc w:val="center"/>
        <w:rPr>
          <w:rFonts w:ascii="Times New Roman" w:hAnsi="Times New Roman" w:cs="Times New Roman"/>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0F93DAD5" wp14:editId="363ED5CD">
            <wp:extent cx="5736590" cy="1121889"/>
            <wp:effectExtent l="0" t="0" r="0" b="2540"/>
            <wp:docPr id="2130535717" name="Picture 2130535717"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5717"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66D6BBF9" w14:textId="77777777" w:rsidR="00CE26E8" w:rsidRPr="005F0945" w:rsidRDefault="00CE26E8" w:rsidP="00CE26E8">
      <w:pPr>
        <w:rPr>
          <w:rFonts w:ascii="Times New Roman" w:hAnsi="Times New Roman" w:cs="Times New Roman"/>
          <w:shd w:val="clear" w:color="FFFFFF" w:fill="D9D9D9"/>
        </w:rPr>
      </w:pPr>
    </w:p>
    <w:p w14:paraId="56F62C8D" w14:textId="77777777" w:rsidR="00CE26E8" w:rsidRPr="005F0945" w:rsidRDefault="00000000" w:rsidP="00CE26E8">
      <w:pPr>
        <w:spacing w:line="360" w:lineRule="auto"/>
        <w:jc w:val="center"/>
        <w:rPr>
          <w:rFonts w:ascii="Times New Roman" w:eastAsia="Times New Roman" w:hAnsi="Times New Roman" w:cs="Times New Roman"/>
          <w:b/>
          <w:sz w:val="32"/>
        </w:rPr>
      </w:pPr>
      <w:r w:rsidRPr="005F0945">
        <w:rPr>
          <w:rFonts w:ascii="Times New Roman" w:eastAsia="Times New Roman" w:hAnsi="Times New Roman" w:cs="Times New Roman"/>
          <w:b/>
          <w:sz w:val="32"/>
        </w:rPr>
        <w:t>DEPARTMENT OF COMPUTER SCIENCE AND ENGINEERING</w:t>
      </w:r>
    </w:p>
    <w:p w14:paraId="3D18090C" w14:textId="77777777" w:rsidR="00CE26E8" w:rsidRPr="005F0945" w:rsidRDefault="00CE26E8" w:rsidP="00CE26E8">
      <w:pPr>
        <w:spacing w:line="360" w:lineRule="auto"/>
        <w:rPr>
          <w:rFonts w:ascii="Times New Roman" w:eastAsia="Times New Roman" w:hAnsi="Times New Roman" w:cs="Times New Roman"/>
          <w:sz w:val="24"/>
        </w:rPr>
      </w:pPr>
    </w:p>
    <w:p w14:paraId="5E1FD372" w14:textId="77777777" w:rsidR="00CE26E8" w:rsidRPr="005F0945" w:rsidRDefault="00CE26E8" w:rsidP="00CE26E8">
      <w:pPr>
        <w:spacing w:line="360" w:lineRule="auto"/>
        <w:rPr>
          <w:rFonts w:ascii="Times New Roman" w:eastAsia="Times New Roman" w:hAnsi="Times New Roman" w:cs="Times New Roman"/>
          <w:sz w:val="24"/>
        </w:rPr>
      </w:pPr>
    </w:p>
    <w:p w14:paraId="05FF9E33" w14:textId="77777777" w:rsidR="00CE26E8" w:rsidRPr="005F0945" w:rsidRDefault="00000000" w:rsidP="00CE26E8">
      <w:pPr>
        <w:spacing w:line="360" w:lineRule="auto"/>
        <w:rPr>
          <w:rFonts w:ascii="Times New Roman" w:eastAsia="Times New Roman" w:hAnsi="Times New Roman" w:cs="Times New Roman"/>
          <w:b/>
          <w:sz w:val="24"/>
        </w:rPr>
      </w:pPr>
      <w:r w:rsidRPr="005F0945">
        <w:rPr>
          <w:rFonts w:ascii="Times New Roman" w:eastAsia="Times New Roman" w:hAnsi="Times New Roman" w:cs="Times New Roman"/>
          <w:b/>
          <w:sz w:val="24"/>
        </w:rPr>
        <w:t>VISION OF THE DEPARTMENT</w:t>
      </w:r>
    </w:p>
    <w:p w14:paraId="3A64BF94"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 xml:space="preserve">To become a </w:t>
      </w:r>
      <w:proofErr w:type="spellStart"/>
      <w:r w:rsidRPr="005F0945">
        <w:rPr>
          <w:rFonts w:eastAsia="sans-serif"/>
          <w:sz w:val="27"/>
          <w:szCs w:val="27"/>
        </w:rPr>
        <w:t>centre</w:t>
      </w:r>
      <w:proofErr w:type="spellEnd"/>
      <w:r w:rsidRPr="005F0945">
        <w:rPr>
          <w:rFonts w:eastAsia="sans-serif"/>
          <w:sz w:val="27"/>
          <w:szCs w:val="27"/>
        </w:rPr>
        <w:t xml:space="preserve"> of excellence in nurturing the quality Computer Science &amp; Engineering professionals embedded with software knowledge, aptitude for research and ethical values to cater to the needs of industry and society.</w:t>
      </w:r>
    </w:p>
    <w:p w14:paraId="46165B52" w14:textId="77777777" w:rsidR="00CE26E8" w:rsidRPr="005F0945" w:rsidRDefault="00000000" w:rsidP="00CE26E8">
      <w:pPr>
        <w:spacing w:line="360" w:lineRule="auto"/>
        <w:jc w:val="both"/>
        <w:rPr>
          <w:rFonts w:ascii="Times New Roman" w:eastAsia="Times New Roman" w:hAnsi="Times New Roman" w:cs="Times New Roman"/>
          <w:b/>
          <w:sz w:val="24"/>
        </w:rPr>
      </w:pPr>
      <w:r w:rsidRPr="005F0945">
        <w:rPr>
          <w:rFonts w:ascii="Times New Roman" w:eastAsia="Times New Roman" w:hAnsi="Times New Roman" w:cs="Times New Roman"/>
          <w:b/>
          <w:sz w:val="24"/>
        </w:rPr>
        <w:t>MISSION OF THE DEPARTMENT</w:t>
      </w:r>
    </w:p>
    <w:p w14:paraId="62BA285C"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The department of Computer Science and Engineering is committed to</w:t>
      </w:r>
    </w:p>
    <w:p w14:paraId="1AAB4DE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M1:</w:t>
      </w:r>
      <w:r w:rsidRPr="005F0945">
        <w:rPr>
          <w:rFonts w:eastAsia="sans-serif"/>
          <w:sz w:val="28"/>
          <w:szCs w:val="28"/>
        </w:rPr>
        <w:t> </w:t>
      </w:r>
      <w:proofErr w:type="spellStart"/>
      <w:r w:rsidRPr="005F0945">
        <w:rPr>
          <w:rFonts w:eastAsia="sans-serif"/>
          <w:sz w:val="27"/>
          <w:szCs w:val="27"/>
        </w:rPr>
        <w:t>Mould</w:t>
      </w:r>
      <w:proofErr w:type="spellEnd"/>
      <w:r w:rsidRPr="005F0945">
        <w:rPr>
          <w:rFonts w:eastAsia="sans-serif"/>
          <w:sz w:val="27"/>
          <w:szCs w:val="27"/>
        </w:rPr>
        <w:t xml:space="preserve"> the students to become Software Professionals, Researchers and Entrepreneurs by providing advanced laboratories.</w:t>
      </w:r>
    </w:p>
    <w:p w14:paraId="38D77F44"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M2:</w:t>
      </w:r>
      <w:r w:rsidRPr="005F0945">
        <w:rPr>
          <w:rFonts w:eastAsia="sans-serif"/>
          <w:sz w:val="28"/>
          <w:szCs w:val="28"/>
        </w:rPr>
        <w:t> </w:t>
      </w:r>
      <w:r w:rsidRPr="005F0945">
        <w:rPr>
          <w:rFonts w:eastAsia="sans-serif"/>
          <w:sz w:val="27"/>
          <w:szCs w:val="27"/>
        </w:rPr>
        <w:t xml:space="preserve">Impart high quality professional training to get </w:t>
      </w:r>
      <w:proofErr w:type="spellStart"/>
      <w:r w:rsidRPr="005F0945">
        <w:rPr>
          <w:rFonts w:eastAsia="sans-serif"/>
          <w:sz w:val="27"/>
          <w:szCs w:val="27"/>
        </w:rPr>
        <w:t>expertize</w:t>
      </w:r>
      <w:proofErr w:type="spellEnd"/>
      <w:r w:rsidRPr="005F0945">
        <w:rPr>
          <w:rFonts w:eastAsia="sans-serif"/>
          <w:sz w:val="27"/>
          <w:szCs w:val="27"/>
        </w:rPr>
        <w:t xml:space="preserve"> in modern software tools and technologies to cater to the real time requirements of the </w:t>
      </w:r>
      <w:proofErr w:type="gramStart"/>
      <w:r w:rsidRPr="005F0945">
        <w:rPr>
          <w:rFonts w:eastAsia="sans-serif"/>
          <w:sz w:val="27"/>
          <w:szCs w:val="27"/>
        </w:rPr>
        <w:t>Industry</w:t>
      </w:r>
      <w:proofErr w:type="gramEnd"/>
      <w:r w:rsidRPr="005F0945">
        <w:rPr>
          <w:rFonts w:eastAsia="sans-serif"/>
          <w:sz w:val="27"/>
          <w:szCs w:val="27"/>
        </w:rPr>
        <w:t>.</w:t>
      </w:r>
    </w:p>
    <w:p w14:paraId="3E3A14F7" w14:textId="77777777" w:rsidR="00CE26E8" w:rsidRPr="005F0945" w:rsidRDefault="00000000" w:rsidP="00CE26E8">
      <w:pPr>
        <w:pStyle w:val="NormalWeb"/>
        <w:spacing w:beforeAutospacing="0" w:afterAutospacing="0" w:line="500" w:lineRule="atLeast"/>
        <w:jc w:val="both"/>
        <w:rPr>
          <w:rFonts w:eastAsia="sans-serif"/>
          <w:sz w:val="27"/>
          <w:szCs w:val="27"/>
        </w:rPr>
      </w:pPr>
      <w:r w:rsidRPr="005F0945">
        <w:rPr>
          <w:rFonts w:eastAsia="sans-serif"/>
          <w:b/>
          <w:bCs/>
          <w:sz w:val="27"/>
          <w:szCs w:val="27"/>
        </w:rPr>
        <w:t>M3:</w:t>
      </w:r>
      <w:r w:rsidRPr="005F0945">
        <w:rPr>
          <w:rFonts w:eastAsia="sans-serif"/>
          <w:sz w:val="28"/>
          <w:szCs w:val="28"/>
        </w:rPr>
        <w:t> </w:t>
      </w:r>
      <w:r w:rsidRPr="005F0945">
        <w:rPr>
          <w:rFonts w:eastAsia="sans-serif"/>
          <w:sz w:val="27"/>
          <w:szCs w:val="27"/>
        </w:rPr>
        <w:t>Inculcate team work and lifelong learning among students with a sense of societal and ethical responsibilities.</w:t>
      </w:r>
    </w:p>
    <w:p w14:paraId="55432996" w14:textId="77777777" w:rsidR="00CE26E8" w:rsidRPr="005F0945" w:rsidRDefault="00000000" w:rsidP="006E03A5">
      <w:pPr>
        <w:pStyle w:val="NormalWeb"/>
        <w:spacing w:beforeAutospacing="0" w:afterAutospacing="0" w:line="500" w:lineRule="atLeast"/>
        <w:jc w:val="center"/>
        <w:rPr>
          <w:rFonts w:eastAsia="sans-serif"/>
          <w:color w:val="B0489E"/>
          <w:sz w:val="28"/>
          <w:szCs w:val="28"/>
        </w:rPr>
      </w:pPr>
      <w:r w:rsidRPr="005F0945">
        <w:rPr>
          <w:rFonts w:eastAsia="sans-serif"/>
          <w:noProof/>
          <w:color w:val="B0489E"/>
          <w:sz w:val="28"/>
          <w:szCs w:val="28"/>
          <w:lang w:eastAsia="en-IN"/>
        </w:rPr>
        <w:lastRenderedPageBreak/>
        <w:drawing>
          <wp:inline distT="0" distB="0" distL="114300" distR="114300" wp14:anchorId="239CF85A" wp14:editId="57F06504">
            <wp:extent cx="5736590" cy="1121889"/>
            <wp:effectExtent l="0" t="0" r="0" b="2540"/>
            <wp:docPr id="632155010" name="Picture 632155010"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5010"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0C9F41E0" w14:textId="77777777" w:rsidR="00CE26E8" w:rsidRPr="005F0945" w:rsidRDefault="00CE26E8" w:rsidP="00CE26E8">
      <w:pPr>
        <w:shd w:val="clear" w:color="auto" w:fill="FFFFFF"/>
        <w:spacing w:line="360" w:lineRule="auto"/>
        <w:jc w:val="center"/>
        <w:rPr>
          <w:rFonts w:ascii="Times New Roman" w:eastAsia="Times New Roman" w:hAnsi="Times New Roman" w:cs="Times New Roman"/>
          <w:b/>
          <w:bCs/>
          <w:color w:val="000000"/>
          <w:sz w:val="32"/>
          <w:szCs w:val="32"/>
          <w:lang w:val="en-GB" w:eastAsia="en-GB"/>
        </w:rPr>
      </w:pPr>
    </w:p>
    <w:p w14:paraId="54AEF4CF" w14:textId="77777777" w:rsidR="00CE26E8" w:rsidRPr="005F0945" w:rsidRDefault="00000000" w:rsidP="00CE26E8">
      <w:pPr>
        <w:shd w:val="clear" w:color="auto" w:fill="FFFFFF"/>
        <w:spacing w:line="360" w:lineRule="auto"/>
        <w:jc w:val="center"/>
        <w:rPr>
          <w:rFonts w:ascii="Times New Roman" w:eastAsia="Times New Roman" w:hAnsi="Times New Roman" w:cs="Times New Roman"/>
          <w:b/>
          <w:bCs/>
          <w:color w:val="000000"/>
          <w:sz w:val="32"/>
          <w:szCs w:val="32"/>
          <w:lang w:val="en-GB" w:eastAsia="en-GB"/>
        </w:rPr>
      </w:pPr>
      <w:r w:rsidRPr="005F0945">
        <w:rPr>
          <w:rFonts w:ascii="Times New Roman" w:eastAsia="Times New Roman" w:hAnsi="Times New Roman" w:cs="Times New Roman"/>
          <w:b/>
          <w:bCs/>
          <w:color w:val="000000"/>
          <w:sz w:val="32"/>
          <w:szCs w:val="32"/>
          <w:lang w:val="en-GB" w:eastAsia="en-GB"/>
        </w:rPr>
        <w:t>Program Specific Outcomes (PSO’s)</w:t>
      </w:r>
    </w:p>
    <w:p w14:paraId="56F2792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PSO1:</w:t>
      </w:r>
      <w:r w:rsidRPr="005F0945">
        <w:rPr>
          <w:rFonts w:eastAsia="sans-serif"/>
          <w:sz w:val="27"/>
          <w:szCs w:val="27"/>
        </w:rPr>
        <w:t> Apply mathematical and scientific skills in numerous areas of Computer Science and Engineering to design and develop software-based systems.</w:t>
      </w:r>
    </w:p>
    <w:p w14:paraId="2F1E796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PSO2: </w:t>
      </w:r>
      <w:r w:rsidRPr="005F0945">
        <w:rPr>
          <w:rFonts w:eastAsia="sans-serif"/>
          <w:sz w:val="27"/>
          <w:szCs w:val="27"/>
        </w:rPr>
        <w:t>Acquaint module knowledge on emerging trends of the modern era in Computer Science and Engineering </w:t>
      </w:r>
    </w:p>
    <w:p w14:paraId="3F233829"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PSO3:</w:t>
      </w:r>
      <w:r w:rsidRPr="005F0945">
        <w:rPr>
          <w:rFonts w:eastAsia="sans-serif"/>
          <w:sz w:val="27"/>
          <w:szCs w:val="27"/>
        </w:rPr>
        <w:t> Promote novel applications that meet the needs of entrepreneur, environmental and social issues.</w:t>
      </w:r>
    </w:p>
    <w:p w14:paraId="452E4008" w14:textId="77777777" w:rsidR="00CE26E8" w:rsidRPr="005F0945" w:rsidRDefault="00000000" w:rsidP="00CE26E8">
      <w:pPr>
        <w:rPr>
          <w:rFonts w:ascii="Times New Roman" w:eastAsia="sans-serif" w:hAnsi="Times New Roman" w:cs="Times New Roman"/>
          <w:color w:val="B0489E"/>
          <w:sz w:val="28"/>
        </w:rPr>
      </w:pPr>
      <w:r w:rsidRPr="005F0945">
        <w:rPr>
          <w:rFonts w:ascii="Times New Roman" w:eastAsia="sans-serif" w:hAnsi="Times New Roman" w:cs="Times New Roman"/>
          <w:color w:val="B0489E"/>
          <w:sz w:val="28"/>
        </w:rPr>
        <w:br w:type="page"/>
      </w:r>
    </w:p>
    <w:p w14:paraId="1A5B4328" w14:textId="77777777" w:rsidR="00CE26E8" w:rsidRPr="005F0945" w:rsidRDefault="00000000" w:rsidP="006E03A5">
      <w:pPr>
        <w:pStyle w:val="NormalWeb"/>
        <w:spacing w:beforeAutospacing="0" w:afterAutospacing="0" w:line="500" w:lineRule="atLeast"/>
        <w:jc w:val="center"/>
        <w:rPr>
          <w:rFonts w:eastAsia="sans-serif"/>
          <w:color w:val="B0489E"/>
          <w:sz w:val="28"/>
          <w:szCs w:val="28"/>
        </w:rPr>
      </w:pPr>
      <w:r w:rsidRPr="005F0945">
        <w:rPr>
          <w:rFonts w:eastAsia="sans-serif"/>
          <w:noProof/>
          <w:color w:val="B0489E"/>
          <w:sz w:val="28"/>
          <w:szCs w:val="28"/>
          <w:lang w:eastAsia="en-IN"/>
        </w:rPr>
        <w:lastRenderedPageBreak/>
        <w:drawing>
          <wp:inline distT="0" distB="0" distL="114300" distR="114300" wp14:anchorId="3C603FDE" wp14:editId="537EF353">
            <wp:extent cx="5736590" cy="1121889"/>
            <wp:effectExtent l="0" t="0" r="0" b="2540"/>
            <wp:docPr id="1594870314" name="Picture 1594870314"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70314"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3A2C1D9D" w14:textId="77777777" w:rsidR="00CE26E8" w:rsidRPr="005F0945" w:rsidRDefault="00CE26E8" w:rsidP="00CE26E8">
      <w:pPr>
        <w:spacing w:after="200" w:line="276" w:lineRule="auto"/>
        <w:jc w:val="both"/>
        <w:rPr>
          <w:rFonts w:ascii="Times New Roman" w:eastAsia="Times New Roman" w:hAnsi="Times New Roman" w:cs="Times New Roman"/>
          <w:b/>
          <w:bCs/>
          <w:color w:val="000000"/>
          <w:sz w:val="28"/>
        </w:rPr>
      </w:pPr>
    </w:p>
    <w:p w14:paraId="4978DFD5" w14:textId="77777777" w:rsidR="00CE26E8" w:rsidRPr="005F0945" w:rsidRDefault="00000000" w:rsidP="00CE26E8">
      <w:pPr>
        <w:spacing w:after="200" w:line="276" w:lineRule="auto"/>
        <w:jc w:val="center"/>
        <w:rPr>
          <w:rFonts w:ascii="Times New Roman" w:eastAsia="Times New Roman" w:hAnsi="Times New Roman" w:cs="Times New Roman"/>
          <w:b/>
          <w:bCs/>
          <w:color w:val="000000"/>
          <w:sz w:val="28"/>
        </w:rPr>
      </w:pPr>
      <w:r w:rsidRPr="005F0945">
        <w:rPr>
          <w:rFonts w:ascii="Times New Roman" w:eastAsia="Times New Roman" w:hAnsi="Times New Roman" w:cs="Times New Roman"/>
          <w:b/>
          <w:bCs/>
          <w:color w:val="000000"/>
          <w:sz w:val="28"/>
        </w:rPr>
        <w:t>Program Educational Objectives (PEO’s)</w:t>
      </w:r>
    </w:p>
    <w:p w14:paraId="3D2FD96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 xml:space="preserve">The graduates of the </w:t>
      </w:r>
      <w:proofErr w:type="spellStart"/>
      <w:r w:rsidRPr="005F0945">
        <w:rPr>
          <w:rFonts w:eastAsia="sans-serif"/>
          <w:sz w:val="27"/>
          <w:szCs w:val="27"/>
        </w:rPr>
        <w:t>programme</w:t>
      </w:r>
      <w:proofErr w:type="spellEnd"/>
      <w:r w:rsidRPr="005F0945">
        <w:rPr>
          <w:rFonts w:eastAsia="sans-serif"/>
          <w:sz w:val="27"/>
          <w:szCs w:val="27"/>
        </w:rPr>
        <w:t xml:space="preserve"> are able to:</w:t>
      </w:r>
    </w:p>
    <w:p w14:paraId="6FB3206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PEO1:</w:t>
      </w:r>
      <w:r w:rsidRPr="005F0945">
        <w:rPr>
          <w:rFonts w:eastAsia="sans-serif"/>
          <w:sz w:val="27"/>
          <w:szCs w:val="27"/>
        </w:rPr>
        <w:t> Apply the knowledge of Mathematics, Science and Engineering fundamentals to identify and solve Computer Science and Engineering problems.</w:t>
      </w:r>
    </w:p>
    <w:p w14:paraId="45EED1CE"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PEO2:</w:t>
      </w:r>
      <w:r w:rsidRPr="005F0945">
        <w:rPr>
          <w:rFonts w:eastAsia="sans-serif"/>
          <w:sz w:val="27"/>
          <w:szCs w:val="27"/>
        </w:rPr>
        <w:t> Use various software tools and technologies to solve problems related to academia, industry and society.</w:t>
      </w:r>
    </w:p>
    <w:p w14:paraId="75F3A34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PEO3:</w:t>
      </w:r>
      <w:r w:rsidRPr="005F0945">
        <w:rPr>
          <w:rFonts w:eastAsia="sans-serif"/>
          <w:sz w:val="27"/>
          <w:szCs w:val="27"/>
        </w:rPr>
        <w:t> Work with ethical and moral values in the multi-disciplinary teams and can communicate effectively among team members with continuous learning. </w:t>
      </w:r>
    </w:p>
    <w:p w14:paraId="1ECBB3A9"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PEO4:</w:t>
      </w:r>
      <w:r w:rsidRPr="005F0945">
        <w:rPr>
          <w:rFonts w:eastAsia="sans-serif"/>
          <w:sz w:val="27"/>
          <w:szCs w:val="27"/>
        </w:rPr>
        <w:t> Pursue higher studies and develop their career in software industry.</w:t>
      </w:r>
    </w:p>
    <w:p w14:paraId="07B81E5C" w14:textId="77777777" w:rsidR="00CE26E8" w:rsidRPr="005F0945" w:rsidRDefault="00CE26E8" w:rsidP="00CE26E8">
      <w:pPr>
        <w:pStyle w:val="NormalWeb"/>
        <w:spacing w:beforeAutospacing="0" w:afterAutospacing="0" w:line="500" w:lineRule="atLeast"/>
        <w:jc w:val="both"/>
        <w:rPr>
          <w:rFonts w:eastAsia="sans-serif"/>
          <w:sz w:val="28"/>
          <w:szCs w:val="28"/>
        </w:rPr>
      </w:pPr>
    </w:p>
    <w:p w14:paraId="3D71593B" w14:textId="77777777" w:rsidR="00CE26E8" w:rsidRPr="005F0945" w:rsidRDefault="00000000" w:rsidP="00CE26E8">
      <w:pPr>
        <w:rPr>
          <w:rFonts w:ascii="Times New Roman" w:hAnsi="Times New Roman" w:cs="Times New Roman"/>
        </w:rPr>
      </w:pPr>
      <w:r w:rsidRPr="005F0945">
        <w:rPr>
          <w:rFonts w:ascii="Times New Roman" w:hAnsi="Times New Roman" w:cs="Times New Roman"/>
        </w:rPr>
        <w:br w:type="page"/>
      </w:r>
    </w:p>
    <w:p w14:paraId="407913E9" w14:textId="77777777" w:rsidR="00CE26E8" w:rsidRPr="005F0945" w:rsidRDefault="00000000" w:rsidP="006E03A5">
      <w:pPr>
        <w:jc w:val="center"/>
        <w:rPr>
          <w:rFonts w:ascii="Times New Roman" w:eastAsia="sans-serif" w:hAnsi="Times New Roman" w:cs="Times New Roman"/>
          <w:color w:val="B0489E"/>
          <w:sz w:val="28"/>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4849A286" wp14:editId="4BECD3AF">
            <wp:extent cx="5736590" cy="1121889"/>
            <wp:effectExtent l="0" t="0" r="0" b="2540"/>
            <wp:docPr id="368527469" name="Picture 368527469"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7469"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7FFDA590" w14:textId="77777777" w:rsidR="00CE26E8" w:rsidRPr="005F0945" w:rsidRDefault="00000000" w:rsidP="00CE26E8">
      <w:pPr>
        <w:spacing w:after="150"/>
        <w:jc w:val="center"/>
        <w:rPr>
          <w:rFonts w:ascii="Times New Roman" w:hAnsi="Times New Roman" w:cs="Times New Roman"/>
          <w:b/>
          <w:sz w:val="32"/>
        </w:rPr>
      </w:pPr>
      <w:r w:rsidRPr="005F0945">
        <w:rPr>
          <w:rFonts w:ascii="Times New Roman" w:hAnsi="Times New Roman" w:cs="Times New Roman"/>
          <w:b/>
          <w:sz w:val="32"/>
        </w:rPr>
        <w:t>Program Outcomes</w:t>
      </w:r>
    </w:p>
    <w:p w14:paraId="40C56FF0" w14:textId="77777777" w:rsidR="00CE26E8" w:rsidRPr="005F0945" w:rsidRDefault="00CE26E8" w:rsidP="00CE26E8">
      <w:pPr>
        <w:spacing w:after="150" w:line="360" w:lineRule="auto"/>
        <w:rPr>
          <w:rFonts w:ascii="Times New Roman" w:hAnsi="Times New Roman" w:cs="Times New Roman"/>
          <w:sz w:val="14"/>
          <w:szCs w:val="24"/>
        </w:rPr>
      </w:pPr>
    </w:p>
    <w:p w14:paraId="71640FF1"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 Engineering knowledge: </w:t>
      </w:r>
      <w:r w:rsidRPr="005F0945">
        <w:rPr>
          <w:rFonts w:ascii="Times New Roman" w:hAnsi="Times New Roman" w:cs="Times New Roman"/>
          <w:sz w:val="24"/>
          <w:szCs w:val="24"/>
        </w:rPr>
        <w:t>Apply the knowledge of mathematics, science, engineering fundamentals, and an engineering specialization to the solution of complex engineering problems.</w:t>
      </w:r>
    </w:p>
    <w:p w14:paraId="26C494E0" w14:textId="77777777" w:rsidR="00CE26E8" w:rsidRPr="005F0945" w:rsidRDefault="00CE26E8" w:rsidP="00CE26E8">
      <w:pPr>
        <w:spacing w:line="360" w:lineRule="auto"/>
        <w:jc w:val="both"/>
        <w:rPr>
          <w:rFonts w:ascii="Times New Roman" w:hAnsi="Times New Roman" w:cs="Times New Roman"/>
          <w:sz w:val="24"/>
          <w:szCs w:val="24"/>
        </w:rPr>
      </w:pPr>
    </w:p>
    <w:p w14:paraId="5E9026D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2. Problem analysis: </w:t>
      </w:r>
      <w:r w:rsidRPr="005F0945">
        <w:rPr>
          <w:rFonts w:ascii="Times New Roman" w:hAnsi="Times New Roman" w:cs="Times New Roman"/>
          <w:sz w:val="24"/>
          <w:szCs w:val="24"/>
        </w:rPr>
        <w:t>Identify, formulate, research literature, and analyse complex engineering problems reaching substantiated conclusions using first principles of mathematics, natural sciences, and engineering sciences.</w:t>
      </w:r>
    </w:p>
    <w:p w14:paraId="5B2E3123" w14:textId="77777777" w:rsidR="00CE26E8" w:rsidRPr="005F0945" w:rsidRDefault="00CE26E8" w:rsidP="00CE26E8">
      <w:pPr>
        <w:spacing w:line="360" w:lineRule="auto"/>
        <w:jc w:val="both"/>
        <w:rPr>
          <w:rFonts w:ascii="Times New Roman" w:hAnsi="Times New Roman" w:cs="Times New Roman"/>
          <w:sz w:val="24"/>
          <w:szCs w:val="24"/>
        </w:rPr>
      </w:pPr>
    </w:p>
    <w:p w14:paraId="161FE64E"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3. Design/development of solutions: </w:t>
      </w:r>
      <w:r w:rsidRPr="005F0945">
        <w:rPr>
          <w:rFonts w:ascii="Times New Roman" w:hAnsi="Times New Roman" w:cs="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60D308F6" w14:textId="77777777" w:rsidR="00CE26E8" w:rsidRPr="005F0945" w:rsidRDefault="00CE26E8" w:rsidP="00CE26E8">
      <w:pPr>
        <w:spacing w:line="360" w:lineRule="auto"/>
        <w:jc w:val="both"/>
        <w:rPr>
          <w:rFonts w:ascii="Times New Roman" w:hAnsi="Times New Roman" w:cs="Times New Roman"/>
          <w:sz w:val="24"/>
          <w:szCs w:val="24"/>
        </w:rPr>
      </w:pPr>
    </w:p>
    <w:p w14:paraId="1B0BC246"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4. Conduct investigations of complex problems: </w:t>
      </w:r>
      <w:r w:rsidRPr="005F0945">
        <w:rPr>
          <w:rFonts w:ascii="Times New Roman" w:hAnsi="Times New Roman" w:cs="Times New Roman"/>
          <w:sz w:val="24"/>
          <w:szCs w:val="24"/>
        </w:rPr>
        <w:t>Use research-based knowledge and research methods including design of experiments, analysis and interpretation of data, and synthesis of the information to provide valid conclusions.</w:t>
      </w:r>
    </w:p>
    <w:p w14:paraId="2D28C967" w14:textId="77777777" w:rsidR="00CE26E8" w:rsidRPr="005F0945" w:rsidRDefault="00CE26E8" w:rsidP="00CE26E8">
      <w:pPr>
        <w:spacing w:line="360" w:lineRule="auto"/>
        <w:jc w:val="both"/>
        <w:rPr>
          <w:rFonts w:ascii="Times New Roman" w:hAnsi="Times New Roman" w:cs="Times New Roman"/>
          <w:sz w:val="24"/>
          <w:szCs w:val="24"/>
        </w:rPr>
      </w:pPr>
    </w:p>
    <w:p w14:paraId="10C34352" w14:textId="77777777" w:rsidR="00CE26E8" w:rsidRPr="005F0945" w:rsidRDefault="00000000" w:rsidP="00CE26E8">
      <w:pPr>
        <w:numPr>
          <w:ilvl w:val="0"/>
          <w:numId w:val="17"/>
        </w:num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Modern tool usage: </w:t>
      </w:r>
      <w:r w:rsidRPr="005F0945">
        <w:rPr>
          <w:rFonts w:ascii="Times New Roman" w:hAnsi="Times New Roman" w:cs="Times New Roman"/>
          <w:sz w:val="24"/>
          <w:szCs w:val="24"/>
        </w:rPr>
        <w:t xml:space="preserve">Create, select, and apply appropriate techniques, resources, and modern engineering and IT tools including prediction and </w:t>
      </w:r>
      <w:proofErr w:type="spellStart"/>
      <w:r w:rsidRPr="005F0945">
        <w:rPr>
          <w:rFonts w:ascii="Times New Roman" w:hAnsi="Times New Roman" w:cs="Times New Roman"/>
          <w:sz w:val="24"/>
          <w:szCs w:val="24"/>
        </w:rPr>
        <w:t>modeling</w:t>
      </w:r>
      <w:proofErr w:type="spellEnd"/>
      <w:r w:rsidRPr="005F0945">
        <w:rPr>
          <w:rFonts w:ascii="Times New Roman" w:hAnsi="Times New Roman" w:cs="Times New Roman"/>
          <w:sz w:val="24"/>
          <w:szCs w:val="24"/>
        </w:rPr>
        <w:t xml:space="preserve"> to complex engineering activities with an understanding of the limitations.</w:t>
      </w:r>
    </w:p>
    <w:p w14:paraId="2DFA5E88" w14:textId="77777777" w:rsidR="00CE26E8" w:rsidRPr="005F0945" w:rsidRDefault="00000000" w:rsidP="00CE26E8">
      <w:pPr>
        <w:spacing w:line="360" w:lineRule="auto"/>
        <w:jc w:val="both"/>
        <w:rPr>
          <w:rFonts w:ascii="Times New Roman" w:hAnsi="Times New Roman" w:cs="Times New Roman"/>
          <w:sz w:val="24"/>
          <w:szCs w:val="24"/>
          <w:lang w:val="en-US"/>
        </w:rPr>
      </w:pPr>
      <w:r w:rsidRPr="005F0945">
        <w:rPr>
          <w:rFonts w:ascii="Times New Roman" w:hAnsi="Times New Roman" w:cs="Times New Roman"/>
          <w:sz w:val="24"/>
          <w:szCs w:val="24"/>
          <w:lang w:val="en-US"/>
        </w:rPr>
        <w:t xml:space="preserve">                                 </w:t>
      </w:r>
    </w:p>
    <w:p w14:paraId="790954A7"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lastRenderedPageBreak/>
        <w:t>6. The engineer and society: </w:t>
      </w:r>
      <w:r w:rsidRPr="005F0945">
        <w:rPr>
          <w:rFonts w:ascii="Times New Roman" w:hAnsi="Times New Roman" w:cs="Times New Roman"/>
          <w:sz w:val="24"/>
          <w:szCs w:val="24"/>
        </w:rPr>
        <w:t>Apply reasoning informed by the contextual knowledge to assess societal, health, safety, legal and cultural issues and the consequent responsibilities relevant to the professional engineering practice.</w:t>
      </w:r>
    </w:p>
    <w:p w14:paraId="76019548" w14:textId="77777777" w:rsidR="00CE26E8" w:rsidRPr="005F0945" w:rsidRDefault="00CE26E8" w:rsidP="00CE26E8">
      <w:pPr>
        <w:spacing w:line="360" w:lineRule="auto"/>
        <w:jc w:val="both"/>
        <w:rPr>
          <w:rFonts w:ascii="Times New Roman" w:hAnsi="Times New Roman" w:cs="Times New Roman"/>
          <w:sz w:val="24"/>
          <w:szCs w:val="24"/>
        </w:rPr>
      </w:pPr>
    </w:p>
    <w:p w14:paraId="35C8ECDC"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7. Environment and sustainability: </w:t>
      </w:r>
      <w:r w:rsidRPr="005F0945">
        <w:rPr>
          <w:rFonts w:ascii="Times New Roman" w:hAnsi="Times New Roman" w:cs="Times New Roman"/>
          <w:sz w:val="24"/>
          <w:szCs w:val="24"/>
        </w:rPr>
        <w:t>Understand the impact of the professional engineering solutions in societal and environmental contexts, and demonstrate the knowledge of, and need for sustainable development.</w:t>
      </w:r>
    </w:p>
    <w:p w14:paraId="78337794" w14:textId="77777777" w:rsidR="00CE26E8" w:rsidRPr="005F0945" w:rsidRDefault="00CE26E8" w:rsidP="00CE26E8">
      <w:pPr>
        <w:spacing w:line="360" w:lineRule="auto"/>
        <w:jc w:val="both"/>
        <w:rPr>
          <w:rFonts w:ascii="Times New Roman" w:hAnsi="Times New Roman" w:cs="Times New Roman"/>
          <w:b/>
          <w:bCs/>
          <w:sz w:val="24"/>
          <w:szCs w:val="24"/>
        </w:rPr>
      </w:pPr>
    </w:p>
    <w:p w14:paraId="697F69CA"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8. Ethics: </w:t>
      </w:r>
      <w:r w:rsidRPr="005F0945">
        <w:rPr>
          <w:rFonts w:ascii="Times New Roman" w:hAnsi="Times New Roman" w:cs="Times New Roman"/>
          <w:sz w:val="24"/>
          <w:szCs w:val="24"/>
        </w:rPr>
        <w:t>Apply ethical principles and commit to professional ethics and responsibilities and norms of the engineering practice.</w:t>
      </w:r>
    </w:p>
    <w:p w14:paraId="580A627E" w14:textId="77777777" w:rsidR="00CE26E8" w:rsidRPr="005F0945" w:rsidRDefault="00CE26E8" w:rsidP="00CE26E8">
      <w:pPr>
        <w:spacing w:line="360" w:lineRule="auto"/>
        <w:jc w:val="both"/>
        <w:rPr>
          <w:rFonts w:ascii="Times New Roman" w:hAnsi="Times New Roman" w:cs="Times New Roman"/>
          <w:sz w:val="24"/>
          <w:szCs w:val="24"/>
        </w:rPr>
      </w:pPr>
    </w:p>
    <w:p w14:paraId="21715C2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9. Individual and team work</w:t>
      </w:r>
      <w:r w:rsidRPr="005F0945">
        <w:rPr>
          <w:rFonts w:ascii="Times New Roman" w:hAnsi="Times New Roman" w:cs="Times New Roman"/>
          <w:sz w:val="24"/>
          <w:szCs w:val="24"/>
        </w:rPr>
        <w:t>: Function effectively as an individual, and as a member or leader in diverse teams, and in multidisciplinary settings.</w:t>
      </w:r>
    </w:p>
    <w:p w14:paraId="14E84E75" w14:textId="77777777" w:rsidR="00CE26E8" w:rsidRPr="005F0945" w:rsidRDefault="00CE26E8" w:rsidP="00CE26E8">
      <w:pPr>
        <w:spacing w:line="360" w:lineRule="auto"/>
        <w:jc w:val="both"/>
        <w:rPr>
          <w:rFonts w:ascii="Times New Roman" w:hAnsi="Times New Roman" w:cs="Times New Roman"/>
          <w:sz w:val="24"/>
          <w:szCs w:val="24"/>
        </w:rPr>
      </w:pPr>
    </w:p>
    <w:p w14:paraId="2F16AAA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10. Communication</w:t>
      </w:r>
      <w:r w:rsidRPr="005F0945">
        <w:rPr>
          <w:rFonts w:ascii="Times New Roman" w:hAnsi="Times New Roman" w:cs="Times New Roman"/>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39CD14F" w14:textId="77777777" w:rsidR="00CE26E8" w:rsidRPr="005F0945" w:rsidRDefault="00CE26E8" w:rsidP="00CE26E8">
      <w:pPr>
        <w:spacing w:line="360" w:lineRule="auto"/>
        <w:jc w:val="both"/>
        <w:rPr>
          <w:rFonts w:ascii="Times New Roman" w:hAnsi="Times New Roman" w:cs="Times New Roman"/>
          <w:sz w:val="24"/>
          <w:szCs w:val="24"/>
        </w:rPr>
      </w:pPr>
    </w:p>
    <w:p w14:paraId="02168FFB"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11. Project management and finance</w:t>
      </w:r>
      <w:r w:rsidRPr="005F0945">
        <w:rPr>
          <w:rFonts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p w14:paraId="369E4037" w14:textId="77777777" w:rsidR="00CE26E8" w:rsidRPr="005F0945" w:rsidRDefault="00CE26E8" w:rsidP="00CE26E8">
      <w:pPr>
        <w:spacing w:line="360" w:lineRule="auto"/>
        <w:jc w:val="both"/>
        <w:rPr>
          <w:rFonts w:ascii="Times New Roman" w:hAnsi="Times New Roman" w:cs="Times New Roman"/>
          <w:sz w:val="24"/>
          <w:szCs w:val="24"/>
        </w:rPr>
      </w:pPr>
    </w:p>
    <w:p w14:paraId="70124204"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12. Life-long learning</w:t>
      </w:r>
      <w:r w:rsidRPr="005F0945">
        <w:rPr>
          <w:rFonts w:ascii="Times New Roman" w:hAnsi="Times New Roman" w:cs="Times New Roman"/>
          <w:sz w:val="24"/>
          <w:szCs w:val="24"/>
        </w:rPr>
        <w:t>: Recognize the need for, and have the preparation and ability to engage in independent and life-long learning in the broadest context of technological change.</w:t>
      </w:r>
    </w:p>
    <w:p w14:paraId="077B819A" w14:textId="77777777" w:rsidR="00077AFA" w:rsidRDefault="00000000" w:rsidP="00CE26E8">
      <w:pPr>
        <w:tabs>
          <w:tab w:val="left" w:pos="720"/>
        </w:tabs>
        <w:spacing w:line="360" w:lineRule="auto"/>
        <w:ind w:right="20"/>
        <w:rPr>
          <w:rFonts w:ascii="Times New Roman" w:eastAsia="Times New Roman" w:hAnsi="Times New Roman" w:cs="Times New Roman"/>
          <w:sz w:val="24"/>
          <w:lang w:val="en-US"/>
        </w:rPr>
        <w:sectPr w:rsidR="00077AFA" w:rsidSect="00506037">
          <w:footerReference w:type="default" r:id="rId11"/>
          <w:pgSz w:w="11900" w:h="16838"/>
          <w:pgMar w:top="1437" w:right="1426" w:bottom="1440" w:left="1440" w:header="0" w:footer="0" w:gutter="0"/>
          <w:pgNumType w:fmt="upperRoman"/>
          <w:cols w:space="720" w:equalWidth="0">
            <w:col w:w="9040" w:space="0"/>
          </w:cols>
          <w:docGrid w:linePitch="360"/>
        </w:sectPr>
      </w:pPr>
      <w:r w:rsidRPr="005F0945">
        <w:rPr>
          <w:rFonts w:ascii="Times New Roman" w:eastAsia="Times New Roman" w:hAnsi="Times New Roman" w:cs="Times New Roman"/>
          <w:sz w:val="24"/>
          <w:lang w:val="en-US"/>
        </w:rPr>
        <w:t xml:space="preserve">         </w:t>
      </w:r>
    </w:p>
    <w:p w14:paraId="2827A506" w14:textId="77777777" w:rsidR="00CE26E8" w:rsidRPr="005F0945" w:rsidRDefault="00CE26E8" w:rsidP="00CE26E8">
      <w:pPr>
        <w:tabs>
          <w:tab w:val="left" w:pos="720"/>
        </w:tabs>
        <w:spacing w:line="360" w:lineRule="auto"/>
        <w:ind w:right="20"/>
        <w:rPr>
          <w:rFonts w:ascii="Times New Roman" w:eastAsia="Times New Roman" w:hAnsi="Times New Roman" w:cs="Times New Roman"/>
          <w:color w:val="383838"/>
          <w:sz w:val="24"/>
          <w:lang w:val="en-US"/>
        </w:rPr>
        <w:sectPr w:rsidR="00CE26E8" w:rsidRPr="005F0945" w:rsidSect="00506037">
          <w:type w:val="continuous"/>
          <w:pgSz w:w="11900" w:h="16838"/>
          <w:pgMar w:top="1437" w:right="1426" w:bottom="1440" w:left="1440" w:header="0" w:footer="0" w:gutter="0"/>
          <w:pgNumType w:fmt="upperRoman"/>
          <w:cols w:space="720" w:equalWidth="0">
            <w:col w:w="9040" w:space="0"/>
          </w:cols>
          <w:docGrid w:linePitch="360"/>
        </w:sectPr>
      </w:pPr>
    </w:p>
    <w:p w14:paraId="13F293E0" w14:textId="77777777" w:rsidR="00CE26E8" w:rsidRPr="005F0945" w:rsidRDefault="00000000" w:rsidP="006E03A5">
      <w:pPr>
        <w:jc w:val="center"/>
        <w:rPr>
          <w:rFonts w:ascii="Times New Roman" w:eastAsia="sans-serif" w:hAnsi="Times New Roman" w:cs="Times New Roman"/>
          <w:color w:val="B0489E"/>
          <w:sz w:val="28"/>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5781B4B8" wp14:editId="25FED003">
            <wp:extent cx="5731510" cy="1120895"/>
            <wp:effectExtent l="0" t="0" r="0" b="3175"/>
            <wp:docPr id="2054591886" name="Picture 2054591886"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1886" name="Picture 1" descr="IMG_256"/>
                    <pic:cNvPicPr>
                      <a:picLocks noChangeAspect="1"/>
                    </pic:cNvPicPr>
                  </pic:nvPicPr>
                  <pic:blipFill>
                    <a:blip r:embed="rId10"/>
                    <a:stretch>
                      <a:fillRect/>
                    </a:stretch>
                  </pic:blipFill>
                  <pic:spPr>
                    <a:xfrm>
                      <a:off x="0" y="0"/>
                      <a:ext cx="5731510" cy="1120895"/>
                    </a:xfrm>
                    <a:prstGeom prst="rect">
                      <a:avLst/>
                    </a:prstGeom>
                    <a:noFill/>
                    <a:ln w="9525">
                      <a:noFill/>
                    </a:ln>
                  </pic:spPr>
                </pic:pic>
              </a:graphicData>
            </a:graphic>
          </wp:inline>
        </w:drawing>
      </w:r>
    </w:p>
    <w:p w14:paraId="5C1FB0CB" w14:textId="77777777" w:rsidR="00CE26E8" w:rsidRPr="005F0945" w:rsidRDefault="00000000" w:rsidP="00CE26E8">
      <w:pPr>
        <w:spacing w:after="200" w:line="360" w:lineRule="auto"/>
        <w:rPr>
          <w:rFonts w:ascii="Times New Roman" w:eastAsia="Times New Roman" w:hAnsi="Times New Roman" w:cs="Times New Roman"/>
          <w:b/>
          <w:color w:val="000000"/>
          <w:sz w:val="32"/>
          <w:lang w:val="en-US"/>
        </w:rPr>
      </w:pPr>
      <w:r w:rsidRPr="005F0945">
        <w:rPr>
          <w:rFonts w:ascii="Times New Roman" w:eastAsia="Times New Roman" w:hAnsi="Times New Roman" w:cs="Times New Roman"/>
          <w:b/>
          <w:color w:val="000000"/>
          <w:sz w:val="32"/>
        </w:rPr>
        <w:t xml:space="preserve">Project </w:t>
      </w:r>
      <w:r w:rsidRPr="005F0945">
        <w:rPr>
          <w:rFonts w:ascii="Times New Roman" w:hAnsi="Times New Roman" w:cs="Times New Roman"/>
          <w:b/>
          <w:bCs/>
          <w:sz w:val="28"/>
        </w:rPr>
        <w:t>Course Outcomes (CO’S)</w:t>
      </w:r>
      <w:r w:rsidRPr="005F0945">
        <w:rPr>
          <w:rFonts w:ascii="Times New Roman" w:hAnsi="Times New Roman" w:cs="Times New Roman"/>
          <w:b/>
          <w:bCs/>
          <w:sz w:val="28"/>
          <w:lang w:val="en-US"/>
        </w:rPr>
        <w:t>:</w:t>
      </w:r>
    </w:p>
    <w:p w14:paraId="46CE5355" w14:textId="0546318D"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w:t>
      </w:r>
      <w:r w:rsidRPr="005F0945">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Analyse the System of Examinations and identify the problem. </w:t>
      </w:r>
    </w:p>
    <w:p w14:paraId="745FB9D2" w14:textId="0124C25A"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w:t>
      </w:r>
      <w:r w:rsidRPr="005F0945">
        <w:rPr>
          <w:rFonts w:ascii="Times New Roman" w:eastAsia="Times New Roman" w:hAnsi="Times New Roman" w:cs="Times New Roman"/>
          <w:b/>
          <w:sz w:val="24"/>
          <w:szCs w:val="24"/>
        </w:rPr>
        <w:t>2:</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Identify and classify the requirements.</w:t>
      </w:r>
    </w:p>
    <w:p w14:paraId="1768943E" w14:textId="1B158AF5"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Review the Related Literature </w:t>
      </w:r>
    </w:p>
    <w:p w14:paraId="220BD82E" w14:textId="743DC979"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Design and </w:t>
      </w:r>
      <w:proofErr w:type="spellStart"/>
      <w:r w:rsidRPr="005F0945">
        <w:rPr>
          <w:rFonts w:ascii="Times New Roman" w:eastAsia="Times New Roman" w:hAnsi="Times New Roman" w:cs="Times New Roman"/>
          <w:sz w:val="24"/>
          <w:szCs w:val="24"/>
        </w:rPr>
        <w:t>Modulari</w:t>
      </w:r>
      <w:proofErr w:type="spellEnd"/>
      <w:r w:rsidRPr="005F0945">
        <w:rPr>
          <w:rFonts w:ascii="Times New Roman" w:eastAsia="Times New Roman" w:hAnsi="Times New Roman" w:cs="Times New Roman"/>
          <w:sz w:val="24"/>
          <w:szCs w:val="24"/>
          <w:lang w:val="en-US"/>
        </w:rPr>
        <w:t>z</w:t>
      </w:r>
      <w:r w:rsidRPr="005F0945">
        <w:rPr>
          <w:rFonts w:ascii="Times New Roman" w:eastAsia="Times New Roman" w:hAnsi="Times New Roman" w:cs="Times New Roman"/>
          <w:sz w:val="24"/>
          <w:szCs w:val="24"/>
        </w:rPr>
        <w:t xml:space="preserve">e the project </w:t>
      </w:r>
    </w:p>
    <w:p w14:paraId="3B712564" w14:textId="6956CFAE"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Construct, Integrate, Test and Implement the Project.</w:t>
      </w:r>
    </w:p>
    <w:p w14:paraId="7EB44E82" w14:textId="7EBAF491" w:rsidR="00CE26E8" w:rsidRPr="005F0945" w:rsidRDefault="00000000" w:rsidP="00CE26E8">
      <w:pPr>
        <w:spacing w:after="200" w:line="360" w:lineRule="auto"/>
        <w:ind w:left="1205" w:hangingChars="500" w:hanging="1205"/>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Prepare the project Documentation and present the Report using appropriate</w:t>
      </w:r>
      <w:r w:rsidRPr="005F0945">
        <w:rPr>
          <w:rFonts w:ascii="Times New Roman" w:eastAsia="Times New Roman" w:hAnsi="Times New Roman" w:cs="Times New Roman"/>
          <w:sz w:val="24"/>
          <w:szCs w:val="24"/>
          <w:lang w:val="en-US"/>
        </w:rPr>
        <w:t xml:space="preserve"> method.</w:t>
      </w:r>
    </w:p>
    <w:p w14:paraId="6634C19E" w14:textId="77777777" w:rsidR="00CE26E8" w:rsidRPr="005F0945" w:rsidRDefault="00000000" w:rsidP="00CE26E8">
      <w:pPr>
        <w:spacing w:after="200" w:line="276" w:lineRule="auto"/>
        <w:rPr>
          <w:rFonts w:ascii="Times New Roman" w:eastAsia="Times New Roman" w:hAnsi="Times New Roman" w:cs="Times New Roman"/>
          <w:sz w:val="24"/>
          <w:szCs w:val="24"/>
        </w:rPr>
      </w:pPr>
      <w:r w:rsidRPr="005F0945">
        <w:rPr>
          <w:rFonts w:ascii="Times New Roman" w:eastAsia="Times New Roman" w:hAnsi="Times New Roman" w:cs="Times New Roman"/>
          <w:b/>
          <w:bCs/>
          <w:sz w:val="28"/>
        </w:rPr>
        <w:t>Course Outcomes – Program Outcomes mapping</w:t>
      </w:r>
    </w:p>
    <w:tbl>
      <w:tblPr>
        <w:tblW w:w="934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520"/>
        <w:gridCol w:w="519"/>
        <w:gridCol w:w="514"/>
        <w:gridCol w:w="519"/>
        <w:gridCol w:w="514"/>
        <w:gridCol w:w="519"/>
        <w:gridCol w:w="514"/>
        <w:gridCol w:w="514"/>
        <w:gridCol w:w="514"/>
        <w:gridCol w:w="560"/>
        <w:gridCol w:w="560"/>
        <w:gridCol w:w="560"/>
        <w:gridCol w:w="696"/>
        <w:gridCol w:w="696"/>
        <w:gridCol w:w="696"/>
      </w:tblGrid>
      <w:tr w:rsidR="00510C19" w14:paraId="44176A5A" w14:textId="77777777" w:rsidTr="005D70C4">
        <w:tc>
          <w:tcPr>
            <w:tcW w:w="930" w:type="dxa"/>
          </w:tcPr>
          <w:p w14:paraId="10F4B5EC" w14:textId="77777777" w:rsidR="00CE26E8" w:rsidRPr="005F0945" w:rsidRDefault="00CE26E8" w:rsidP="005D70C4">
            <w:pPr>
              <w:jc w:val="center"/>
              <w:rPr>
                <w:rFonts w:ascii="Times New Roman" w:eastAsia="Times New Roman" w:hAnsi="Times New Roman" w:cs="Times New Roman"/>
                <w:b/>
                <w:sz w:val="24"/>
                <w:szCs w:val="24"/>
              </w:rPr>
            </w:pPr>
          </w:p>
        </w:tc>
        <w:tc>
          <w:tcPr>
            <w:tcW w:w="520" w:type="dxa"/>
          </w:tcPr>
          <w:p w14:paraId="16F3EB50"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w:t>
            </w:r>
          </w:p>
        </w:tc>
        <w:tc>
          <w:tcPr>
            <w:tcW w:w="519" w:type="dxa"/>
          </w:tcPr>
          <w:p w14:paraId="269727F7"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PO2</w:t>
            </w:r>
          </w:p>
        </w:tc>
        <w:tc>
          <w:tcPr>
            <w:tcW w:w="514" w:type="dxa"/>
          </w:tcPr>
          <w:p w14:paraId="0FE508A6"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PO3</w:t>
            </w:r>
          </w:p>
        </w:tc>
        <w:tc>
          <w:tcPr>
            <w:tcW w:w="519" w:type="dxa"/>
          </w:tcPr>
          <w:p w14:paraId="60897A94"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PO4</w:t>
            </w:r>
          </w:p>
        </w:tc>
        <w:tc>
          <w:tcPr>
            <w:tcW w:w="514" w:type="dxa"/>
          </w:tcPr>
          <w:p w14:paraId="15307B66"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PO5</w:t>
            </w:r>
          </w:p>
        </w:tc>
        <w:tc>
          <w:tcPr>
            <w:tcW w:w="519" w:type="dxa"/>
          </w:tcPr>
          <w:p w14:paraId="7FFAC6A7"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PO6</w:t>
            </w:r>
          </w:p>
        </w:tc>
        <w:tc>
          <w:tcPr>
            <w:tcW w:w="514" w:type="dxa"/>
          </w:tcPr>
          <w:p w14:paraId="52A3E343"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PO7</w:t>
            </w:r>
          </w:p>
        </w:tc>
        <w:tc>
          <w:tcPr>
            <w:tcW w:w="514" w:type="dxa"/>
          </w:tcPr>
          <w:p w14:paraId="74525F13"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PO8</w:t>
            </w:r>
          </w:p>
        </w:tc>
        <w:tc>
          <w:tcPr>
            <w:tcW w:w="514" w:type="dxa"/>
          </w:tcPr>
          <w:p w14:paraId="17163EA9"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PO9</w:t>
            </w:r>
          </w:p>
        </w:tc>
        <w:tc>
          <w:tcPr>
            <w:tcW w:w="560" w:type="dxa"/>
          </w:tcPr>
          <w:p w14:paraId="4B6E9C74"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PO10</w:t>
            </w:r>
          </w:p>
        </w:tc>
        <w:tc>
          <w:tcPr>
            <w:tcW w:w="560" w:type="dxa"/>
          </w:tcPr>
          <w:p w14:paraId="6D74FDC8"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PO11</w:t>
            </w:r>
          </w:p>
        </w:tc>
        <w:tc>
          <w:tcPr>
            <w:tcW w:w="560" w:type="dxa"/>
          </w:tcPr>
          <w:p w14:paraId="3C38D439"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PO12</w:t>
            </w:r>
          </w:p>
        </w:tc>
        <w:tc>
          <w:tcPr>
            <w:tcW w:w="696" w:type="dxa"/>
          </w:tcPr>
          <w:p w14:paraId="6B325E34" w14:textId="77777777" w:rsidR="00CE26E8" w:rsidRPr="005F0945" w:rsidRDefault="00000000" w:rsidP="005D70C4">
            <w:pP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PSO1</w:t>
            </w:r>
          </w:p>
        </w:tc>
        <w:tc>
          <w:tcPr>
            <w:tcW w:w="696" w:type="dxa"/>
          </w:tcPr>
          <w:p w14:paraId="0654E662" w14:textId="77777777" w:rsidR="00CE26E8" w:rsidRPr="005F0945" w:rsidRDefault="00000000" w:rsidP="005D70C4">
            <w:pPr>
              <w:jc w:val="cente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PSO2</w:t>
            </w:r>
          </w:p>
        </w:tc>
        <w:tc>
          <w:tcPr>
            <w:tcW w:w="696" w:type="dxa"/>
          </w:tcPr>
          <w:p w14:paraId="0216E9E3" w14:textId="77777777" w:rsidR="00CE26E8" w:rsidRPr="005F0945" w:rsidRDefault="00000000" w:rsidP="005D70C4">
            <w:pPr>
              <w:jc w:val="cente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PSO3</w:t>
            </w:r>
          </w:p>
        </w:tc>
      </w:tr>
      <w:tr w:rsidR="00510C19" w14:paraId="6B87FB40" w14:textId="77777777" w:rsidTr="005D70C4">
        <w:tc>
          <w:tcPr>
            <w:tcW w:w="930" w:type="dxa"/>
            <w:vAlign w:val="center"/>
          </w:tcPr>
          <w:p w14:paraId="5157E413" w14:textId="31FC67FC"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.1</w:t>
            </w:r>
          </w:p>
        </w:tc>
        <w:tc>
          <w:tcPr>
            <w:tcW w:w="520" w:type="dxa"/>
          </w:tcPr>
          <w:p w14:paraId="33D59487"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23AFE0E7"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2D53B9F0"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0010F2A0"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5388DB6"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05A151B2"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18C7BADC"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41584F4E"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3E744D1"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0A47EBD5"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042EFF0F"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19FB8A2A"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61F02B1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55B14C1F"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0DC22166"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3113D950" w14:textId="77777777" w:rsidTr="005D70C4">
        <w:tc>
          <w:tcPr>
            <w:tcW w:w="930" w:type="dxa"/>
          </w:tcPr>
          <w:p w14:paraId="5ABEC51A" w14:textId="6FAB73A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.2</w:t>
            </w:r>
          </w:p>
        </w:tc>
        <w:tc>
          <w:tcPr>
            <w:tcW w:w="520" w:type="dxa"/>
          </w:tcPr>
          <w:p w14:paraId="639C6437"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01BD6FCB"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B76821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6C6A2AF6"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3FFF187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3859E1FF"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6B3FD4E4"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0AD72631"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AE0E6E9"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10772EE"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35D0D8B9"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816F6E4"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140A5FD3"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D0AD0B4"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2F58C4A"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721AA705" w14:textId="77777777" w:rsidTr="005D70C4">
        <w:tc>
          <w:tcPr>
            <w:tcW w:w="930" w:type="dxa"/>
          </w:tcPr>
          <w:p w14:paraId="61849127" w14:textId="1BFC076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p>
        </w:tc>
        <w:tc>
          <w:tcPr>
            <w:tcW w:w="520" w:type="dxa"/>
          </w:tcPr>
          <w:p w14:paraId="35C15CC3"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56106547"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4E0A36B9"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78E2408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1AD37043"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C868ABD"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10854AA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648EBCC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2EC96F3"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5967C9C2"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DB3FD60"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D0C4D46"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BFD6AF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23FC8AC6"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2A64A4FF"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0A237270" w14:textId="77777777" w:rsidTr="005D70C4">
        <w:tc>
          <w:tcPr>
            <w:tcW w:w="930" w:type="dxa"/>
          </w:tcPr>
          <w:p w14:paraId="03866999" w14:textId="6397265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p>
        </w:tc>
        <w:tc>
          <w:tcPr>
            <w:tcW w:w="520" w:type="dxa"/>
          </w:tcPr>
          <w:p w14:paraId="568DD2F2"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19E268E1"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1DDE46D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7350B4C4"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A33BD68"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2DF648E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C568A3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7F01862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78851B2D"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5707B6B"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673B8B44"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25A8FE9"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174FC02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98C52CA"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4751046C"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03EF801A" w14:textId="77777777" w:rsidTr="005D70C4">
        <w:tc>
          <w:tcPr>
            <w:tcW w:w="930" w:type="dxa"/>
          </w:tcPr>
          <w:p w14:paraId="0CE9E5F1" w14:textId="6C2928A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p>
        </w:tc>
        <w:tc>
          <w:tcPr>
            <w:tcW w:w="520" w:type="dxa"/>
          </w:tcPr>
          <w:p w14:paraId="04270B52" w14:textId="77777777" w:rsidR="00CE26E8" w:rsidRPr="005F0945" w:rsidRDefault="00CE26E8" w:rsidP="005D70C4">
            <w:pPr>
              <w:jc w:val="center"/>
              <w:rPr>
                <w:rFonts w:ascii="Times New Roman" w:eastAsia="Times New Roman" w:hAnsi="Times New Roman" w:cs="Times New Roman"/>
                <w:sz w:val="24"/>
                <w:szCs w:val="24"/>
                <w:lang w:val="en-US"/>
              </w:rPr>
            </w:pPr>
          </w:p>
        </w:tc>
        <w:tc>
          <w:tcPr>
            <w:tcW w:w="519" w:type="dxa"/>
          </w:tcPr>
          <w:p w14:paraId="68EA082D"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54899CF"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7D4196E0"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846192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144061F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04FADDF5"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2721AD5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20391F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6E035C6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11FD246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3769570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5F3BC34A"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12BFC66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22A183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r>
      <w:tr w:rsidR="00510C19" w14:paraId="7AECADED" w14:textId="77777777" w:rsidTr="005D70C4">
        <w:tc>
          <w:tcPr>
            <w:tcW w:w="930" w:type="dxa"/>
          </w:tcPr>
          <w:p w14:paraId="16120691" w14:textId="389FF2BD"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p>
        </w:tc>
        <w:tc>
          <w:tcPr>
            <w:tcW w:w="520" w:type="dxa"/>
          </w:tcPr>
          <w:p w14:paraId="4C92A717"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12102F6"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A7B5688"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48B37DF7"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8F44F6A"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F975173"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B1C8E9B"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0197A462"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3189EF7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13B3592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626F2A3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5DB3F675"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C02C09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70A2614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2079C7A4" w14:textId="77777777" w:rsidR="00CE26E8" w:rsidRPr="005F0945" w:rsidRDefault="00CE26E8" w:rsidP="005D70C4">
            <w:pPr>
              <w:jc w:val="center"/>
              <w:rPr>
                <w:rFonts w:ascii="Times New Roman" w:eastAsia="Times New Roman" w:hAnsi="Times New Roman" w:cs="Times New Roman"/>
                <w:sz w:val="24"/>
                <w:szCs w:val="24"/>
              </w:rPr>
            </w:pPr>
          </w:p>
        </w:tc>
      </w:tr>
    </w:tbl>
    <w:p w14:paraId="64D944A6"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7E2B6F57"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635B510B"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4140F753" w14:textId="77777777" w:rsidR="00CE26E8" w:rsidRDefault="00CE26E8" w:rsidP="00CE26E8">
      <w:pPr>
        <w:spacing w:after="200" w:line="276" w:lineRule="auto"/>
        <w:rPr>
          <w:rFonts w:ascii="Times New Roman" w:eastAsia="Times New Roman" w:hAnsi="Times New Roman" w:cs="Times New Roman"/>
          <w:b/>
          <w:bCs/>
          <w:sz w:val="28"/>
        </w:rPr>
      </w:pPr>
    </w:p>
    <w:p w14:paraId="745D0D4E" w14:textId="77777777" w:rsidR="006E03A5" w:rsidRPr="005F0945" w:rsidRDefault="006E03A5" w:rsidP="00CE26E8">
      <w:pPr>
        <w:spacing w:after="200" w:line="276" w:lineRule="auto"/>
        <w:rPr>
          <w:rFonts w:ascii="Times New Roman" w:eastAsia="Times New Roman" w:hAnsi="Times New Roman" w:cs="Times New Roman"/>
          <w:b/>
          <w:bCs/>
          <w:sz w:val="28"/>
        </w:rPr>
      </w:pPr>
    </w:p>
    <w:p w14:paraId="30D46797" w14:textId="77777777" w:rsidR="00CE26E8" w:rsidRPr="005F0945" w:rsidRDefault="00000000" w:rsidP="00CE26E8">
      <w:pPr>
        <w:spacing w:after="200" w:line="276" w:lineRule="auto"/>
        <w:rPr>
          <w:rFonts w:ascii="Times New Roman" w:eastAsia="Times New Roman" w:hAnsi="Times New Roman" w:cs="Times New Roman"/>
          <w:b/>
          <w:bCs/>
          <w:sz w:val="28"/>
        </w:rPr>
      </w:pPr>
      <w:r w:rsidRPr="005F0945">
        <w:rPr>
          <w:rFonts w:ascii="Times New Roman" w:eastAsia="Times New Roman" w:hAnsi="Times New Roman" w:cs="Times New Roman"/>
          <w:b/>
          <w:bCs/>
          <w:sz w:val="28"/>
        </w:rPr>
        <w:lastRenderedPageBreak/>
        <w:t>Course Outcomes – Program Outcome correlation</w:t>
      </w:r>
    </w:p>
    <w:tbl>
      <w:tblPr>
        <w:tblW w:w="934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512"/>
        <w:gridCol w:w="513"/>
        <w:gridCol w:w="513"/>
        <w:gridCol w:w="513"/>
        <w:gridCol w:w="541"/>
        <w:gridCol w:w="513"/>
        <w:gridCol w:w="513"/>
        <w:gridCol w:w="513"/>
        <w:gridCol w:w="513"/>
        <w:gridCol w:w="561"/>
        <w:gridCol w:w="561"/>
        <w:gridCol w:w="561"/>
        <w:gridCol w:w="696"/>
        <w:gridCol w:w="696"/>
        <w:gridCol w:w="696"/>
      </w:tblGrid>
      <w:tr w:rsidR="00510C19" w14:paraId="5F5F2E82" w14:textId="77777777" w:rsidTr="005D70C4">
        <w:tc>
          <w:tcPr>
            <w:tcW w:w="930" w:type="dxa"/>
          </w:tcPr>
          <w:p w14:paraId="5F96E83E" w14:textId="77777777" w:rsidR="00CE26E8" w:rsidRPr="005F0945" w:rsidRDefault="00CE26E8" w:rsidP="005D70C4">
            <w:pPr>
              <w:jc w:val="center"/>
              <w:rPr>
                <w:rFonts w:ascii="Times New Roman" w:eastAsia="Times New Roman" w:hAnsi="Times New Roman" w:cs="Times New Roman"/>
                <w:b/>
                <w:sz w:val="24"/>
                <w:szCs w:val="24"/>
              </w:rPr>
            </w:pPr>
          </w:p>
        </w:tc>
        <w:tc>
          <w:tcPr>
            <w:tcW w:w="512" w:type="dxa"/>
          </w:tcPr>
          <w:p w14:paraId="3B586AF0"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w:t>
            </w:r>
          </w:p>
        </w:tc>
        <w:tc>
          <w:tcPr>
            <w:tcW w:w="513" w:type="dxa"/>
          </w:tcPr>
          <w:p w14:paraId="4A0B5FEA"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PO2</w:t>
            </w:r>
          </w:p>
        </w:tc>
        <w:tc>
          <w:tcPr>
            <w:tcW w:w="513" w:type="dxa"/>
          </w:tcPr>
          <w:p w14:paraId="316B6EF9"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PO3</w:t>
            </w:r>
          </w:p>
        </w:tc>
        <w:tc>
          <w:tcPr>
            <w:tcW w:w="513" w:type="dxa"/>
          </w:tcPr>
          <w:p w14:paraId="018D0D91"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PO4</w:t>
            </w:r>
          </w:p>
        </w:tc>
        <w:tc>
          <w:tcPr>
            <w:tcW w:w="541" w:type="dxa"/>
          </w:tcPr>
          <w:p w14:paraId="1B4E359E"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PO5</w:t>
            </w:r>
          </w:p>
        </w:tc>
        <w:tc>
          <w:tcPr>
            <w:tcW w:w="513" w:type="dxa"/>
          </w:tcPr>
          <w:p w14:paraId="226B9BE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PO6</w:t>
            </w:r>
          </w:p>
        </w:tc>
        <w:tc>
          <w:tcPr>
            <w:tcW w:w="513" w:type="dxa"/>
          </w:tcPr>
          <w:p w14:paraId="1547F5E6"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PO7</w:t>
            </w:r>
          </w:p>
        </w:tc>
        <w:tc>
          <w:tcPr>
            <w:tcW w:w="513" w:type="dxa"/>
          </w:tcPr>
          <w:p w14:paraId="04B12AA6"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PO8</w:t>
            </w:r>
          </w:p>
        </w:tc>
        <w:tc>
          <w:tcPr>
            <w:tcW w:w="513" w:type="dxa"/>
          </w:tcPr>
          <w:p w14:paraId="1BBDD2F9"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PO9</w:t>
            </w:r>
          </w:p>
        </w:tc>
        <w:tc>
          <w:tcPr>
            <w:tcW w:w="561" w:type="dxa"/>
          </w:tcPr>
          <w:p w14:paraId="5C53602D"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PO10</w:t>
            </w:r>
          </w:p>
        </w:tc>
        <w:tc>
          <w:tcPr>
            <w:tcW w:w="561" w:type="dxa"/>
          </w:tcPr>
          <w:p w14:paraId="059D8C0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PO11</w:t>
            </w:r>
          </w:p>
        </w:tc>
        <w:tc>
          <w:tcPr>
            <w:tcW w:w="561" w:type="dxa"/>
          </w:tcPr>
          <w:p w14:paraId="0810E8DE"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PO12</w:t>
            </w:r>
          </w:p>
        </w:tc>
        <w:tc>
          <w:tcPr>
            <w:tcW w:w="696" w:type="dxa"/>
          </w:tcPr>
          <w:p w14:paraId="0BC252B6" w14:textId="77777777" w:rsidR="00CE26E8" w:rsidRPr="005F0945" w:rsidRDefault="00000000" w:rsidP="005D70C4">
            <w:pP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PSO1</w:t>
            </w:r>
          </w:p>
        </w:tc>
        <w:tc>
          <w:tcPr>
            <w:tcW w:w="696" w:type="dxa"/>
          </w:tcPr>
          <w:p w14:paraId="38EBBD3A"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PSO2</w:t>
            </w:r>
          </w:p>
        </w:tc>
        <w:tc>
          <w:tcPr>
            <w:tcW w:w="696" w:type="dxa"/>
          </w:tcPr>
          <w:p w14:paraId="46C71AE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PSO3</w:t>
            </w:r>
          </w:p>
        </w:tc>
      </w:tr>
      <w:tr w:rsidR="00510C19" w14:paraId="22164C65" w14:textId="77777777" w:rsidTr="005D70C4">
        <w:tc>
          <w:tcPr>
            <w:tcW w:w="930" w:type="dxa"/>
            <w:vAlign w:val="center"/>
          </w:tcPr>
          <w:p w14:paraId="61882C55" w14:textId="2C83503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.1</w:t>
            </w:r>
          </w:p>
        </w:tc>
        <w:tc>
          <w:tcPr>
            <w:tcW w:w="512" w:type="dxa"/>
          </w:tcPr>
          <w:p w14:paraId="4019A36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513" w:type="dxa"/>
          </w:tcPr>
          <w:p w14:paraId="329F71A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29D8D4F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E6EB66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7858BA3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EEC31A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638FE7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387541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9B1613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34EBBF5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319560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E07604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C05740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696" w:type="dxa"/>
          </w:tcPr>
          <w:p w14:paraId="08415AD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E475860"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170EDD9C" w14:textId="77777777" w:rsidTr="005D70C4">
        <w:tc>
          <w:tcPr>
            <w:tcW w:w="930" w:type="dxa"/>
          </w:tcPr>
          <w:p w14:paraId="4C7D7949" w14:textId="18552E29"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.2</w:t>
            </w:r>
          </w:p>
        </w:tc>
        <w:tc>
          <w:tcPr>
            <w:tcW w:w="512" w:type="dxa"/>
          </w:tcPr>
          <w:p w14:paraId="04A2C10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2D33B3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C94D1B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643DBCE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2F85EECC"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4026D70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D134BD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5850F7A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3538BFB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D20B73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4B216EA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C9DF26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326A1491"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2AA3D7C4"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6A9952E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7341C4B7" w14:textId="77777777" w:rsidTr="005D70C4">
        <w:tc>
          <w:tcPr>
            <w:tcW w:w="930" w:type="dxa"/>
          </w:tcPr>
          <w:p w14:paraId="30587427" w14:textId="0BCC7058"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p>
        </w:tc>
        <w:tc>
          <w:tcPr>
            <w:tcW w:w="512" w:type="dxa"/>
          </w:tcPr>
          <w:p w14:paraId="4C6CC4C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3C5BA2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5382EB97"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094EB00"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41" w:type="dxa"/>
          </w:tcPr>
          <w:p w14:paraId="4C08557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6C3705F"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42BAEAEA"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17D2FD55"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144D760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7AB6B83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4EC5507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2AC100B"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DF01552"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1E6E9B6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44D444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5911778E" w14:textId="77777777" w:rsidTr="005D70C4">
        <w:tc>
          <w:tcPr>
            <w:tcW w:w="930" w:type="dxa"/>
          </w:tcPr>
          <w:p w14:paraId="3D2487A8" w14:textId="0DE9C86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p>
        </w:tc>
        <w:tc>
          <w:tcPr>
            <w:tcW w:w="512" w:type="dxa"/>
          </w:tcPr>
          <w:p w14:paraId="3D751684"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FEDA1A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A5FDD2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513" w:type="dxa"/>
          </w:tcPr>
          <w:p w14:paraId="7AB5398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156CC7A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93378BB"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13" w:type="dxa"/>
          </w:tcPr>
          <w:p w14:paraId="16AB607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13" w:type="dxa"/>
          </w:tcPr>
          <w:p w14:paraId="47A0C0D2"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7D12215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3B95D36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7DDC1DA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06AD74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DD19470"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0C3857C5"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688BDFB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72516352" w14:textId="77777777" w:rsidTr="005D70C4">
        <w:tc>
          <w:tcPr>
            <w:tcW w:w="930" w:type="dxa"/>
          </w:tcPr>
          <w:p w14:paraId="0E247A79" w14:textId="5A6AF5BF"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p>
        </w:tc>
        <w:tc>
          <w:tcPr>
            <w:tcW w:w="512" w:type="dxa"/>
          </w:tcPr>
          <w:p w14:paraId="287B3F6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B3C759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978D30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B44F9A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102A5F67"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449A9CD4"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7A7F438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7F4DD1E7"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677A788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61" w:type="dxa"/>
          </w:tcPr>
          <w:p w14:paraId="606F161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20AEF63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7327E2C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696" w:type="dxa"/>
          </w:tcPr>
          <w:p w14:paraId="5C3508B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799B8B46"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5F3AEAD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r>
      <w:tr w:rsidR="00510C19" w14:paraId="423495E5" w14:textId="77777777" w:rsidTr="005D70C4">
        <w:tc>
          <w:tcPr>
            <w:tcW w:w="930" w:type="dxa"/>
          </w:tcPr>
          <w:p w14:paraId="375C39B9" w14:textId="6461AD6D"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p>
        </w:tc>
        <w:tc>
          <w:tcPr>
            <w:tcW w:w="512" w:type="dxa"/>
          </w:tcPr>
          <w:p w14:paraId="681F4EA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418BAA7"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3BD60A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33295A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26A4FCF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28977E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EC8DF0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B203B9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E9C322E"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61" w:type="dxa"/>
          </w:tcPr>
          <w:p w14:paraId="393DEC5F"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17A1D44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61" w:type="dxa"/>
          </w:tcPr>
          <w:p w14:paraId="365A550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27BE8B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696" w:type="dxa"/>
          </w:tcPr>
          <w:p w14:paraId="269ACCA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1BA91FC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bl>
    <w:p w14:paraId="7667370C" w14:textId="77777777" w:rsidR="00CE26E8" w:rsidRPr="005F0945" w:rsidRDefault="00CE26E8" w:rsidP="00CE26E8">
      <w:pPr>
        <w:spacing w:before="89" w:line="362" w:lineRule="auto"/>
        <w:ind w:right="928"/>
        <w:rPr>
          <w:rFonts w:ascii="Times New Roman" w:hAnsi="Times New Roman" w:cs="Times New Roman"/>
          <w:b/>
          <w:sz w:val="28"/>
        </w:rPr>
      </w:pPr>
    </w:p>
    <w:p w14:paraId="70B7C4C9" w14:textId="77777777" w:rsidR="00CE26E8" w:rsidRPr="005F0945" w:rsidRDefault="00000000" w:rsidP="00CE26E8">
      <w:pPr>
        <w:spacing w:before="89" w:line="360" w:lineRule="auto"/>
        <w:ind w:right="928"/>
        <w:rPr>
          <w:rFonts w:ascii="Times New Roman" w:hAnsi="Times New Roman" w:cs="Times New Roman"/>
          <w:b/>
          <w:sz w:val="28"/>
        </w:rPr>
      </w:pPr>
      <w:r w:rsidRPr="005F0945">
        <w:rPr>
          <w:rFonts w:ascii="Times New Roman" w:hAnsi="Times New Roman" w:cs="Times New Roman"/>
          <w:b/>
          <w:sz w:val="28"/>
        </w:rPr>
        <w:t>Note: The values in the above table represent the level of correlation between CO’s and PO’s:</w:t>
      </w:r>
    </w:p>
    <w:p w14:paraId="550555EB" w14:textId="77777777" w:rsidR="00CE26E8" w:rsidRPr="005F0945" w:rsidRDefault="00000000" w:rsidP="00CE26E8">
      <w:pPr>
        <w:pStyle w:val="ListParagraph"/>
        <w:numPr>
          <w:ilvl w:val="0"/>
          <w:numId w:val="18"/>
        </w:numPr>
        <w:tabs>
          <w:tab w:val="left" w:pos="691"/>
        </w:tabs>
        <w:spacing w:before="156" w:after="0" w:line="360" w:lineRule="auto"/>
        <w:jc w:val="left"/>
        <w:rPr>
          <w:rFonts w:ascii="Times New Roman" w:hAnsi="Times New Roman" w:cs="Times New Roman"/>
          <w:b/>
          <w:sz w:val="28"/>
        </w:rPr>
      </w:pPr>
      <w:r w:rsidRPr="005F0945">
        <w:rPr>
          <w:rFonts w:ascii="Times New Roman" w:hAnsi="Times New Roman" w:cs="Times New Roman"/>
          <w:b/>
          <w:sz w:val="28"/>
        </w:rPr>
        <w:t>Low</w:t>
      </w:r>
      <w:r w:rsidRPr="005F0945">
        <w:rPr>
          <w:rFonts w:ascii="Times New Roman" w:hAnsi="Times New Roman" w:cs="Times New Roman"/>
          <w:b/>
          <w:spacing w:val="-5"/>
          <w:sz w:val="28"/>
        </w:rPr>
        <w:t xml:space="preserve"> </w:t>
      </w:r>
      <w:r w:rsidRPr="005F0945">
        <w:rPr>
          <w:rFonts w:ascii="Times New Roman" w:hAnsi="Times New Roman" w:cs="Times New Roman"/>
          <w:b/>
          <w:sz w:val="28"/>
        </w:rPr>
        <w:t>level</w:t>
      </w:r>
    </w:p>
    <w:p w14:paraId="48BDFECC" w14:textId="77777777" w:rsidR="00CE26E8" w:rsidRPr="005F0945" w:rsidRDefault="00CE26E8" w:rsidP="00CE26E8">
      <w:pPr>
        <w:pStyle w:val="BodyText"/>
        <w:spacing w:before="11" w:line="360" w:lineRule="auto"/>
        <w:rPr>
          <w:b/>
        </w:rPr>
      </w:pPr>
    </w:p>
    <w:p w14:paraId="3BE4BD90" w14:textId="77777777" w:rsidR="00CE26E8" w:rsidRPr="005F0945" w:rsidRDefault="00000000" w:rsidP="00CE26E8">
      <w:pPr>
        <w:pStyle w:val="ListParagraph"/>
        <w:numPr>
          <w:ilvl w:val="0"/>
          <w:numId w:val="18"/>
        </w:numPr>
        <w:tabs>
          <w:tab w:val="left" w:pos="622"/>
        </w:tabs>
        <w:spacing w:after="0" w:line="360" w:lineRule="auto"/>
        <w:ind w:left="621" w:hanging="282"/>
        <w:jc w:val="left"/>
        <w:rPr>
          <w:rFonts w:ascii="Times New Roman" w:hAnsi="Times New Roman" w:cs="Times New Roman"/>
          <w:b/>
          <w:sz w:val="28"/>
        </w:rPr>
      </w:pPr>
      <w:r w:rsidRPr="005F0945">
        <w:rPr>
          <w:rFonts w:ascii="Times New Roman" w:hAnsi="Times New Roman" w:cs="Times New Roman"/>
          <w:b/>
          <w:sz w:val="28"/>
        </w:rPr>
        <w:t>Medium</w:t>
      </w:r>
      <w:r w:rsidRPr="005F0945">
        <w:rPr>
          <w:rFonts w:ascii="Times New Roman" w:hAnsi="Times New Roman" w:cs="Times New Roman"/>
          <w:b/>
          <w:spacing w:val="-5"/>
          <w:sz w:val="28"/>
        </w:rPr>
        <w:t xml:space="preserve"> </w:t>
      </w:r>
      <w:r w:rsidRPr="005F0945">
        <w:rPr>
          <w:rFonts w:ascii="Times New Roman" w:hAnsi="Times New Roman" w:cs="Times New Roman"/>
          <w:b/>
          <w:sz w:val="28"/>
        </w:rPr>
        <w:t>level</w:t>
      </w:r>
    </w:p>
    <w:p w14:paraId="514914E7" w14:textId="77777777" w:rsidR="00CE26E8" w:rsidRPr="005F0945" w:rsidRDefault="00CE26E8" w:rsidP="00CE26E8">
      <w:pPr>
        <w:pStyle w:val="BodyText"/>
        <w:spacing w:before="10" w:line="360" w:lineRule="auto"/>
        <w:rPr>
          <w:b/>
        </w:rPr>
      </w:pPr>
    </w:p>
    <w:p w14:paraId="7BB3C8B7" w14:textId="77777777" w:rsidR="00CE26E8" w:rsidRPr="005F0945" w:rsidRDefault="00000000" w:rsidP="00CE26E8">
      <w:pPr>
        <w:pStyle w:val="ListParagraph"/>
        <w:numPr>
          <w:ilvl w:val="0"/>
          <w:numId w:val="18"/>
        </w:numPr>
        <w:tabs>
          <w:tab w:val="left" w:pos="622"/>
        </w:tabs>
        <w:spacing w:after="0" w:line="360" w:lineRule="auto"/>
        <w:ind w:left="621" w:hanging="282"/>
        <w:jc w:val="left"/>
        <w:rPr>
          <w:rFonts w:ascii="Times New Roman" w:hAnsi="Times New Roman" w:cs="Times New Roman"/>
          <w:b/>
          <w:sz w:val="28"/>
        </w:rPr>
      </w:pPr>
      <w:r w:rsidRPr="005F0945">
        <w:rPr>
          <w:rFonts w:ascii="Times New Roman" w:hAnsi="Times New Roman" w:cs="Times New Roman"/>
          <w:b/>
          <w:sz w:val="28"/>
        </w:rPr>
        <w:t>High</w:t>
      </w:r>
      <w:r w:rsidRPr="005F0945">
        <w:rPr>
          <w:rFonts w:ascii="Times New Roman" w:hAnsi="Times New Roman" w:cs="Times New Roman"/>
          <w:b/>
          <w:spacing w:val="-2"/>
          <w:sz w:val="28"/>
        </w:rPr>
        <w:t xml:space="preserve"> </w:t>
      </w:r>
      <w:r w:rsidRPr="005F0945">
        <w:rPr>
          <w:rFonts w:ascii="Times New Roman" w:hAnsi="Times New Roman" w:cs="Times New Roman"/>
          <w:b/>
          <w:sz w:val="28"/>
        </w:rPr>
        <w:t>level</w:t>
      </w:r>
    </w:p>
    <w:p w14:paraId="3B281CC7" w14:textId="77777777" w:rsidR="00CE26E8" w:rsidRPr="005F0945" w:rsidRDefault="00CE26E8" w:rsidP="00CE26E8">
      <w:pPr>
        <w:pStyle w:val="BodyText"/>
        <w:spacing w:line="360" w:lineRule="auto"/>
        <w:rPr>
          <w:b/>
        </w:rPr>
      </w:pPr>
    </w:p>
    <w:p w14:paraId="0CE4C15B" w14:textId="77777777" w:rsidR="00CE26E8" w:rsidRPr="005F0945" w:rsidRDefault="00CE26E8" w:rsidP="00CE26E8">
      <w:pPr>
        <w:ind w:left="340"/>
        <w:rPr>
          <w:rFonts w:ascii="Times New Roman" w:hAnsi="Times New Roman" w:cs="Times New Roman"/>
          <w:b/>
          <w:sz w:val="28"/>
        </w:rPr>
      </w:pPr>
    </w:p>
    <w:p w14:paraId="3EDA8957" w14:textId="77777777" w:rsidR="00CE26E8" w:rsidRPr="005F0945" w:rsidRDefault="00CE26E8" w:rsidP="00CE26E8">
      <w:pPr>
        <w:ind w:left="340"/>
        <w:rPr>
          <w:rFonts w:ascii="Times New Roman" w:hAnsi="Times New Roman" w:cs="Times New Roman"/>
          <w:b/>
          <w:sz w:val="28"/>
        </w:rPr>
      </w:pPr>
    </w:p>
    <w:p w14:paraId="60D39ACE" w14:textId="77777777" w:rsidR="00CE26E8" w:rsidRPr="005F0945" w:rsidRDefault="00CE26E8" w:rsidP="00CE26E8">
      <w:pPr>
        <w:ind w:left="340"/>
        <w:rPr>
          <w:rFonts w:ascii="Times New Roman" w:hAnsi="Times New Roman" w:cs="Times New Roman"/>
          <w:b/>
          <w:sz w:val="28"/>
        </w:rPr>
      </w:pPr>
    </w:p>
    <w:p w14:paraId="30E6C6A0" w14:textId="77777777" w:rsidR="00CE26E8" w:rsidRPr="005F0945" w:rsidRDefault="00CE26E8" w:rsidP="00CE26E8">
      <w:pPr>
        <w:ind w:left="340"/>
        <w:rPr>
          <w:rFonts w:ascii="Times New Roman" w:hAnsi="Times New Roman" w:cs="Times New Roman"/>
          <w:b/>
          <w:sz w:val="28"/>
        </w:rPr>
      </w:pPr>
    </w:p>
    <w:p w14:paraId="205EB049" w14:textId="77777777" w:rsidR="00CE26E8" w:rsidRDefault="00CE26E8" w:rsidP="00CE26E8">
      <w:pPr>
        <w:ind w:left="340"/>
        <w:rPr>
          <w:rFonts w:ascii="Times New Roman" w:hAnsi="Times New Roman" w:cs="Times New Roman"/>
          <w:b/>
          <w:sz w:val="28"/>
        </w:rPr>
      </w:pPr>
    </w:p>
    <w:p w14:paraId="6B9D90EC" w14:textId="77777777" w:rsidR="006E03A5" w:rsidRDefault="006E03A5" w:rsidP="00CE26E8">
      <w:pPr>
        <w:ind w:left="340"/>
        <w:rPr>
          <w:rFonts w:ascii="Times New Roman" w:hAnsi="Times New Roman" w:cs="Times New Roman"/>
          <w:b/>
          <w:sz w:val="28"/>
        </w:rPr>
      </w:pPr>
    </w:p>
    <w:p w14:paraId="16CD949D" w14:textId="77777777" w:rsidR="006E03A5" w:rsidRDefault="006E03A5" w:rsidP="00CE26E8">
      <w:pPr>
        <w:ind w:left="340"/>
        <w:rPr>
          <w:rFonts w:ascii="Times New Roman" w:hAnsi="Times New Roman" w:cs="Times New Roman"/>
          <w:b/>
          <w:sz w:val="28"/>
        </w:rPr>
      </w:pPr>
    </w:p>
    <w:p w14:paraId="67CB0DA5" w14:textId="77777777" w:rsidR="006E03A5" w:rsidRPr="005F0945" w:rsidRDefault="006E03A5" w:rsidP="00CE26E8">
      <w:pPr>
        <w:ind w:left="340"/>
        <w:rPr>
          <w:rFonts w:ascii="Times New Roman" w:hAnsi="Times New Roman" w:cs="Times New Roman"/>
          <w:b/>
          <w:sz w:val="28"/>
        </w:rPr>
      </w:pPr>
    </w:p>
    <w:p w14:paraId="73D75F23" w14:textId="77777777" w:rsidR="00CE26E8" w:rsidRPr="005F0945" w:rsidRDefault="00CE26E8" w:rsidP="00CE26E8">
      <w:pPr>
        <w:ind w:left="340"/>
        <w:rPr>
          <w:rFonts w:ascii="Times New Roman" w:hAnsi="Times New Roman" w:cs="Times New Roman"/>
          <w:b/>
          <w:sz w:val="28"/>
        </w:rPr>
      </w:pPr>
    </w:p>
    <w:p w14:paraId="2869A6A5" w14:textId="77777777" w:rsidR="00CE26E8" w:rsidRPr="005F0945" w:rsidRDefault="00CE26E8" w:rsidP="00CE26E8">
      <w:pPr>
        <w:ind w:rightChars="-172" w:right="-378"/>
        <w:rPr>
          <w:rFonts w:ascii="Times New Roman" w:hAnsi="Times New Roman" w:cs="Times New Roman"/>
          <w:b/>
          <w:sz w:val="28"/>
        </w:rPr>
      </w:pPr>
    </w:p>
    <w:p w14:paraId="782AD530" w14:textId="77777777" w:rsidR="00CE26E8" w:rsidRPr="005F0945" w:rsidRDefault="00000000" w:rsidP="00CE26E8">
      <w:pPr>
        <w:ind w:rightChars="-172" w:right="-378"/>
        <w:rPr>
          <w:rFonts w:ascii="Times New Roman" w:hAnsi="Times New Roman" w:cs="Times New Roman"/>
          <w:b/>
          <w:sz w:val="23"/>
        </w:rPr>
      </w:pPr>
      <w:r w:rsidRPr="005F0945">
        <w:rPr>
          <w:rFonts w:ascii="Times New Roman" w:hAnsi="Times New Roman" w:cs="Times New Roman"/>
          <w:b/>
          <w:sz w:val="28"/>
        </w:rPr>
        <w:lastRenderedPageBreak/>
        <w:t>Project mapping with various courses of Curriculum with Attained</w:t>
      </w:r>
      <w:r w:rsidRPr="005F0945">
        <w:rPr>
          <w:rFonts w:ascii="Times New Roman" w:hAnsi="Times New Roman" w:cs="Times New Roman"/>
          <w:b/>
          <w:sz w:val="28"/>
          <w:lang w:val="en-US"/>
        </w:rPr>
        <w:t xml:space="preserve"> </w:t>
      </w:r>
      <w:r w:rsidRPr="005F0945">
        <w:rPr>
          <w:rFonts w:ascii="Times New Roman" w:hAnsi="Times New Roman" w:cs="Times New Roman"/>
          <w:b/>
          <w:sz w:val="28"/>
        </w:rPr>
        <w:t>PO’s:</w:t>
      </w:r>
    </w:p>
    <w:tbl>
      <w:tblPr>
        <w:tblW w:w="860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123"/>
        <w:gridCol w:w="3766"/>
        <w:gridCol w:w="1716"/>
      </w:tblGrid>
      <w:tr w:rsidR="00510C19" w14:paraId="5C2D98C5" w14:textId="77777777" w:rsidTr="005D70C4">
        <w:trPr>
          <w:trHeight w:val="1028"/>
        </w:trPr>
        <w:tc>
          <w:tcPr>
            <w:tcW w:w="3123" w:type="dxa"/>
          </w:tcPr>
          <w:p w14:paraId="1E419D0F" w14:textId="77777777" w:rsidR="00CE26E8" w:rsidRPr="005F0945" w:rsidRDefault="00000000" w:rsidP="005D70C4">
            <w:pPr>
              <w:pStyle w:val="TableParagraph"/>
              <w:spacing w:before="99"/>
              <w:ind w:left="110" w:right="64"/>
              <w:jc w:val="both"/>
              <w:rPr>
                <w:b/>
                <w:bCs/>
                <w:sz w:val="24"/>
              </w:rPr>
            </w:pPr>
            <w:r w:rsidRPr="005F0945">
              <w:rPr>
                <w:b/>
                <w:bCs/>
                <w:sz w:val="24"/>
              </w:rPr>
              <w:t>Name of the course from which principles are applied in this project</w:t>
            </w:r>
          </w:p>
        </w:tc>
        <w:tc>
          <w:tcPr>
            <w:tcW w:w="3766" w:type="dxa"/>
          </w:tcPr>
          <w:p w14:paraId="5632FD6C" w14:textId="77777777" w:rsidR="00CE26E8" w:rsidRPr="005F0945" w:rsidRDefault="00000000" w:rsidP="005D70C4">
            <w:pPr>
              <w:pStyle w:val="TableParagraph"/>
              <w:spacing w:before="99"/>
              <w:ind w:left="107"/>
              <w:rPr>
                <w:b/>
                <w:bCs/>
                <w:sz w:val="24"/>
              </w:rPr>
            </w:pPr>
            <w:r w:rsidRPr="005F0945">
              <w:rPr>
                <w:b/>
                <w:bCs/>
                <w:sz w:val="24"/>
              </w:rPr>
              <w:t>Description of the device</w:t>
            </w:r>
          </w:p>
        </w:tc>
        <w:tc>
          <w:tcPr>
            <w:tcW w:w="1716" w:type="dxa"/>
          </w:tcPr>
          <w:p w14:paraId="7D31022E" w14:textId="77777777" w:rsidR="00CE26E8" w:rsidRPr="005F0945" w:rsidRDefault="00000000" w:rsidP="005D70C4">
            <w:pPr>
              <w:pStyle w:val="TableParagraph"/>
              <w:spacing w:before="99"/>
              <w:ind w:left="107"/>
              <w:rPr>
                <w:b/>
                <w:bCs/>
                <w:sz w:val="24"/>
              </w:rPr>
            </w:pPr>
            <w:r w:rsidRPr="005F0945">
              <w:rPr>
                <w:b/>
                <w:bCs/>
                <w:sz w:val="24"/>
              </w:rPr>
              <w:t>Attained PO</w:t>
            </w:r>
          </w:p>
        </w:tc>
      </w:tr>
      <w:tr w:rsidR="00795F97" w14:paraId="628A85AE" w14:textId="77777777" w:rsidTr="005D70C4">
        <w:trPr>
          <w:trHeight w:val="1427"/>
        </w:trPr>
        <w:tc>
          <w:tcPr>
            <w:tcW w:w="3123" w:type="dxa"/>
            <w:vAlign w:val="center"/>
          </w:tcPr>
          <w:p w14:paraId="5C4A935C" w14:textId="75CE7840" w:rsidR="00795F97" w:rsidRPr="005F0945" w:rsidRDefault="00795F97" w:rsidP="00795F97">
            <w:pPr>
              <w:pStyle w:val="TableParagraph"/>
              <w:spacing w:before="97"/>
              <w:ind w:left="110"/>
              <w:rPr>
                <w:sz w:val="24"/>
              </w:rPr>
            </w:pPr>
            <w:r>
              <w:rPr>
                <w:sz w:val="24"/>
              </w:rPr>
              <w:t>C2204.2, C22L3.2</w:t>
            </w:r>
          </w:p>
        </w:tc>
        <w:tc>
          <w:tcPr>
            <w:tcW w:w="3766" w:type="dxa"/>
          </w:tcPr>
          <w:p w14:paraId="34040970" w14:textId="77777777" w:rsidR="00795F97" w:rsidRPr="005F0945" w:rsidRDefault="00795F97" w:rsidP="00795F97">
            <w:pPr>
              <w:pStyle w:val="TableParagraph"/>
              <w:spacing w:before="97"/>
              <w:ind w:left="107" w:right="64"/>
              <w:jc w:val="both"/>
              <w:rPr>
                <w:sz w:val="24"/>
              </w:rPr>
            </w:pPr>
            <w:r w:rsidRPr="005F0945">
              <w:rPr>
                <w:sz w:val="24"/>
              </w:rPr>
              <w:t xml:space="preserve">Gathering the requirements and defining the problem, plan to develop a </w:t>
            </w:r>
            <w:r w:rsidRPr="004C52C1">
              <w:rPr>
                <w:sz w:val="24"/>
              </w:rPr>
              <w:t>system for bone fracture detectio</w:t>
            </w:r>
            <w:r>
              <w:rPr>
                <w:sz w:val="24"/>
              </w:rPr>
              <w:t>n.</w:t>
            </w:r>
          </w:p>
        </w:tc>
        <w:tc>
          <w:tcPr>
            <w:tcW w:w="1716" w:type="dxa"/>
          </w:tcPr>
          <w:p w14:paraId="19EADF70" w14:textId="77777777" w:rsidR="00795F97" w:rsidRPr="005F0945" w:rsidRDefault="00795F97" w:rsidP="00795F97">
            <w:pPr>
              <w:pStyle w:val="TableParagraph"/>
              <w:spacing w:before="97"/>
              <w:ind w:left="107"/>
              <w:rPr>
                <w:sz w:val="24"/>
              </w:rPr>
            </w:pPr>
            <w:r w:rsidRPr="005F0945">
              <w:rPr>
                <w:sz w:val="24"/>
              </w:rPr>
              <w:t>PO1, PO3</w:t>
            </w:r>
          </w:p>
        </w:tc>
      </w:tr>
      <w:tr w:rsidR="00795F97" w14:paraId="77793716" w14:textId="77777777" w:rsidTr="005D70C4">
        <w:trPr>
          <w:trHeight w:val="1305"/>
        </w:trPr>
        <w:tc>
          <w:tcPr>
            <w:tcW w:w="3123" w:type="dxa"/>
            <w:vAlign w:val="center"/>
          </w:tcPr>
          <w:p w14:paraId="773754AD" w14:textId="43293E9C" w:rsidR="00795F97" w:rsidRPr="005F0945" w:rsidRDefault="00795F97" w:rsidP="00795F97">
            <w:pPr>
              <w:pStyle w:val="TableParagraph"/>
              <w:spacing w:before="97"/>
              <w:ind w:left="110"/>
              <w:rPr>
                <w:sz w:val="24"/>
              </w:rPr>
            </w:pPr>
            <w:r>
              <w:rPr>
                <w:sz w:val="24"/>
              </w:rPr>
              <w:t>CC421.1, C2204.3, C22L3.2</w:t>
            </w:r>
          </w:p>
        </w:tc>
        <w:tc>
          <w:tcPr>
            <w:tcW w:w="3766" w:type="dxa"/>
          </w:tcPr>
          <w:p w14:paraId="20B86357" w14:textId="77777777" w:rsidR="00795F97" w:rsidRPr="005F0945" w:rsidRDefault="00795F97" w:rsidP="00795F97">
            <w:pPr>
              <w:pStyle w:val="TableParagraph"/>
              <w:spacing w:before="97"/>
              <w:ind w:left="107" w:right="63"/>
              <w:jc w:val="both"/>
              <w:rPr>
                <w:sz w:val="24"/>
              </w:rPr>
            </w:pPr>
            <w:r w:rsidRPr="005F0945">
              <w:rPr>
                <w:sz w:val="24"/>
              </w:rPr>
              <w:t xml:space="preserve">Each and every requirement is critically analyzed, the process model is identified and divided into </w:t>
            </w:r>
            <w:r>
              <w:rPr>
                <w:sz w:val="24"/>
              </w:rPr>
              <w:t>five</w:t>
            </w:r>
            <w:r>
              <w:rPr>
                <w:b/>
                <w:bCs/>
                <w:sz w:val="24"/>
              </w:rPr>
              <w:t xml:space="preserve"> </w:t>
            </w:r>
            <w:r w:rsidRPr="00F07C7E">
              <w:rPr>
                <w:sz w:val="24"/>
              </w:rPr>
              <w:t>modules.</w:t>
            </w:r>
          </w:p>
        </w:tc>
        <w:tc>
          <w:tcPr>
            <w:tcW w:w="1716" w:type="dxa"/>
          </w:tcPr>
          <w:p w14:paraId="5CC7C90F" w14:textId="77777777" w:rsidR="00795F97" w:rsidRPr="005F0945" w:rsidRDefault="00795F97" w:rsidP="00795F97">
            <w:pPr>
              <w:pStyle w:val="TableParagraph"/>
              <w:spacing w:before="97"/>
              <w:ind w:left="107"/>
              <w:rPr>
                <w:sz w:val="24"/>
              </w:rPr>
            </w:pPr>
            <w:r w:rsidRPr="005F0945">
              <w:rPr>
                <w:sz w:val="24"/>
              </w:rPr>
              <w:t>PO2, PO3</w:t>
            </w:r>
          </w:p>
        </w:tc>
      </w:tr>
      <w:tr w:rsidR="00795F97" w14:paraId="43E2BE87" w14:textId="77777777" w:rsidTr="005D70C4">
        <w:trPr>
          <w:trHeight w:val="1028"/>
        </w:trPr>
        <w:tc>
          <w:tcPr>
            <w:tcW w:w="3123" w:type="dxa"/>
            <w:vAlign w:val="center"/>
          </w:tcPr>
          <w:p w14:paraId="004343C1" w14:textId="49BF3FBC" w:rsidR="00795F97" w:rsidRPr="005F0945" w:rsidRDefault="00795F97" w:rsidP="00795F97">
            <w:pPr>
              <w:pStyle w:val="TableParagraph"/>
              <w:spacing w:before="97"/>
              <w:ind w:left="110"/>
              <w:rPr>
                <w:sz w:val="24"/>
              </w:rPr>
            </w:pPr>
            <w:r>
              <w:rPr>
                <w:sz w:val="24"/>
              </w:rPr>
              <w:t>CC421.2, C2204.2,C22L3.3</w:t>
            </w:r>
          </w:p>
        </w:tc>
        <w:tc>
          <w:tcPr>
            <w:tcW w:w="3766" w:type="dxa"/>
          </w:tcPr>
          <w:p w14:paraId="2F8AE0DC" w14:textId="77777777" w:rsidR="00795F97" w:rsidRPr="005F0945" w:rsidRDefault="00795F97" w:rsidP="00795F97">
            <w:pPr>
              <w:pStyle w:val="TableParagraph"/>
              <w:spacing w:before="97"/>
              <w:ind w:left="107" w:right="63"/>
              <w:jc w:val="both"/>
              <w:rPr>
                <w:sz w:val="24"/>
              </w:rPr>
            </w:pPr>
            <w:r w:rsidRPr="005F0945">
              <w:rPr>
                <w:sz w:val="24"/>
              </w:rPr>
              <w:t>Logical design is done by using the unified modelling language which involves individual team work</w:t>
            </w:r>
          </w:p>
        </w:tc>
        <w:tc>
          <w:tcPr>
            <w:tcW w:w="1716" w:type="dxa"/>
          </w:tcPr>
          <w:p w14:paraId="7DE13608" w14:textId="77777777" w:rsidR="00795F97" w:rsidRPr="005F0945" w:rsidRDefault="00795F97" w:rsidP="00795F97">
            <w:pPr>
              <w:pStyle w:val="TableParagraph"/>
              <w:spacing w:before="97"/>
              <w:ind w:left="107"/>
              <w:rPr>
                <w:sz w:val="24"/>
              </w:rPr>
            </w:pPr>
            <w:r w:rsidRPr="005F0945">
              <w:rPr>
                <w:sz w:val="24"/>
              </w:rPr>
              <w:t>PO3, PO5, PO9</w:t>
            </w:r>
          </w:p>
        </w:tc>
      </w:tr>
      <w:tr w:rsidR="00795F97" w14:paraId="37A4B6FE" w14:textId="77777777" w:rsidTr="005D70C4">
        <w:trPr>
          <w:trHeight w:val="1028"/>
        </w:trPr>
        <w:tc>
          <w:tcPr>
            <w:tcW w:w="3123" w:type="dxa"/>
            <w:vAlign w:val="center"/>
          </w:tcPr>
          <w:p w14:paraId="6CB410FD" w14:textId="2832A4C7" w:rsidR="00795F97" w:rsidRPr="005F0945" w:rsidRDefault="00795F97" w:rsidP="00795F97">
            <w:pPr>
              <w:pStyle w:val="TableParagraph"/>
              <w:spacing w:before="100"/>
              <w:ind w:left="110"/>
              <w:rPr>
                <w:sz w:val="24"/>
              </w:rPr>
            </w:pPr>
            <w:r>
              <w:rPr>
                <w:sz w:val="24"/>
              </w:rPr>
              <w:t>CC421.3, C2204.3,C22L3.2</w:t>
            </w:r>
          </w:p>
        </w:tc>
        <w:tc>
          <w:tcPr>
            <w:tcW w:w="3766" w:type="dxa"/>
          </w:tcPr>
          <w:p w14:paraId="52FCB2D8" w14:textId="77777777" w:rsidR="00795F97" w:rsidRPr="005F0945" w:rsidRDefault="00795F97" w:rsidP="00795F97">
            <w:pPr>
              <w:pStyle w:val="TableParagraph"/>
              <w:spacing w:before="100"/>
              <w:ind w:left="107" w:right="423"/>
              <w:jc w:val="both"/>
              <w:rPr>
                <w:sz w:val="24"/>
              </w:rPr>
            </w:pPr>
            <w:r w:rsidRPr="005F0945">
              <w:rPr>
                <w:sz w:val="24"/>
              </w:rPr>
              <w:t>Each and every module is tested, integrated, and evaluated in our project</w:t>
            </w:r>
          </w:p>
        </w:tc>
        <w:tc>
          <w:tcPr>
            <w:tcW w:w="1716" w:type="dxa"/>
          </w:tcPr>
          <w:p w14:paraId="4365E8E7" w14:textId="77777777" w:rsidR="00795F97" w:rsidRPr="005F0945" w:rsidRDefault="00795F97" w:rsidP="00795F97">
            <w:pPr>
              <w:pStyle w:val="TableParagraph"/>
              <w:spacing w:before="100"/>
              <w:ind w:left="107"/>
              <w:rPr>
                <w:sz w:val="24"/>
              </w:rPr>
            </w:pPr>
            <w:r w:rsidRPr="005F0945">
              <w:rPr>
                <w:sz w:val="24"/>
              </w:rPr>
              <w:t>PO1, PO5</w:t>
            </w:r>
          </w:p>
        </w:tc>
      </w:tr>
      <w:tr w:rsidR="00795F97" w14:paraId="58B97BE8" w14:textId="77777777" w:rsidTr="005D70C4">
        <w:trPr>
          <w:trHeight w:val="1028"/>
        </w:trPr>
        <w:tc>
          <w:tcPr>
            <w:tcW w:w="3123" w:type="dxa"/>
            <w:vAlign w:val="center"/>
          </w:tcPr>
          <w:p w14:paraId="450CF648" w14:textId="1CA0D928" w:rsidR="00795F97" w:rsidRPr="005F0945" w:rsidRDefault="00795F97" w:rsidP="00795F97">
            <w:pPr>
              <w:pStyle w:val="TableParagraph"/>
              <w:spacing w:before="97"/>
              <w:ind w:left="110"/>
              <w:rPr>
                <w:sz w:val="24"/>
              </w:rPr>
            </w:pPr>
            <w:r>
              <w:rPr>
                <w:sz w:val="24"/>
              </w:rPr>
              <w:t>CC421.4, C2204.4,C22L3.2</w:t>
            </w:r>
          </w:p>
        </w:tc>
        <w:tc>
          <w:tcPr>
            <w:tcW w:w="3766" w:type="dxa"/>
          </w:tcPr>
          <w:p w14:paraId="1D50F0FD" w14:textId="77777777" w:rsidR="00795F97" w:rsidRPr="005F0945" w:rsidRDefault="00795F97" w:rsidP="00795F97">
            <w:pPr>
              <w:pStyle w:val="TableParagraph"/>
              <w:spacing w:before="97"/>
              <w:ind w:left="107" w:right="106"/>
              <w:jc w:val="both"/>
              <w:rPr>
                <w:sz w:val="24"/>
              </w:rPr>
            </w:pPr>
            <w:r w:rsidRPr="005F0945">
              <w:rPr>
                <w:sz w:val="24"/>
              </w:rPr>
              <w:t xml:space="preserve">Documentation is done by all our </w:t>
            </w:r>
            <w:r>
              <w:rPr>
                <w:sz w:val="24"/>
              </w:rPr>
              <w:t>three</w:t>
            </w:r>
            <w:r w:rsidRPr="005F0945">
              <w:rPr>
                <w:sz w:val="24"/>
              </w:rPr>
              <w:t xml:space="preserve"> members in the form of a group</w:t>
            </w:r>
          </w:p>
        </w:tc>
        <w:tc>
          <w:tcPr>
            <w:tcW w:w="1716" w:type="dxa"/>
          </w:tcPr>
          <w:p w14:paraId="4539E2AA" w14:textId="77777777" w:rsidR="00795F97" w:rsidRPr="005F0945" w:rsidRDefault="00795F97" w:rsidP="00795F97">
            <w:pPr>
              <w:pStyle w:val="TableParagraph"/>
              <w:spacing w:before="97"/>
              <w:ind w:left="107"/>
              <w:rPr>
                <w:sz w:val="24"/>
              </w:rPr>
            </w:pPr>
            <w:r w:rsidRPr="005F0945">
              <w:rPr>
                <w:sz w:val="24"/>
              </w:rPr>
              <w:t>PO10</w:t>
            </w:r>
          </w:p>
        </w:tc>
      </w:tr>
      <w:tr w:rsidR="00795F97" w14:paraId="74700728" w14:textId="77777777" w:rsidTr="005D70C4">
        <w:trPr>
          <w:trHeight w:val="1028"/>
        </w:trPr>
        <w:tc>
          <w:tcPr>
            <w:tcW w:w="3123" w:type="dxa"/>
            <w:vAlign w:val="center"/>
          </w:tcPr>
          <w:p w14:paraId="5ED35F8D" w14:textId="5BF6648A" w:rsidR="00795F97" w:rsidRPr="005F0945" w:rsidRDefault="00795F97" w:rsidP="00795F97">
            <w:pPr>
              <w:pStyle w:val="TableParagraph"/>
              <w:spacing w:before="97"/>
              <w:ind w:left="110"/>
              <w:rPr>
                <w:sz w:val="24"/>
              </w:rPr>
            </w:pPr>
            <w:r>
              <w:rPr>
                <w:sz w:val="24"/>
              </w:rPr>
              <w:t>CC421.5, C2204.2,C22L3.3</w:t>
            </w:r>
          </w:p>
        </w:tc>
        <w:tc>
          <w:tcPr>
            <w:tcW w:w="3766" w:type="dxa"/>
          </w:tcPr>
          <w:p w14:paraId="6E05901E" w14:textId="77777777" w:rsidR="00795F97" w:rsidRPr="005F0945" w:rsidRDefault="00795F97" w:rsidP="00795F97">
            <w:pPr>
              <w:pStyle w:val="TableParagraph"/>
              <w:spacing w:before="97"/>
              <w:ind w:left="107" w:right="120"/>
              <w:jc w:val="both"/>
              <w:rPr>
                <w:sz w:val="24"/>
              </w:rPr>
            </w:pPr>
            <w:r w:rsidRPr="005F0945">
              <w:rPr>
                <w:sz w:val="24"/>
              </w:rPr>
              <w:t>Each and every phase of the work in group is presented periodically</w:t>
            </w:r>
          </w:p>
        </w:tc>
        <w:tc>
          <w:tcPr>
            <w:tcW w:w="1716" w:type="dxa"/>
          </w:tcPr>
          <w:p w14:paraId="6676BE51" w14:textId="77777777" w:rsidR="00795F97" w:rsidRPr="005F0945" w:rsidRDefault="00795F97" w:rsidP="00795F97">
            <w:pPr>
              <w:pStyle w:val="TableParagraph"/>
              <w:spacing w:before="97"/>
              <w:ind w:left="107"/>
              <w:rPr>
                <w:sz w:val="24"/>
              </w:rPr>
            </w:pPr>
            <w:r w:rsidRPr="005F0945">
              <w:rPr>
                <w:sz w:val="24"/>
              </w:rPr>
              <w:t>PO10, PO11</w:t>
            </w:r>
          </w:p>
        </w:tc>
      </w:tr>
      <w:tr w:rsidR="00795F97" w14:paraId="60CFE82E" w14:textId="77777777" w:rsidTr="005D70C4">
        <w:trPr>
          <w:trHeight w:val="1028"/>
        </w:trPr>
        <w:tc>
          <w:tcPr>
            <w:tcW w:w="3123" w:type="dxa"/>
            <w:vAlign w:val="center"/>
          </w:tcPr>
          <w:p w14:paraId="08CF92A7" w14:textId="2AD7B86E" w:rsidR="00795F97" w:rsidRPr="005F0945" w:rsidRDefault="00795F97" w:rsidP="00795F97">
            <w:pPr>
              <w:pStyle w:val="TableParagraph"/>
              <w:spacing w:before="99"/>
              <w:ind w:left="110"/>
              <w:rPr>
                <w:sz w:val="24"/>
              </w:rPr>
            </w:pPr>
            <w:r>
              <w:rPr>
                <w:sz w:val="24"/>
              </w:rPr>
              <w:t>C2202.2, C2203.3, C1206.3, C3204.3, C4110.2</w:t>
            </w:r>
          </w:p>
        </w:tc>
        <w:tc>
          <w:tcPr>
            <w:tcW w:w="3766" w:type="dxa"/>
          </w:tcPr>
          <w:p w14:paraId="1E39D3BB" w14:textId="77777777" w:rsidR="00795F97" w:rsidRPr="005F0945" w:rsidRDefault="00795F97" w:rsidP="00795F97">
            <w:pPr>
              <w:pStyle w:val="TableParagraph"/>
              <w:spacing w:before="99"/>
              <w:ind w:left="107" w:right="286"/>
              <w:jc w:val="both"/>
              <w:rPr>
                <w:sz w:val="24"/>
              </w:rPr>
            </w:pPr>
            <w:r w:rsidRPr="005F0945">
              <w:rPr>
                <w:sz w:val="24"/>
              </w:rPr>
              <w:t xml:space="preserve">Implementation is done and the project will be handled by the </w:t>
            </w:r>
            <w:r w:rsidRPr="00C55BE2">
              <w:rPr>
                <w:sz w:val="24"/>
              </w:rPr>
              <w:t>hospital management and in future updates in our project can be done based on deep learning techniques</w:t>
            </w:r>
          </w:p>
        </w:tc>
        <w:tc>
          <w:tcPr>
            <w:tcW w:w="1716" w:type="dxa"/>
          </w:tcPr>
          <w:p w14:paraId="2B7C7637" w14:textId="77777777" w:rsidR="00795F97" w:rsidRPr="005F0945" w:rsidRDefault="00795F97" w:rsidP="00795F97">
            <w:pPr>
              <w:pStyle w:val="TableParagraph"/>
              <w:spacing w:before="99"/>
              <w:ind w:left="107"/>
              <w:rPr>
                <w:sz w:val="24"/>
              </w:rPr>
            </w:pPr>
            <w:r w:rsidRPr="005F0945">
              <w:rPr>
                <w:sz w:val="24"/>
              </w:rPr>
              <w:t>PO4, PO7</w:t>
            </w:r>
          </w:p>
        </w:tc>
      </w:tr>
      <w:tr w:rsidR="00795F97" w14:paraId="72EA6022" w14:textId="77777777" w:rsidTr="005D70C4">
        <w:trPr>
          <w:trHeight w:val="1028"/>
        </w:trPr>
        <w:tc>
          <w:tcPr>
            <w:tcW w:w="3123" w:type="dxa"/>
            <w:vAlign w:val="center"/>
          </w:tcPr>
          <w:p w14:paraId="230B2280" w14:textId="7A9DE630" w:rsidR="00795F97" w:rsidRPr="005F0945" w:rsidRDefault="00795F97" w:rsidP="00795F97">
            <w:pPr>
              <w:pStyle w:val="TableParagraph"/>
              <w:spacing w:before="97"/>
              <w:ind w:left="110"/>
              <w:rPr>
                <w:sz w:val="24"/>
              </w:rPr>
            </w:pPr>
            <w:r>
              <w:rPr>
                <w:sz w:val="24"/>
              </w:rPr>
              <w:t>C32SC4.3</w:t>
            </w:r>
          </w:p>
        </w:tc>
        <w:tc>
          <w:tcPr>
            <w:tcW w:w="3766" w:type="dxa"/>
          </w:tcPr>
          <w:p w14:paraId="7D3750A7" w14:textId="77777777" w:rsidR="00795F97" w:rsidRPr="00D25541" w:rsidRDefault="00795F97" w:rsidP="00795F97">
            <w:pPr>
              <w:pStyle w:val="TableParagraph"/>
              <w:spacing w:before="97"/>
              <w:ind w:left="107" w:right="166"/>
              <w:jc w:val="both"/>
              <w:rPr>
                <w:sz w:val="24"/>
              </w:rPr>
            </w:pPr>
            <w:r w:rsidRPr="00D25541">
              <w:rPr>
                <w:sz w:val="24"/>
              </w:rPr>
              <w:t>The  design includes software components like model file and python application</w:t>
            </w:r>
          </w:p>
        </w:tc>
        <w:tc>
          <w:tcPr>
            <w:tcW w:w="1716" w:type="dxa"/>
          </w:tcPr>
          <w:p w14:paraId="4E1E13CC" w14:textId="77777777" w:rsidR="00795F97" w:rsidRPr="005F0945" w:rsidRDefault="00795F97" w:rsidP="00795F97">
            <w:pPr>
              <w:pStyle w:val="TableParagraph"/>
              <w:spacing w:before="97"/>
              <w:ind w:left="107"/>
              <w:rPr>
                <w:sz w:val="24"/>
              </w:rPr>
            </w:pPr>
            <w:r w:rsidRPr="005F0945">
              <w:rPr>
                <w:sz w:val="24"/>
              </w:rPr>
              <w:t>PO5, PO6</w:t>
            </w:r>
          </w:p>
        </w:tc>
      </w:tr>
    </w:tbl>
    <w:p w14:paraId="2476EF31" w14:textId="77777777" w:rsidR="00CE26E8" w:rsidRDefault="00CE26E8" w:rsidP="00511196">
      <w:pPr>
        <w:rPr>
          <w:rFonts w:ascii="Times New Roman" w:eastAsia="sans-serif" w:hAnsi="Times New Roman" w:cs="Times New Roman"/>
          <w:color w:val="B0489E"/>
          <w:sz w:val="28"/>
          <w:lang w:val="en-US"/>
        </w:rPr>
      </w:pPr>
    </w:p>
    <w:p w14:paraId="01C2E194" w14:textId="77777777" w:rsidR="001C505C" w:rsidRDefault="001C505C" w:rsidP="00511196">
      <w:pPr>
        <w:rPr>
          <w:rFonts w:ascii="Times New Roman" w:eastAsia="sans-serif" w:hAnsi="Times New Roman" w:cs="Times New Roman"/>
          <w:color w:val="B0489E"/>
          <w:sz w:val="28"/>
          <w:lang w:val="en-US"/>
        </w:rPr>
      </w:pPr>
    </w:p>
    <w:p w14:paraId="2C5495C7" w14:textId="77777777" w:rsidR="005D7731" w:rsidRDefault="005D7731" w:rsidP="00511196">
      <w:pPr>
        <w:rPr>
          <w:rFonts w:ascii="Times New Roman" w:eastAsia="sans-serif" w:hAnsi="Times New Roman" w:cs="Times New Roman"/>
          <w:color w:val="B0489E"/>
          <w:sz w:val="28"/>
          <w:lang w:val="en-US"/>
        </w:rPr>
      </w:pPr>
    </w:p>
    <w:p w14:paraId="4402B0D0" w14:textId="77777777" w:rsidR="001C505C" w:rsidRPr="00511196" w:rsidRDefault="001C505C" w:rsidP="00511196">
      <w:pPr>
        <w:rPr>
          <w:b/>
          <w:bCs/>
          <w:spacing w:val="-5"/>
          <w:sz w:val="24"/>
          <w:szCs w:val="24"/>
        </w:rPr>
      </w:pPr>
    </w:p>
    <w:p w14:paraId="3645EAEA" w14:textId="77777777" w:rsidR="00EC75F9" w:rsidRDefault="00EC75F9" w:rsidP="00FE6B32">
      <w:pPr>
        <w:spacing w:line="360" w:lineRule="auto"/>
        <w:jc w:val="center"/>
        <w:rPr>
          <w:rFonts w:ascii="Times New Roman" w:hAnsi="Times New Roman" w:cs="Times New Roman"/>
          <w:b/>
          <w:bCs/>
          <w:sz w:val="32"/>
          <w:szCs w:val="32"/>
        </w:rPr>
        <w:sectPr w:rsidR="00EC75F9" w:rsidSect="00506037">
          <w:pgSz w:w="11906" w:h="16838" w:code="9"/>
          <w:pgMar w:top="1440" w:right="1440" w:bottom="1440" w:left="1440" w:header="708" w:footer="708" w:gutter="0"/>
          <w:pgNumType w:fmt="upperRoman"/>
          <w:cols w:space="708"/>
          <w:docGrid w:linePitch="360"/>
        </w:sectPr>
      </w:pPr>
    </w:p>
    <w:p w14:paraId="3351D432" w14:textId="77777777" w:rsidR="00FE6B32" w:rsidRPr="00122522" w:rsidRDefault="00000000" w:rsidP="00FE6B32">
      <w:pPr>
        <w:spacing w:line="360" w:lineRule="auto"/>
        <w:jc w:val="center"/>
        <w:rPr>
          <w:rFonts w:ascii="Times New Roman" w:hAnsi="Times New Roman" w:cs="Times New Roman"/>
          <w:b/>
          <w:bCs/>
          <w:sz w:val="28"/>
        </w:rPr>
      </w:pPr>
      <w:r w:rsidRPr="00122522">
        <w:rPr>
          <w:rFonts w:ascii="Times New Roman" w:hAnsi="Times New Roman" w:cs="Times New Roman"/>
          <w:b/>
          <w:bCs/>
          <w:sz w:val="28"/>
        </w:rPr>
        <w:lastRenderedPageBreak/>
        <w:t>ABSTRACT</w:t>
      </w:r>
    </w:p>
    <w:p w14:paraId="65465D0D" w14:textId="77777777" w:rsidR="003D091B" w:rsidRDefault="00000000" w:rsidP="007811EF">
      <w:pPr>
        <w:pStyle w:val="Abstract"/>
        <w:spacing w:line="276" w:lineRule="auto"/>
        <w:rPr>
          <w:b w:val="0"/>
          <w:bCs w:val="0"/>
          <w:sz w:val="24"/>
          <w:szCs w:val="24"/>
        </w:rPr>
      </w:pPr>
      <w:r w:rsidRPr="00B8507D">
        <w:rPr>
          <w:b w:val="0"/>
          <w:bCs w:val="0"/>
          <w:sz w:val="24"/>
          <w:szCs w:val="24"/>
        </w:rPr>
        <w:t>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A comprehensive approach that includes steps like pre-processing the x-ray image, bone edge finding, feature extraction, and machine learning classifiers has been designed to handle this difficulty. The algorithms accuracy evaluations range from 0.62 to 0.94. Remarkably, SVM stands out with the highest accuracy, surpassing most comparable studies. This statistical finding underscores the potential of SVM in fracture detection, reflecting advancements in medical imaging analysis.</w:t>
      </w:r>
    </w:p>
    <w:p w14:paraId="576CA239" w14:textId="77777777" w:rsidR="00D87E67" w:rsidRDefault="00D87E67" w:rsidP="007811EF">
      <w:pPr>
        <w:pStyle w:val="Abstract"/>
        <w:spacing w:line="276" w:lineRule="auto"/>
        <w:rPr>
          <w:b w:val="0"/>
          <w:bCs w:val="0"/>
          <w:sz w:val="24"/>
          <w:szCs w:val="24"/>
        </w:rPr>
      </w:pPr>
    </w:p>
    <w:p w14:paraId="7D985120" w14:textId="77777777" w:rsidR="00D87E67" w:rsidRDefault="00D87E67" w:rsidP="007811EF">
      <w:pPr>
        <w:pStyle w:val="Abstract"/>
        <w:spacing w:line="276" w:lineRule="auto"/>
        <w:rPr>
          <w:b w:val="0"/>
          <w:bCs w:val="0"/>
          <w:sz w:val="24"/>
          <w:szCs w:val="24"/>
        </w:rPr>
      </w:pPr>
    </w:p>
    <w:p w14:paraId="576D3275" w14:textId="77777777" w:rsidR="00D87E67" w:rsidRDefault="00D87E67" w:rsidP="007811EF">
      <w:pPr>
        <w:pStyle w:val="Abstract"/>
        <w:spacing w:line="276" w:lineRule="auto"/>
        <w:rPr>
          <w:b w:val="0"/>
          <w:bCs w:val="0"/>
          <w:sz w:val="24"/>
          <w:szCs w:val="24"/>
        </w:rPr>
      </w:pPr>
    </w:p>
    <w:p w14:paraId="133599D5" w14:textId="77777777" w:rsidR="00D87E67" w:rsidRDefault="00D87E67" w:rsidP="007811EF">
      <w:pPr>
        <w:pStyle w:val="Abstract"/>
        <w:spacing w:line="276" w:lineRule="auto"/>
        <w:rPr>
          <w:b w:val="0"/>
          <w:bCs w:val="0"/>
          <w:sz w:val="24"/>
          <w:szCs w:val="24"/>
        </w:rPr>
      </w:pPr>
    </w:p>
    <w:p w14:paraId="0A5B465E" w14:textId="77777777" w:rsidR="00D87E67" w:rsidRDefault="00D87E67" w:rsidP="007811EF">
      <w:pPr>
        <w:pStyle w:val="Abstract"/>
        <w:spacing w:line="276" w:lineRule="auto"/>
        <w:rPr>
          <w:b w:val="0"/>
          <w:bCs w:val="0"/>
          <w:sz w:val="24"/>
          <w:szCs w:val="24"/>
        </w:rPr>
      </w:pPr>
    </w:p>
    <w:p w14:paraId="6AA72A49" w14:textId="77777777" w:rsidR="00D87E67" w:rsidRDefault="00D87E67" w:rsidP="007811EF">
      <w:pPr>
        <w:pStyle w:val="Abstract"/>
        <w:spacing w:line="276" w:lineRule="auto"/>
        <w:rPr>
          <w:b w:val="0"/>
          <w:bCs w:val="0"/>
          <w:sz w:val="24"/>
          <w:szCs w:val="24"/>
        </w:rPr>
      </w:pPr>
    </w:p>
    <w:p w14:paraId="2A0E1DD2" w14:textId="77777777" w:rsidR="00D87E67" w:rsidRDefault="00D87E67" w:rsidP="007811EF">
      <w:pPr>
        <w:pStyle w:val="Abstract"/>
        <w:spacing w:line="276" w:lineRule="auto"/>
        <w:rPr>
          <w:b w:val="0"/>
          <w:bCs w:val="0"/>
          <w:sz w:val="24"/>
          <w:szCs w:val="24"/>
        </w:rPr>
      </w:pPr>
    </w:p>
    <w:p w14:paraId="7A9AB8F5" w14:textId="77777777" w:rsidR="00D87E67" w:rsidRDefault="00D87E67" w:rsidP="007811EF">
      <w:pPr>
        <w:pStyle w:val="Abstract"/>
        <w:spacing w:line="276" w:lineRule="auto"/>
        <w:rPr>
          <w:b w:val="0"/>
          <w:bCs w:val="0"/>
          <w:sz w:val="24"/>
          <w:szCs w:val="24"/>
        </w:rPr>
      </w:pPr>
    </w:p>
    <w:p w14:paraId="1CB68DA3" w14:textId="77777777" w:rsidR="00D87E67" w:rsidRDefault="00D87E67" w:rsidP="007811EF">
      <w:pPr>
        <w:pStyle w:val="Abstract"/>
        <w:spacing w:line="276" w:lineRule="auto"/>
        <w:rPr>
          <w:b w:val="0"/>
          <w:bCs w:val="0"/>
          <w:sz w:val="24"/>
          <w:szCs w:val="24"/>
        </w:rPr>
      </w:pPr>
    </w:p>
    <w:p w14:paraId="226458CB" w14:textId="77777777" w:rsidR="00D87E67" w:rsidRDefault="00D87E67" w:rsidP="007811EF">
      <w:pPr>
        <w:pStyle w:val="Abstract"/>
        <w:spacing w:line="276" w:lineRule="auto"/>
        <w:rPr>
          <w:b w:val="0"/>
          <w:bCs w:val="0"/>
          <w:sz w:val="24"/>
          <w:szCs w:val="24"/>
        </w:rPr>
      </w:pPr>
    </w:p>
    <w:p w14:paraId="7EAF2E85" w14:textId="77777777" w:rsidR="00D87E67" w:rsidRDefault="00D87E67" w:rsidP="007811EF">
      <w:pPr>
        <w:pStyle w:val="Abstract"/>
        <w:spacing w:line="276" w:lineRule="auto"/>
        <w:rPr>
          <w:b w:val="0"/>
          <w:bCs w:val="0"/>
          <w:sz w:val="24"/>
          <w:szCs w:val="24"/>
        </w:rPr>
      </w:pPr>
    </w:p>
    <w:p w14:paraId="2198AF29" w14:textId="77777777" w:rsidR="00D87E67" w:rsidRDefault="00D87E67" w:rsidP="007811EF">
      <w:pPr>
        <w:pStyle w:val="Abstract"/>
        <w:spacing w:line="276" w:lineRule="auto"/>
        <w:rPr>
          <w:b w:val="0"/>
          <w:bCs w:val="0"/>
          <w:sz w:val="24"/>
          <w:szCs w:val="24"/>
        </w:rPr>
      </w:pPr>
    </w:p>
    <w:p w14:paraId="798481B2" w14:textId="77777777" w:rsidR="00D87E67" w:rsidRDefault="00D87E67" w:rsidP="007811EF">
      <w:pPr>
        <w:pStyle w:val="Abstract"/>
        <w:spacing w:line="276" w:lineRule="auto"/>
        <w:rPr>
          <w:b w:val="0"/>
          <w:bCs w:val="0"/>
          <w:sz w:val="24"/>
          <w:szCs w:val="24"/>
        </w:rPr>
      </w:pPr>
    </w:p>
    <w:p w14:paraId="6B7086A4" w14:textId="77777777" w:rsidR="00D87E67" w:rsidRDefault="00D87E67" w:rsidP="007811EF">
      <w:pPr>
        <w:pStyle w:val="Abstract"/>
        <w:spacing w:line="276" w:lineRule="auto"/>
        <w:rPr>
          <w:b w:val="0"/>
          <w:bCs w:val="0"/>
          <w:sz w:val="24"/>
          <w:szCs w:val="24"/>
        </w:rPr>
      </w:pPr>
    </w:p>
    <w:p w14:paraId="56EA40E1" w14:textId="77777777" w:rsidR="00D87E67" w:rsidRDefault="00D87E67" w:rsidP="007811EF">
      <w:pPr>
        <w:pStyle w:val="Abstract"/>
        <w:spacing w:line="276" w:lineRule="auto"/>
        <w:rPr>
          <w:b w:val="0"/>
          <w:bCs w:val="0"/>
          <w:sz w:val="24"/>
          <w:szCs w:val="24"/>
        </w:rPr>
      </w:pPr>
    </w:p>
    <w:p w14:paraId="73C7E8F4" w14:textId="77777777" w:rsidR="00D87E67" w:rsidRDefault="00D87E67" w:rsidP="007811EF">
      <w:pPr>
        <w:pStyle w:val="Abstract"/>
        <w:spacing w:line="276" w:lineRule="auto"/>
        <w:rPr>
          <w:b w:val="0"/>
          <w:bCs w:val="0"/>
          <w:sz w:val="24"/>
          <w:szCs w:val="24"/>
        </w:rPr>
      </w:pPr>
    </w:p>
    <w:p w14:paraId="5740C416" w14:textId="77777777" w:rsidR="00D87E67" w:rsidRDefault="00D87E67" w:rsidP="007811EF">
      <w:pPr>
        <w:pStyle w:val="Abstract"/>
        <w:spacing w:line="276" w:lineRule="auto"/>
        <w:rPr>
          <w:b w:val="0"/>
          <w:bCs w:val="0"/>
          <w:sz w:val="24"/>
          <w:szCs w:val="24"/>
        </w:rPr>
      </w:pPr>
    </w:p>
    <w:p w14:paraId="6AAF6C1D" w14:textId="77777777" w:rsidR="00D87E67" w:rsidRDefault="00D87E67" w:rsidP="007811EF">
      <w:pPr>
        <w:pStyle w:val="Abstract"/>
        <w:spacing w:line="276" w:lineRule="auto"/>
        <w:rPr>
          <w:b w:val="0"/>
          <w:bCs w:val="0"/>
          <w:sz w:val="24"/>
          <w:szCs w:val="24"/>
        </w:rPr>
      </w:pPr>
    </w:p>
    <w:p w14:paraId="66D3727E" w14:textId="77777777" w:rsidR="00D87E67" w:rsidRDefault="00D87E67" w:rsidP="007811EF">
      <w:pPr>
        <w:pStyle w:val="Abstract"/>
        <w:spacing w:line="276" w:lineRule="auto"/>
        <w:rPr>
          <w:b w:val="0"/>
          <w:bCs w:val="0"/>
          <w:sz w:val="24"/>
          <w:szCs w:val="24"/>
        </w:rPr>
      </w:pPr>
    </w:p>
    <w:p w14:paraId="58DC436F" w14:textId="77777777" w:rsidR="00D120A9" w:rsidRDefault="00000000" w:rsidP="00D120A9">
      <w:pPr>
        <w:pStyle w:val="Abstract"/>
        <w:spacing w:line="276" w:lineRule="auto"/>
        <w:jc w:val="center"/>
        <w:rPr>
          <w:b w:val="0"/>
          <w:bCs w:val="0"/>
          <w:sz w:val="24"/>
          <w:szCs w:val="24"/>
        </w:rPr>
      </w:pPr>
      <w:r>
        <w:rPr>
          <w:b w:val="0"/>
          <w:bCs w:val="0"/>
          <w:sz w:val="24"/>
          <w:szCs w:val="24"/>
        </w:rPr>
        <w:lastRenderedPageBreak/>
        <w:t>INDEX</w:t>
      </w:r>
    </w:p>
    <w:tbl>
      <w:tblPr>
        <w:tblStyle w:val="TableGrid"/>
        <w:tblW w:w="0" w:type="auto"/>
        <w:tblLook w:val="04A0" w:firstRow="1" w:lastRow="0" w:firstColumn="1" w:lastColumn="0" w:noHBand="0" w:noVBand="1"/>
      </w:tblPr>
      <w:tblGrid>
        <w:gridCol w:w="1129"/>
        <w:gridCol w:w="6521"/>
        <w:gridCol w:w="1366"/>
      </w:tblGrid>
      <w:tr w:rsidR="00510C19" w14:paraId="476003BC" w14:textId="77777777" w:rsidTr="00E400BD">
        <w:tc>
          <w:tcPr>
            <w:tcW w:w="1129" w:type="dxa"/>
          </w:tcPr>
          <w:p w14:paraId="1513D63D" w14:textId="77777777" w:rsidR="00D120A9" w:rsidRPr="006D48E5" w:rsidRDefault="00000000" w:rsidP="00E400BD">
            <w:pPr>
              <w:pStyle w:val="Abstract"/>
              <w:spacing w:line="276" w:lineRule="auto"/>
              <w:ind w:firstLine="0"/>
              <w:jc w:val="center"/>
              <w:rPr>
                <w:sz w:val="24"/>
                <w:szCs w:val="24"/>
              </w:rPr>
            </w:pPr>
            <w:r w:rsidRPr="006D48E5">
              <w:rPr>
                <w:sz w:val="24"/>
                <w:szCs w:val="24"/>
              </w:rPr>
              <w:t>S.NO</w:t>
            </w:r>
          </w:p>
        </w:tc>
        <w:tc>
          <w:tcPr>
            <w:tcW w:w="6521" w:type="dxa"/>
          </w:tcPr>
          <w:p w14:paraId="350E9EA1" w14:textId="77777777" w:rsidR="00D120A9" w:rsidRPr="006D48E5" w:rsidRDefault="00000000" w:rsidP="00E400BD">
            <w:pPr>
              <w:pStyle w:val="Abstract"/>
              <w:spacing w:line="276" w:lineRule="auto"/>
              <w:ind w:firstLine="0"/>
              <w:jc w:val="center"/>
              <w:rPr>
                <w:sz w:val="24"/>
                <w:szCs w:val="24"/>
              </w:rPr>
            </w:pPr>
            <w:r w:rsidRPr="006D48E5">
              <w:rPr>
                <w:sz w:val="24"/>
                <w:szCs w:val="24"/>
              </w:rPr>
              <w:t>CONTENT</w:t>
            </w:r>
          </w:p>
        </w:tc>
        <w:tc>
          <w:tcPr>
            <w:tcW w:w="1366" w:type="dxa"/>
          </w:tcPr>
          <w:p w14:paraId="0CE8505F" w14:textId="77777777" w:rsidR="00D120A9" w:rsidRPr="006D48E5" w:rsidRDefault="00000000" w:rsidP="00E400BD">
            <w:pPr>
              <w:pStyle w:val="Abstract"/>
              <w:spacing w:line="276" w:lineRule="auto"/>
              <w:ind w:firstLine="0"/>
              <w:jc w:val="center"/>
              <w:rPr>
                <w:sz w:val="24"/>
                <w:szCs w:val="24"/>
              </w:rPr>
            </w:pPr>
            <w:r w:rsidRPr="006D48E5">
              <w:rPr>
                <w:sz w:val="24"/>
                <w:szCs w:val="24"/>
              </w:rPr>
              <w:t>PAGE NO</w:t>
            </w:r>
          </w:p>
        </w:tc>
      </w:tr>
      <w:tr w:rsidR="00510C19" w14:paraId="073D27B4" w14:textId="77777777" w:rsidTr="00EC6B0E">
        <w:trPr>
          <w:trHeight w:val="577"/>
        </w:trPr>
        <w:tc>
          <w:tcPr>
            <w:tcW w:w="1129" w:type="dxa"/>
            <w:vMerge w:val="restart"/>
          </w:tcPr>
          <w:p w14:paraId="497C181E"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38B6020D" w14:textId="77777777" w:rsidR="00EC6B0E" w:rsidRPr="00124FF5" w:rsidRDefault="00000000" w:rsidP="00EC6B0E">
            <w:pPr>
              <w:pStyle w:val="Abstract"/>
              <w:spacing w:line="276" w:lineRule="auto"/>
              <w:ind w:firstLine="0"/>
              <w:jc w:val="left"/>
              <w:rPr>
                <w:b w:val="0"/>
                <w:bCs w:val="0"/>
                <w:sz w:val="24"/>
                <w:szCs w:val="24"/>
              </w:rPr>
            </w:pPr>
            <w:r w:rsidRPr="006D48E5">
              <w:rPr>
                <w:b w:val="0"/>
                <w:bCs w:val="0"/>
                <w:sz w:val="24"/>
                <w:szCs w:val="24"/>
              </w:rPr>
              <w:t>Introduction</w:t>
            </w:r>
          </w:p>
        </w:tc>
        <w:tc>
          <w:tcPr>
            <w:tcW w:w="1366" w:type="dxa"/>
          </w:tcPr>
          <w:p w14:paraId="39798DAE" w14:textId="77777777" w:rsidR="00EC6B0E" w:rsidRPr="006619CB" w:rsidRDefault="00000000" w:rsidP="00672CB9">
            <w:pPr>
              <w:pStyle w:val="Abstract"/>
              <w:spacing w:line="276" w:lineRule="auto"/>
              <w:ind w:firstLine="0"/>
              <w:jc w:val="center"/>
              <w:rPr>
                <w:b w:val="0"/>
                <w:bCs w:val="0"/>
                <w:sz w:val="24"/>
                <w:szCs w:val="24"/>
              </w:rPr>
            </w:pPr>
            <w:r>
              <w:rPr>
                <w:b w:val="0"/>
                <w:bCs w:val="0"/>
                <w:sz w:val="24"/>
                <w:szCs w:val="24"/>
              </w:rPr>
              <w:t>1</w:t>
            </w:r>
            <w:r w:rsidR="009F0890">
              <w:rPr>
                <w:b w:val="0"/>
                <w:bCs w:val="0"/>
                <w:sz w:val="24"/>
                <w:szCs w:val="24"/>
              </w:rPr>
              <w:t>-5</w:t>
            </w:r>
          </w:p>
        </w:tc>
      </w:tr>
      <w:tr w:rsidR="00510C19" w14:paraId="35821C6E" w14:textId="77777777" w:rsidTr="00E400BD">
        <w:trPr>
          <w:trHeight w:val="575"/>
        </w:trPr>
        <w:tc>
          <w:tcPr>
            <w:tcW w:w="1129" w:type="dxa"/>
            <w:vMerge/>
          </w:tcPr>
          <w:p w14:paraId="5028CF8C"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48AF1FAD" w14:textId="77777777" w:rsidR="00EC6B0E" w:rsidRPr="00EC6B0E" w:rsidRDefault="00000000" w:rsidP="00EC6B0E">
            <w:pPr>
              <w:pStyle w:val="Abstract"/>
              <w:numPr>
                <w:ilvl w:val="1"/>
                <w:numId w:val="15"/>
              </w:numPr>
              <w:spacing w:line="276" w:lineRule="auto"/>
              <w:jc w:val="left"/>
              <w:rPr>
                <w:b w:val="0"/>
                <w:bCs w:val="0"/>
                <w:sz w:val="24"/>
                <w:szCs w:val="24"/>
              </w:rPr>
            </w:pPr>
            <w:r>
              <w:rPr>
                <w:b w:val="0"/>
                <w:bCs w:val="0"/>
                <w:sz w:val="24"/>
                <w:szCs w:val="24"/>
              </w:rPr>
              <w:t xml:space="preserve">Introduction </w:t>
            </w:r>
          </w:p>
        </w:tc>
        <w:tc>
          <w:tcPr>
            <w:tcW w:w="1366" w:type="dxa"/>
          </w:tcPr>
          <w:p w14:paraId="015F0652" w14:textId="77777777" w:rsidR="00EC6B0E" w:rsidRDefault="00000000" w:rsidP="00672CB9">
            <w:pPr>
              <w:pStyle w:val="Abstract"/>
              <w:spacing w:line="276" w:lineRule="auto"/>
              <w:ind w:firstLine="0"/>
              <w:jc w:val="center"/>
              <w:rPr>
                <w:b w:val="0"/>
                <w:bCs w:val="0"/>
                <w:sz w:val="24"/>
                <w:szCs w:val="24"/>
              </w:rPr>
            </w:pPr>
            <w:r>
              <w:rPr>
                <w:b w:val="0"/>
                <w:bCs w:val="0"/>
                <w:sz w:val="24"/>
                <w:szCs w:val="24"/>
              </w:rPr>
              <w:t>1-2</w:t>
            </w:r>
          </w:p>
        </w:tc>
      </w:tr>
      <w:tr w:rsidR="00510C19" w14:paraId="6130B36C" w14:textId="77777777" w:rsidTr="00E400BD">
        <w:trPr>
          <w:trHeight w:val="575"/>
        </w:trPr>
        <w:tc>
          <w:tcPr>
            <w:tcW w:w="1129" w:type="dxa"/>
            <w:vMerge/>
          </w:tcPr>
          <w:p w14:paraId="5B897AFB"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443FDE61"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Existing System</w:t>
            </w:r>
          </w:p>
        </w:tc>
        <w:tc>
          <w:tcPr>
            <w:tcW w:w="1366" w:type="dxa"/>
          </w:tcPr>
          <w:p w14:paraId="6142F7FE" w14:textId="77777777" w:rsidR="00EC6B0E" w:rsidRDefault="00000000" w:rsidP="00672CB9">
            <w:pPr>
              <w:pStyle w:val="Abstract"/>
              <w:spacing w:line="276" w:lineRule="auto"/>
              <w:ind w:firstLine="0"/>
              <w:jc w:val="center"/>
              <w:rPr>
                <w:b w:val="0"/>
                <w:bCs w:val="0"/>
                <w:sz w:val="24"/>
                <w:szCs w:val="24"/>
              </w:rPr>
            </w:pPr>
            <w:r>
              <w:rPr>
                <w:b w:val="0"/>
                <w:bCs w:val="0"/>
                <w:sz w:val="24"/>
                <w:szCs w:val="24"/>
              </w:rPr>
              <w:t>2-3</w:t>
            </w:r>
          </w:p>
        </w:tc>
      </w:tr>
      <w:tr w:rsidR="00510C19" w14:paraId="679A75DA" w14:textId="77777777" w:rsidTr="00E400BD">
        <w:trPr>
          <w:trHeight w:val="575"/>
        </w:trPr>
        <w:tc>
          <w:tcPr>
            <w:tcW w:w="1129" w:type="dxa"/>
            <w:vMerge/>
          </w:tcPr>
          <w:p w14:paraId="24602282"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17189AC3"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Proposed System</w:t>
            </w:r>
          </w:p>
        </w:tc>
        <w:tc>
          <w:tcPr>
            <w:tcW w:w="1366" w:type="dxa"/>
          </w:tcPr>
          <w:p w14:paraId="25F5F3E6" w14:textId="77777777" w:rsidR="006A1653" w:rsidRDefault="00000000" w:rsidP="006A1653">
            <w:pPr>
              <w:pStyle w:val="Abstract"/>
              <w:spacing w:line="276" w:lineRule="auto"/>
              <w:ind w:firstLine="0"/>
              <w:jc w:val="center"/>
              <w:rPr>
                <w:b w:val="0"/>
                <w:bCs w:val="0"/>
                <w:sz w:val="24"/>
                <w:szCs w:val="24"/>
              </w:rPr>
            </w:pPr>
            <w:r>
              <w:rPr>
                <w:b w:val="0"/>
                <w:bCs w:val="0"/>
                <w:sz w:val="24"/>
                <w:szCs w:val="24"/>
              </w:rPr>
              <w:t>3-5</w:t>
            </w:r>
          </w:p>
        </w:tc>
      </w:tr>
      <w:tr w:rsidR="00510C19" w14:paraId="3057870D" w14:textId="77777777" w:rsidTr="00E400BD">
        <w:trPr>
          <w:trHeight w:val="575"/>
        </w:trPr>
        <w:tc>
          <w:tcPr>
            <w:tcW w:w="1129" w:type="dxa"/>
            <w:vMerge/>
          </w:tcPr>
          <w:p w14:paraId="2BA807FC"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8471594"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System Requirements</w:t>
            </w:r>
          </w:p>
        </w:tc>
        <w:tc>
          <w:tcPr>
            <w:tcW w:w="1366" w:type="dxa"/>
          </w:tcPr>
          <w:p w14:paraId="0A13B01A"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5DAD0325" w14:textId="77777777" w:rsidTr="00E400BD">
        <w:trPr>
          <w:trHeight w:val="575"/>
        </w:trPr>
        <w:tc>
          <w:tcPr>
            <w:tcW w:w="1129" w:type="dxa"/>
            <w:vMerge/>
          </w:tcPr>
          <w:p w14:paraId="28E4BAA4"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9D8F2E7" w14:textId="77777777" w:rsidR="00EC6B0E" w:rsidRPr="006D48E5" w:rsidRDefault="00000000" w:rsidP="00EC6B0E">
            <w:pPr>
              <w:pStyle w:val="Abstract"/>
              <w:spacing w:line="276" w:lineRule="auto"/>
              <w:ind w:left="792" w:firstLine="0"/>
              <w:jc w:val="left"/>
              <w:rPr>
                <w:b w:val="0"/>
                <w:bCs w:val="0"/>
                <w:sz w:val="24"/>
                <w:szCs w:val="24"/>
              </w:rPr>
            </w:pPr>
            <w:r w:rsidRPr="00124FF5">
              <w:rPr>
                <w:b w:val="0"/>
                <w:bCs w:val="0"/>
                <w:sz w:val="24"/>
                <w:szCs w:val="24"/>
              </w:rPr>
              <w:t>1.4.1 Hardware Requirements</w:t>
            </w:r>
          </w:p>
        </w:tc>
        <w:tc>
          <w:tcPr>
            <w:tcW w:w="1366" w:type="dxa"/>
          </w:tcPr>
          <w:p w14:paraId="42EB7324"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7D988FE6" w14:textId="77777777" w:rsidTr="00E400BD">
        <w:trPr>
          <w:trHeight w:val="575"/>
        </w:trPr>
        <w:tc>
          <w:tcPr>
            <w:tcW w:w="1129" w:type="dxa"/>
            <w:vMerge/>
          </w:tcPr>
          <w:p w14:paraId="515E7ED4"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3134636F" w14:textId="77777777" w:rsidR="00EC6B0E" w:rsidRPr="006D48E5" w:rsidRDefault="00000000" w:rsidP="003A3891">
            <w:pPr>
              <w:pStyle w:val="Abstract"/>
              <w:spacing w:line="276" w:lineRule="auto"/>
              <w:ind w:firstLine="0"/>
              <w:jc w:val="left"/>
              <w:rPr>
                <w:b w:val="0"/>
                <w:bCs w:val="0"/>
                <w:sz w:val="24"/>
                <w:szCs w:val="24"/>
              </w:rPr>
            </w:pPr>
            <w:r>
              <w:rPr>
                <w:b w:val="0"/>
                <w:bCs w:val="0"/>
                <w:sz w:val="24"/>
                <w:szCs w:val="24"/>
              </w:rPr>
              <w:t xml:space="preserve">             </w:t>
            </w:r>
            <w:r w:rsidRPr="00124FF5">
              <w:rPr>
                <w:b w:val="0"/>
                <w:bCs w:val="0"/>
                <w:sz w:val="24"/>
                <w:szCs w:val="24"/>
              </w:rPr>
              <w:t>1.4.2 Software Requirements</w:t>
            </w:r>
          </w:p>
        </w:tc>
        <w:tc>
          <w:tcPr>
            <w:tcW w:w="1366" w:type="dxa"/>
          </w:tcPr>
          <w:p w14:paraId="41D759B0"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4165F897" w14:textId="77777777" w:rsidTr="00EC6B0E">
        <w:trPr>
          <w:trHeight w:val="575"/>
        </w:trPr>
        <w:tc>
          <w:tcPr>
            <w:tcW w:w="1129" w:type="dxa"/>
            <w:vMerge w:val="restart"/>
          </w:tcPr>
          <w:p w14:paraId="60D55806"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739EC68D" w14:textId="77777777" w:rsidR="00EC6B0E" w:rsidRPr="00845E11" w:rsidRDefault="00000000" w:rsidP="00C82267">
            <w:pPr>
              <w:pStyle w:val="Abstract"/>
              <w:spacing w:line="276" w:lineRule="auto"/>
              <w:ind w:firstLine="0"/>
              <w:jc w:val="left"/>
              <w:rPr>
                <w:b w:val="0"/>
                <w:bCs w:val="0"/>
                <w:sz w:val="24"/>
                <w:szCs w:val="24"/>
              </w:rPr>
            </w:pPr>
            <w:r w:rsidRPr="006D48E5">
              <w:rPr>
                <w:b w:val="0"/>
                <w:bCs w:val="0"/>
                <w:sz w:val="24"/>
                <w:szCs w:val="24"/>
              </w:rPr>
              <w:t>Literature Survey</w:t>
            </w:r>
          </w:p>
        </w:tc>
        <w:tc>
          <w:tcPr>
            <w:tcW w:w="1366" w:type="dxa"/>
          </w:tcPr>
          <w:p w14:paraId="2D341067" w14:textId="77777777" w:rsidR="00EC6B0E" w:rsidRPr="006619CB" w:rsidRDefault="00000000" w:rsidP="006619CB">
            <w:pPr>
              <w:pStyle w:val="Abstract"/>
              <w:spacing w:line="276" w:lineRule="auto"/>
              <w:ind w:firstLine="0"/>
              <w:jc w:val="center"/>
              <w:rPr>
                <w:b w:val="0"/>
                <w:bCs w:val="0"/>
                <w:sz w:val="24"/>
                <w:szCs w:val="24"/>
              </w:rPr>
            </w:pPr>
            <w:r>
              <w:rPr>
                <w:b w:val="0"/>
                <w:bCs w:val="0"/>
                <w:sz w:val="24"/>
                <w:szCs w:val="24"/>
              </w:rPr>
              <w:t>6</w:t>
            </w:r>
          </w:p>
        </w:tc>
      </w:tr>
      <w:tr w:rsidR="00510C19" w14:paraId="482C8E92" w14:textId="77777777" w:rsidTr="00E400BD">
        <w:trPr>
          <w:trHeight w:val="575"/>
        </w:trPr>
        <w:tc>
          <w:tcPr>
            <w:tcW w:w="1129" w:type="dxa"/>
            <w:vMerge/>
          </w:tcPr>
          <w:p w14:paraId="7FFE8308"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1F5C35D" w14:textId="77777777" w:rsidR="00EC6B0E" w:rsidRPr="00C82267" w:rsidRDefault="00000000" w:rsidP="00C82267">
            <w:pPr>
              <w:pStyle w:val="Abstract"/>
              <w:numPr>
                <w:ilvl w:val="1"/>
                <w:numId w:val="41"/>
              </w:numPr>
              <w:spacing w:line="276" w:lineRule="auto"/>
              <w:jc w:val="left"/>
              <w:rPr>
                <w:b w:val="0"/>
                <w:bCs w:val="0"/>
                <w:sz w:val="24"/>
                <w:szCs w:val="24"/>
              </w:rPr>
            </w:pPr>
            <w:r w:rsidRPr="00FD3677">
              <w:rPr>
                <w:b w:val="0"/>
                <w:bCs w:val="0"/>
                <w:sz w:val="24"/>
                <w:szCs w:val="24"/>
              </w:rPr>
              <w:t>Machine Learning</w:t>
            </w:r>
          </w:p>
        </w:tc>
        <w:tc>
          <w:tcPr>
            <w:tcW w:w="1366" w:type="dxa"/>
          </w:tcPr>
          <w:p w14:paraId="2C54B18F" w14:textId="77777777" w:rsidR="00EC6B0E" w:rsidRDefault="00000000" w:rsidP="006619CB">
            <w:pPr>
              <w:pStyle w:val="Abstract"/>
              <w:spacing w:line="276" w:lineRule="auto"/>
              <w:ind w:firstLine="0"/>
              <w:jc w:val="center"/>
              <w:rPr>
                <w:b w:val="0"/>
                <w:bCs w:val="0"/>
                <w:sz w:val="24"/>
                <w:szCs w:val="24"/>
              </w:rPr>
            </w:pPr>
            <w:r>
              <w:rPr>
                <w:b w:val="0"/>
                <w:bCs w:val="0"/>
                <w:sz w:val="24"/>
                <w:szCs w:val="24"/>
              </w:rPr>
              <w:t>6-7</w:t>
            </w:r>
          </w:p>
        </w:tc>
      </w:tr>
      <w:tr w:rsidR="00510C19" w14:paraId="44B6F9BA" w14:textId="77777777" w:rsidTr="00E400BD">
        <w:trPr>
          <w:trHeight w:val="575"/>
        </w:trPr>
        <w:tc>
          <w:tcPr>
            <w:tcW w:w="1129" w:type="dxa"/>
            <w:vMerge/>
          </w:tcPr>
          <w:p w14:paraId="706645C9" w14:textId="77777777" w:rsidR="00EC6B0E" w:rsidRPr="006D48E5" w:rsidRDefault="00EC6B0E" w:rsidP="00EC6B0E">
            <w:pPr>
              <w:pStyle w:val="Abstract"/>
              <w:numPr>
                <w:ilvl w:val="0"/>
                <w:numId w:val="40"/>
              </w:numPr>
              <w:spacing w:line="276" w:lineRule="auto"/>
              <w:rPr>
                <w:b w:val="0"/>
                <w:bCs w:val="0"/>
                <w:sz w:val="24"/>
                <w:szCs w:val="24"/>
              </w:rPr>
            </w:pPr>
          </w:p>
        </w:tc>
        <w:tc>
          <w:tcPr>
            <w:tcW w:w="6521" w:type="dxa"/>
          </w:tcPr>
          <w:p w14:paraId="1E902C8D" w14:textId="77777777" w:rsidR="00EC6B0E" w:rsidRPr="00C82267" w:rsidRDefault="00000000" w:rsidP="00C82267">
            <w:pPr>
              <w:pStyle w:val="Abstract"/>
              <w:numPr>
                <w:ilvl w:val="1"/>
                <w:numId w:val="41"/>
              </w:numPr>
              <w:spacing w:line="276" w:lineRule="auto"/>
              <w:jc w:val="left"/>
              <w:rPr>
                <w:b w:val="0"/>
                <w:bCs w:val="0"/>
                <w:sz w:val="24"/>
                <w:szCs w:val="24"/>
              </w:rPr>
            </w:pPr>
            <w:r w:rsidRPr="00FD3677">
              <w:rPr>
                <w:b w:val="0"/>
                <w:bCs w:val="0"/>
                <w:sz w:val="24"/>
                <w:szCs w:val="24"/>
              </w:rPr>
              <w:t>Types of Machine Learning</w:t>
            </w:r>
          </w:p>
        </w:tc>
        <w:tc>
          <w:tcPr>
            <w:tcW w:w="1366" w:type="dxa"/>
          </w:tcPr>
          <w:p w14:paraId="1C09F2DE" w14:textId="77777777" w:rsidR="00EC6B0E" w:rsidRDefault="00000000" w:rsidP="006619CB">
            <w:pPr>
              <w:pStyle w:val="Abstract"/>
              <w:spacing w:line="276" w:lineRule="auto"/>
              <w:ind w:firstLine="0"/>
              <w:jc w:val="center"/>
              <w:rPr>
                <w:b w:val="0"/>
                <w:bCs w:val="0"/>
                <w:sz w:val="24"/>
                <w:szCs w:val="24"/>
              </w:rPr>
            </w:pPr>
            <w:r>
              <w:rPr>
                <w:b w:val="0"/>
                <w:bCs w:val="0"/>
                <w:sz w:val="24"/>
                <w:szCs w:val="24"/>
              </w:rPr>
              <w:t>8-</w:t>
            </w:r>
            <w:r w:rsidR="009F0890">
              <w:rPr>
                <w:b w:val="0"/>
                <w:bCs w:val="0"/>
                <w:sz w:val="24"/>
                <w:szCs w:val="24"/>
              </w:rPr>
              <w:t>9</w:t>
            </w:r>
          </w:p>
        </w:tc>
      </w:tr>
      <w:tr w:rsidR="00510C19" w14:paraId="4A86CC0E" w14:textId="77777777" w:rsidTr="00E400BD">
        <w:trPr>
          <w:trHeight w:val="575"/>
        </w:trPr>
        <w:tc>
          <w:tcPr>
            <w:tcW w:w="1129" w:type="dxa"/>
            <w:vMerge/>
          </w:tcPr>
          <w:p w14:paraId="3A972E8F" w14:textId="77777777" w:rsidR="00EC6B0E" w:rsidRPr="006D48E5" w:rsidRDefault="00EC6B0E" w:rsidP="00EC6B0E">
            <w:pPr>
              <w:pStyle w:val="Abstract"/>
              <w:numPr>
                <w:ilvl w:val="0"/>
                <w:numId w:val="40"/>
              </w:numPr>
              <w:spacing w:line="276" w:lineRule="auto"/>
              <w:rPr>
                <w:b w:val="0"/>
                <w:bCs w:val="0"/>
                <w:sz w:val="24"/>
                <w:szCs w:val="24"/>
              </w:rPr>
            </w:pPr>
          </w:p>
        </w:tc>
        <w:tc>
          <w:tcPr>
            <w:tcW w:w="6521" w:type="dxa"/>
          </w:tcPr>
          <w:p w14:paraId="54E2038F" w14:textId="77777777" w:rsidR="00EC6B0E" w:rsidRPr="006D48E5" w:rsidRDefault="00000000" w:rsidP="00C82267">
            <w:pPr>
              <w:pStyle w:val="Abstract"/>
              <w:spacing w:line="276" w:lineRule="auto"/>
              <w:ind w:left="360" w:firstLine="0"/>
              <w:jc w:val="left"/>
              <w:rPr>
                <w:b w:val="0"/>
                <w:bCs w:val="0"/>
                <w:sz w:val="24"/>
                <w:szCs w:val="24"/>
              </w:rPr>
            </w:pPr>
            <w:r>
              <w:rPr>
                <w:b w:val="0"/>
                <w:bCs w:val="0"/>
                <w:sz w:val="24"/>
                <w:szCs w:val="24"/>
              </w:rPr>
              <w:t xml:space="preserve">2.3 </w:t>
            </w:r>
            <w:r w:rsidRPr="00FD3677">
              <w:rPr>
                <w:b w:val="0"/>
                <w:bCs w:val="0"/>
                <w:sz w:val="24"/>
                <w:szCs w:val="24"/>
              </w:rPr>
              <w:t>Applications of Machine Learning</w:t>
            </w:r>
          </w:p>
        </w:tc>
        <w:tc>
          <w:tcPr>
            <w:tcW w:w="1366" w:type="dxa"/>
          </w:tcPr>
          <w:p w14:paraId="7DAF5618" w14:textId="77777777" w:rsidR="00EC6B0E" w:rsidRDefault="00000000" w:rsidP="006619CB">
            <w:pPr>
              <w:pStyle w:val="Abstract"/>
              <w:spacing w:line="276" w:lineRule="auto"/>
              <w:ind w:firstLine="0"/>
              <w:jc w:val="center"/>
              <w:rPr>
                <w:b w:val="0"/>
                <w:bCs w:val="0"/>
                <w:sz w:val="24"/>
                <w:szCs w:val="24"/>
              </w:rPr>
            </w:pPr>
            <w:r>
              <w:rPr>
                <w:b w:val="0"/>
                <w:bCs w:val="0"/>
                <w:sz w:val="24"/>
                <w:szCs w:val="24"/>
              </w:rPr>
              <w:t>9-10</w:t>
            </w:r>
          </w:p>
        </w:tc>
      </w:tr>
      <w:tr w:rsidR="00510C19" w14:paraId="71E15D45" w14:textId="77777777" w:rsidTr="00E400BD">
        <w:trPr>
          <w:trHeight w:val="575"/>
        </w:trPr>
        <w:tc>
          <w:tcPr>
            <w:tcW w:w="1129" w:type="dxa"/>
            <w:vMerge/>
          </w:tcPr>
          <w:p w14:paraId="304F204F" w14:textId="77777777" w:rsidR="00EC6B0E" w:rsidRPr="006D48E5" w:rsidRDefault="00EC6B0E" w:rsidP="00C82267">
            <w:pPr>
              <w:pStyle w:val="Abstract"/>
              <w:numPr>
                <w:ilvl w:val="0"/>
                <w:numId w:val="41"/>
              </w:numPr>
              <w:spacing w:line="276" w:lineRule="auto"/>
              <w:rPr>
                <w:b w:val="0"/>
                <w:bCs w:val="0"/>
                <w:sz w:val="24"/>
                <w:szCs w:val="24"/>
              </w:rPr>
            </w:pPr>
          </w:p>
        </w:tc>
        <w:tc>
          <w:tcPr>
            <w:tcW w:w="6521" w:type="dxa"/>
          </w:tcPr>
          <w:p w14:paraId="66974DC4" w14:textId="77777777" w:rsidR="00EC6B0E" w:rsidRPr="006D48E5" w:rsidRDefault="00000000" w:rsidP="00C82267">
            <w:pPr>
              <w:pStyle w:val="Abstract"/>
              <w:numPr>
                <w:ilvl w:val="1"/>
                <w:numId w:val="42"/>
              </w:numPr>
              <w:spacing w:line="276" w:lineRule="auto"/>
              <w:jc w:val="left"/>
              <w:rPr>
                <w:b w:val="0"/>
                <w:bCs w:val="0"/>
                <w:sz w:val="24"/>
                <w:szCs w:val="24"/>
              </w:rPr>
            </w:pPr>
            <w:r w:rsidRPr="007E68AB">
              <w:rPr>
                <w:b w:val="0"/>
                <w:bCs w:val="0"/>
                <w:sz w:val="24"/>
                <w:szCs w:val="24"/>
              </w:rPr>
              <w:t>Implementation of Machine Learning using Python</w:t>
            </w:r>
          </w:p>
        </w:tc>
        <w:tc>
          <w:tcPr>
            <w:tcW w:w="1366" w:type="dxa"/>
          </w:tcPr>
          <w:p w14:paraId="558F3497"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10-13</w:t>
            </w:r>
          </w:p>
        </w:tc>
      </w:tr>
      <w:tr w:rsidR="00510C19" w14:paraId="160589C5" w14:textId="77777777" w:rsidTr="00E400BD">
        <w:trPr>
          <w:trHeight w:val="575"/>
        </w:trPr>
        <w:tc>
          <w:tcPr>
            <w:tcW w:w="1129" w:type="dxa"/>
            <w:vMerge/>
          </w:tcPr>
          <w:p w14:paraId="6DC406CA"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144574C9" w14:textId="77777777" w:rsidR="00EC6B0E" w:rsidRPr="00C82267" w:rsidRDefault="00000000" w:rsidP="00C82267">
            <w:pPr>
              <w:pStyle w:val="Abstract"/>
              <w:numPr>
                <w:ilvl w:val="2"/>
                <w:numId w:val="42"/>
              </w:numPr>
              <w:spacing w:line="276" w:lineRule="auto"/>
              <w:jc w:val="left"/>
              <w:rPr>
                <w:b w:val="0"/>
                <w:bCs w:val="0"/>
                <w:sz w:val="24"/>
                <w:szCs w:val="24"/>
              </w:rPr>
            </w:pPr>
            <w:r w:rsidRPr="00845E11">
              <w:rPr>
                <w:b w:val="0"/>
                <w:bCs w:val="0"/>
                <w:sz w:val="24"/>
                <w:szCs w:val="24"/>
              </w:rPr>
              <w:t>Introduction to Python</w:t>
            </w:r>
          </w:p>
        </w:tc>
        <w:tc>
          <w:tcPr>
            <w:tcW w:w="1366" w:type="dxa"/>
          </w:tcPr>
          <w:p w14:paraId="479E112B"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10</w:t>
            </w:r>
          </w:p>
        </w:tc>
      </w:tr>
      <w:tr w:rsidR="00510C19" w14:paraId="23257746" w14:textId="77777777" w:rsidTr="00E400BD">
        <w:trPr>
          <w:trHeight w:val="575"/>
        </w:trPr>
        <w:tc>
          <w:tcPr>
            <w:tcW w:w="1129" w:type="dxa"/>
            <w:vMerge/>
          </w:tcPr>
          <w:p w14:paraId="6D831AAA"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59A2CC44" w14:textId="77777777" w:rsidR="00EC6B0E" w:rsidRPr="00C82267" w:rsidRDefault="00000000" w:rsidP="00C82267">
            <w:pPr>
              <w:pStyle w:val="Abstract"/>
              <w:spacing w:line="276" w:lineRule="auto"/>
              <w:jc w:val="left"/>
              <w:rPr>
                <w:b w:val="0"/>
                <w:bCs w:val="0"/>
                <w:sz w:val="24"/>
                <w:szCs w:val="24"/>
              </w:rPr>
            </w:pPr>
            <w:r>
              <w:rPr>
                <w:b w:val="0"/>
                <w:bCs w:val="0"/>
                <w:sz w:val="24"/>
                <w:szCs w:val="24"/>
              </w:rPr>
              <w:t xml:space="preserve">        2.4.2 </w:t>
            </w:r>
            <w:r w:rsidRPr="00C015C5">
              <w:rPr>
                <w:b w:val="0"/>
                <w:bCs w:val="0"/>
                <w:sz w:val="24"/>
                <w:szCs w:val="24"/>
              </w:rPr>
              <w:t>Python Libraries</w:t>
            </w:r>
          </w:p>
        </w:tc>
        <w:tc>
          <w:tcPr>
            <w:tcW w:w="1366" w:type="dxa"/>
          </w:tcPr>
          <w:p w14:paraId="558324BE"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11-12</w:t>
            </w:r>
          </w:p>
        </w:tc>
      </w:tr>
      <w:tr w:rsidR="00510C19" w14:paraId="0BF87203" w14:textId="77777777" w:rsidTr="00E400BD">
        <w:trPr>
          <w:trHeight w:val="575"/>
        </w:trPr>
        <w:tc>
          <w:tcPr>
            <w:tcW w:w="1129" w:type="dxa"/>
            <w:vMerge/>
          </w:tcPr>
          <w:p w14:paraId="6F5D81A2"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71430F72" w14:textId="77777777" w:rsidR="00C82267" w:rsidRPr="006D48E5" w:rsidRDefault="00000000" w:rsidP="00C82267">
            <w:pPr>
              <w:pStyle w:val="Abstract"/>
              <w:tabs>
                <w:tab w:val="left" w:pos="2600"/>
              </w:tabs>
              <w:spacing w:line="276" w:lineRule="auto"/>
              <w:ind w:firstLine="0"/>
              <w:jc w:val="left"/>
              <w:rPr>
                <w:b w:val="0"/>
                <w:bCs w:val="0"/>
                <w:sz w:val="24"/>
                <w:szCs w:val="24"/>
              </w:rPr>
            </w:pPr>
            <w:r>
              <w:rPr>
                <w:b w:val="0"/>
                <w:bCs w:val="0"/>
                <w:sz w:val="24"/>
                <w:szCs w:val="24"/>
              </w:rPr>
              <w:t xml:space="preserve">             2.4.3 </w:t>
            </w:r>
            <w:r w:rsidRPr="00C015C5">
              <w:rPr>
                <w:b w:val="0"/>
                <w:bCs w:val="0"/>
                <w:sz w:val="24"/>
                <w:szCs w:val="24"/>
              </w:rPr>
              <w:t>Machine Learning Methods</w:t>
            </w:r>
          </w:p>
        </w:tc>
        <w:tc>
          <w:tcPr>
            <w:tcW w:w="1366" w:type="dxa"/>
          </w:tcPr>
          <w:p w14:paraId="34B48253"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12-13</w:t>
            </w:r>
          </w:p>
        </w:tc>
      </w:tr>
      <w:tr w:rsidR="00510C19" w14:paraId="7B495A81" w14:textId="77777777" w:rsidTr="00C82267">
        <w:trPr>
          <w:trHeight w:val="577"/>
        </w:trPr>
        <w:tc>
          <w:tcPr>
            <w:tcW w:w="1129" w:type="dxa"/>
            <w:vMerge w:val="restart"/>
          </w:tcPr>
          <w:p w14:paraId="553A97FC"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43E56F8B" w14:textId="77777777" w:rsidR="00C82267" w:rsidRPr="006D48E5" w:rsidRDefault="00000000" w:rsidP="00E400BD">
            <w:pPr>
              <w:pStyle w:val="Abstract"/>
              <w:spacing w:line="276" w:lineRule="auto"/>
              <w:ind w:firstLine="0"/>
              <w:jc w:val="left"/>
              <w:rPr>
                <w:b w:val="0"/>
                <w:bCs w:val="0"/>
                <w:sz w:val="24"/>
                <w:szCs w:val="24"/>
              </w:rPr>
            </w:pPr>
            <w:r w:rsidRPr="006D48E5">
              <w:rPr>
                <w:b w:val="0"/>
                <w:bCs w:val="0"/>
                <w:sz w:val="24"/>
                <w:szCs w:val="24"/>
              </w:rPr>
              <w:t>System Analysis</w:t>
            </w:r>
          </w:p>
        </w:tc>
        <w:tc>
          <w:tcPr>
            <w:tcW w:w="1366" w:type="dxa"/>
          </w:tcPr>
          <w:p w14:paraId="53F50EE5" w14:textId="7FA9CC45" w:rsidR="00C82267" w:rsidRPr="006619CB"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r w:rsidR="009F0890">
              <w:rPr>
                <w:b w:val="0"/>
                <w:bCs w:val="0"/>
                <w:sz w:val="24"/>
                <w:szCs w:val="24"/>
              </w:rPr>
              <w:t>-18</w:t>
            </w:r>
          </w:p>
        </w:tc>
      </w:tr>
      <w:tr w:rsidR="00510C19" w14:paraId="4F777B78" w14:textId="77777777" w:rsidTr="00E400BD">
        <w:trPr>
          <w:trHeight w:val="575"/>
        </w:trPr>
        <w:tc>
          <w:tcPr>
            <w:tcW w:w="1129" w:type="dxa"/>
            <w:vMerge/>
          </w:tcPr>
          <w:p w14:paraId="4821F59B"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9D82721"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1 Scope of Project</w:t>
            </w:r>
          </w:p>
        </w:tc>
        <w:tc>
          <w:tcPr>
            <w:tcW w:w="1366" w:type="dxa"/>
          </w:tcPr>
          <w:p w14:paraId="54620570" w14:textId="33130AB7"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p>
        </w:tc>
      </w:tr>
      <w:tr w:rsidR="00510C19" w14:paraId="2B4E1E07" w14:textId="77777777" w:rsidTr="00E400BD">
        <w:trPr>
          <w:trHeight w:val="575"/>
        </w:trPr>
        <w:tc>
          <w:tcPr>
            <w:tcW w:w="1129" w:type="dxa"/>
            <w:vMerge/>
          </w:tcPr>
          <w:p w14:paraId="35C8860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8C9C547"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.2 Analysis</w:t>
            </w:r>
          </w:p>
        </w:tc>
        <w:tc>
          <w:tcPr>
            <w:tcW w:w="1366" w:type="dxa"/>
          </w:tcPr>
          <w:p w14:paraId="1FA22ABB" w14:textId="77777777" w:rsidR="00C82267" w:rsidRDefault="00000000" w:rsidP="006619CB">
            <w:pPr>
              <w:pStyle w:val="Abstract"/>
              <w:spacing w:line="276" w:lineRule="auto"/>
              <w:ind w:firstLine="0"/>
              <w:jc w:val="center"/>
              <w:rPr>
                <w:b w:val="0"/>
                <w:bCs w:val="0"/>
                <w:sz w:val="24"/>
                <w:szCs w:val="24"/>
              </w:rPr>
            </w:pPr>
            <w:r>
              <w:rPr>
                <w:b w:val="0"/>
                <w:bCs w:val="0"/>
                <w:sz w:val="24"/>
                <w:szCs w:val="24"/>
              </w:rPr>
              <w:t>14</w:t>
            </w:r>
          </w:p>
        </w:tc>
      </w:tr>
      <w:tr w:rsidR="00510C19" w14:paraId="4B0D5AC4" w14:textId="77777777" w:rsidTr="00E400BD">
        <w:trPr>
          <w:trHeight w:val="575"/>
        </w:trPr>
        <w:tc>
          <w:tcPr>
            <w:tcW w:w="1129" w:type="dxa"/>
            <w:vMerge/>
          </w:tcPr>
          <w:p w14:paraId="6EE2C11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C1590CE"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w:t>
            </w:r>
            <w:r>
              <w:rPr>
                <w:b w:val="0"/>
                <w:bCs w:val="0"/>
                <w:sz w:val="24"/>
                <w:szCs w:val="24"/>
              </w:rPr>
              <w:t>3</w:t>
            </w:r>
            <w:r w:rsidRPr="00441ECD">
              <w:rPr>
                <w:b w:val="0"/>
                <w:bCs w:val="0"/>
                <w:sz w:val="24"/>
                <w:szCs w:val="24"/>
              </w:rPr>
              <w:t xml:space="preserve"> Data Preprocessing</w:t>
            </w:r>
          </w:p>
        </w:tc>
        <w:tc>
          <w:tcPr>
            <w:tcW w:w="1366" w:type="dxa"/>
          </w:tcPr>
          <w:p w14:paraId="3260EA68" w14:textId="11370AAD" w:rsidR="00C82267" w:rsidRDefault="00000000" w:rsidP="006619CB">
            <w:pPr>
              <w:pStyle w:val="Abstract"/>
              <w:spacing w:line="276" w:lineRule="auto"/>
              <w:ind w:firstLine="0"/>
              <w:jc w:val="center"/>
              <w:rPr>
                <w:b w:val="0"/>
                <w:bCs w:val="0"/>
                <w:sz w:val="24"/>
                <w:szCs w:val="24"/>
              </w:rPr>
            </w:pPr>
            <w:r>
              <w:rPr>
                <w:b w:val="0"/>
                <w:bCs w:val="0"/>
                <w:sz w:val="24"/>
                <w:szCs w:val="24"/>
              </w:rPr>
              <w:t>14-1</w:t>
            </w:r>
            <w:r w:rsidR="00B85934">
              <w:rPr>
                <w:b w:val="0"/>
                <w:bCs w:val="0"/>
                <w:sz w:val="24"/>
                <w:szCs w:val="24"/>
              </w:rPr>
              <w:t>6</w:t>
            </w:r>
          </w:p>
        </w:tc>
      </w:tr>
      <w:tr w:rsidR="00510C19" w14:paraId="54C472F6" w14:textId="77777777" w:rsidTr="00E400BD">
        <w:trPr>
          <w:trHeight w:val="575"/>
        </w:trPr>
        <w:tc>
          <w:tcPr>
            <w:tcW w:w="1129" w:type="dxa"/>
            <w:vMerge/>
          </w:tcPr>
          <w:p w14:paraId="5A5FF9E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F01FD10"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w:t>
            </w:r>
            <w:r>
              <w:rPr>
                <w:b w:val="0"/>
                <w:bCs w:val="0"/>
                <w:sz w:val="24"/>
                <w:szCs w:val="24"/>
              </w:rPr>
              <w:t>4</w:t>
            </w:r>
            <w:r w:rsidRPr="00441ECD">
              <w:rPr>
                <w:b w:val="0"/>
                <w:bCs w:val="0"/>
                <w:sz w:val="24"/>
                <w:szCs w:val="24"/>
              </w:rPr>
              <w:t xml:space="preserve"> </w:t>
            </w:r>
            <w:r>
              <w:rPr>
                <w:b w:val="0"/>
                <w:bCs w:val="0"/>
                <w:sz w:val="24"/>
                <w:szCs w:val="24"/>
              </w:rPr>
              <w:t>Feature Extraction</w:t>
            </w:r>
          </w:p>
        </w:tc>
        <w:tc>
          <w:tcPr>
            <w:tcW w:w="1366" w:type="dxa"/>
          </w:tcPr>
          <w:p w14:paraId="7A561DDC" w14:textId="4E68F2E0"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6-17</w:t>
            </w:r>
          </w:p>
        </w:tc>
      </w:tr>
      <w:tr w:rsidR="00510C19" w14:paraId="3A8F397D" w14:textId="77777777" w:rsidTr="00E400BD">
        <w:trPr>
          <w:trHeight w:val="575"/>
        </w:trPr>
        <w:tc>
          <w:tcPr>
            <w:tcW w:w="1129" w:type="dxa"/>
            <w:vMerge/>
          </w:tcPr>
          <w:p w14:paraId="0F7B32E4"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45C2169"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 xml:space="preserve">.5 </w:t>
            </w:r>
            <w:r>
              <w:rPr>
                <w:b w:val="0"/>
                <w:bCs w:val="0"/>
                <w:sz w:val="24"/>
                <w:szCs w:val="24"/>
              </w:rPr>
              <w:t>Parameter Settings</w:t>
            </w:r>
          </w:p>
        </w:tc>
        <w:tc>
          <w:tcPr>
            <w:tcW w:w="1366" w:type="dxa"/>
          </w:tcPr>
          <w:p w14:paraId="5D7A5EAF" w14:textId="0892F8CF" w:rsidR="00C82267" w:rsidRDefault="00000000" w:rsidP="006619CB">
            <w:pPr>
              <w:pStyle w:val="Abstract"/>
              <w:spacing w:line="276" w:lineRule="auto"/>
              <w:ind w:firstLine="0"/>
              <w:jc w:val="center"/>
              <w:rPr>
                <w:b w:val="0"/>
                <w:bCs w:val="0"/>
                <w:sz w:val="24"/>
                <w:szCs w:val="24"/>
              </w:rPr>
            </w:pPr>
            <w:r>
              <w:rPr>
                <w:b w:val="0"/>
                <w:bCs w:val="0"/>
                <w:sz w:val="24"/>
                <w:szCs w:val="24"/>
              </w:rPr>
              <w:t>17</w:t>
            </w:r>
          </w:p>
        </w:tc>
      </w:tr>
      <w:tr w:rsidR="00510C19" w14:paraId="683CAB9B" w14:textId="77777777" w:rsidTr="00E400BD">
        <w:trPr>
          <w:trHeight w:val="575"/>
        </w:trPr>
        <w:tc>
          <w:tcPr>
            <w:tcW w:w="1129" w:type="dxa"/>
            <w:vMerge/>
          </w:tcPr>
          <w:p w14:paraId="239D490D"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4084CFD"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3</w:t>
            </w:r>
            <w:r w:rsidRPr="00441ECD">
              <w:rPr>
                <w:b w:val="0"/>
                <w:bCs w:val="0"/>
                <w:sz w:val="24"/>
                <w:szCs w:val="24"/>
              </w:rPr>
              <w:t>.6 Evaluation Metrics</w:t>
            </w:r>
          </w:p>
        </w:tc>
        <w:tc>
          <w:tcPr>
            <w:tcW w:w="1366" w:type="dxa"/>
          </w:tcPr>
          <w:p w14:paraId="2D7E7AE0" w14:textId="77777777" w:rsidR="00C82267" w:rsidRDefault="00000000" w:rsidP="006619CB">
            <w:pPr>
              <w:pStyle w:val="Abstract"/>
              <w:spacing w:line="276" w:lineRule="auto"/>
              <w:ind w:firstLine="0"/>
              <w:jc w:val="center"/>
              <w:rPr>
                <w:b w:val="0"/>
                <w:bCs w:val="0"/>
                <w:sz w:val="24"/>
                <w:szCs w:val="24"/>
              </w:rPr>
            </w:pPr>
            <w:r>
              <w:rPr>
                <w:b w:val="0"/>
                <w:bCs w:val="0"/>
                <w:sz w:val="24"/>
                <w:szCs w:val="24"/>
              </w:rPr>
              <w:t>17-18</w:t>
            </w:r>
          </w:p>
        </w:tc>
      </w:tr>
      <w:tr w:rsidR="00510C19" w14:paraId="7ECBF5A0" w14:textId="77777777" w:rsidTr="00C82267">
        <w:trPr>
          <w:trHeight w:val="574"/>
        </w:trPr>
        <w:tc>
          <w:tcPr>
            <w:tcW w:w="1129" w:type="dxa"/>
            <w:vMerge w:val="restart"/>
          </w:tcPr>
          <w:p w14:paraId="7A90370A"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99C83C1" w14:textId="77777777" w:rsidR="00C82267" w:rsidRPr="006D48E5" w:rsidRDefault="00000000" w:rsidP="00C82267">
            <w:pPr>
              <w:pStyle w:val="Abstract"/>
              <w:spacing w:line="276" w:lineRule="auto"/>
              <w:ind w:firstLine="0"/>
              <w:jc w:val="left"/>
              <w:rPr>
                <w:b w:val="0"/>
                <w:bCs w:val="0"/>
                <w:sz w:val="24"/>
                <w:szCs w:val="24"/>
              </w:rPr>
            </w:pPr>
            <w:r w:rsidRPr="006D48E5">
              <w:rPr>
                <w:b w:val="0"/>
                <w:bCs w:val="0"/>
                <w:sz w:val="24"/>
                <w:szCs w:val="24"/>
              </w:rPr>
              <w:t>Design Analysis</w:t>
            </w:r>
          </w:p>
        </w:tc>
        <w:tc>
          <w:tcPr>
            <w:tcW w:w="1366" w:type="dxa"/>
          </w:tcPr>
          <w:p w14:paraId="5477462C" w14:textId="5C8FE177" w:rsidR="00C82267" w:rsidRPr="006619CB"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9</w:t>
            </w:r>
            <w:r w:rsidR="009F0890">
              <w:rPr>
                <w:b w:val="0"/>
                <w:bCs w:val="0"/>
                <w:sz w:val="24"/>
                <w:szCs w:val="24"/>
              </w:rPr>
              <w:t>-</w:t>
            </w:r>
            <w:r w:rsidR="00F93F29">
              <w:rPr>
                <w:b w:val="0"/>
                <w:bCs w:val="0"/>
                <w:sz w:val="24"/>
                <w:szCs w:val="24"/>
              </w:rPr>
              <w:t>2</w:t>
            </w:r>
            <w:r w:rsidR="00B85934">
              <w:rPr>
                <w:b w:val="0"/>
                <w:bCs w:val="0"/>
                <w:sz w:val="24"/>
                <w:szCs w:val="24"/>
              </w:rPr>
              <w:t>1</w:t>
            </w:r>
          </w:p>
        </w:tc>
      </w:tr>
      <w:tr w:rsidR="00510C19" w14:paraId="4ED20919" w14:textId="77777777" w:rsidTr="00E400BD">
        <w:trPr>
          <w:trHeight w:val="573"/>
        </w:trPr>
        <w:tc>
          <w:tcPr>
            <w:tcW w:w="1129" w:type="dxa"/>
            <w:vMerge/>
          </w:tcPr>
          <w:p w14:paraId="719AEDB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F9D6ECC" w14:textId="77777777" w:rsidR="00C82267" w:rsidRPr="006D48E5" w:rsidRDefault="00000000" w:rsidP="00C82267">
            <w:pPr>
              <w:pStyle w:val="Abstract"/>
              <w:spacing w:line="276" w:lineRule="auto"/>
              <w:rPr>
                <w:b w:val="0"/>
                <w:bCs w:val="0"/>
                <w:sz w:val="24"/>
                <w:szCs w:val="24"/>
              </w:rPr>
            </w:pPr>
            <w:r>
              <w:rPr>
                <w:b w:val="0"/>
                <w:bCs w:val="0"/>
                <w:sz w:val="24"/>
                <w:szCs w:val="24"/>
              </w:rPr>
              <w:t>4</w:t>
            </w:r>
            <w:r w:rsidRPr="00441ECD">
              <w:rPr>
                <w:b w:val="0"/>
                <w:bCs w:val="0"/>
                <w:sz w:val="24"/>
                <w:szCs w:val="24"/>
              </w:rPr>
              <w:t>.1 Architectural Design</w:t>
            </w:r>
          </w:p>
        </w:tc>
        <w:tc>
          <w:tcPr>
            <w:tcW w:w="1366" w:type="dxa"/>
          </w:tcPr>
          <w:p w14:paraId="35B07DAC" w14:textId="5965B9B7"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9</w:t>
            </w:r>
            <w:r>
              <w:rPr>
                <w:b w:val="0"/>
                <w:bCs w:val="0"/>
                <w:sz w:val="24"/>
                <w:szCs w:val="24"/>
              </w:rPr>
              <w:t>-</w:t>
            </w:r>
            <w:r w:rsidR="00B85934">
              <w:rPr>
                <w:b w:val="0"/>
                <w:bCs w:val="0"/>
                <w:sz w:val="24"/>
                <w:szCs w:val="24"/>
              </w:rPr>
              <w:t>20</w:t>
            </w:r>
          </w:p>
        </w:tc>
      </w:tr>
      <w:tr w:rsidR="00510C19" w14:paraId="038BCA5B" w14:textId="77777777" w:rsidTr="00E400BD">
        <w:trPr>
          <w:trHeight w:val="573"/>
        </w:trPr>
        <w:tc>
          <w:tcPr>
            <w:tcW w:w="1129" w:type="dxa"/>
            <w:vMerge/>
          </w:tcPr>
          <w:p w14:paraId="6AB3E736"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2B9E85F" w14:textId="77777777" w:rsidR="00C82267" w:rsidRPr="006D48E5" w:rsidRDefault="00000000" w:rsidP="00C82267">
            <w:pPr>
              <w:pStyle w:val="Abstract"/>
              <w:spacing w:line="276" w:lineRule="auto"/>
              <w:rPr>
                <w:b w:val="0"/>
                <w:bCs w:val="0"/>
                <w:sz w:val="24"/>
                <w:szCs w:val="24"/>
              </w:rPr>
            </w:pPr>
            <w:r>
              <w:rPr>
                <w:b w:val="0"/>
                <w:bCs w:val="0"/>
                <w:sz w:val="24"/>
                <w:szCs w:val="24"/>
              </w:rPr>
              <w:t>4</w:t>
            </w:r>
            <w:r w:rsidRPr="00441ECD">
              <w:rPr>
                <w:b w:val="0"/>
                <w:bCs w:val="0"/>
                <w:sz w:val="24"/>
                <w:szCs w:val="24"/>
              </w:rPr>
              <w:t>.2 Workflow</w:t>
            </w:r>
          </w:p>
        </w:tc>
        <w:tc>
          <w:tcPr>
            <w:tcW w:w="1366" w:type="dxa"/>
          </w:tcPr>
          <w:p w14:paraId="0114519E" w14:textId="53B42A16" w:rsidR="00C82267" w:rsidRDefault="00B85934" w:rsidP="006619CB">
            <w:pPr>
              <w:pStyle w:val="Abstract"/>
              <w:spacing w:line="276" w:lineRule="auto"/>
              <w:ind w:firstLine="0"/>
              <w:jc w:val="center"/>
              <w:rPr>
                <w:b w:val="0"/>
                <w:bCs w:val="0"/>
                <w:sz w:val="24"/>
                <w:szCs w:val="24"/>
              </w:rPr>
            </w:pPr>
            <w:r>
              <w:rPr>
                <w:b w:val="0"/>
                <w:bCs w:val="0"/>
                <w:sz w:val="24"/>
                <w:szCs w:val="24"/>
              </w:rPr>
              <w:t>20-21</w:t>
            </w:r>
          </w:p>
        </w:tc>
      </w:tr>
      <w:tr w:rsidR="00510C19" w14:paraId="521885DA" w14:textId="77777777" w:rsidTr="00E400BD">
        <w:trPr>
          <w:trHeight w:val="573"/>
        </w:trPr>
        <w:tc>
          <w:tcPr>
            <w:tcW w:w="1129" w:type="dxa"/>
            <w:vMerge/>
          </w:tcPr>
          <w:p w14:paraId="24DEC22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0CA2C63"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4</w:t>
            </w:r>
            <w:r w:rsidRPr="00441ECD">
              <w:rPr>
                <w:b w:val="0"/>
                <w:bCs w:val="0"/>
                <w:sz w:val="24"/>
                <w:szCs w:val="24"/>
              </w:rPr>
              <w:t>.3 Design Considerations</w:t>
            </w:r>
          </w:p>
        </w:tc>
        <w:tc>
          <w:tcPr>
            <w:tcW w:w="1366" w:type="dxa"/>
          </w:tcPr>
          <w:p w14:paraId="37159597" w14:textId="0E4C35DF" w:rsidR="00C82267" w:rsidRDefault="00B85934" w:rsidP="006619CB">
            <w:pPr>
              <w:pStyle w:val="Abstract"/>
              <w:spacing w:line="276" w:lineRule="auto"/>
              <w:ind w:firstLine="0"/>
              <w:jc w:val="center"/>
              <w:rPr>
                <w:b w:val="0"/>
                <w:bCs w:val="0"/>
                <w:sz w:val="24"/>
                <w:szCs w:val="24"/>
              </w:rPr>
            </w:pPr>
            <w:r>
              <w:rPr>
                <w:b w:val="0"/>
                <w:bCs w:val="0"/>
                <w:sz w:val="24"/>
                <w:szCs w:val="24"/>
              </w:rPr>
              <w:t>21</w:t>
            </w:r>
          </w:p>
        </w:tc>
      </w:tr>
      <w:tr w:rsidR="00510C19" w14:paraId="3E84A4DB" w14:textId="77777777" w:rsidTr="00C82267">
        <w:trPr>
          <w:trHeight w:val="574"/>
        </w:trPr>
        <w:tc>
          <w:tcPr>
            <w:tcW w:w="1129" w:type="dxa"/>
            <w:vMerge w:val="restart"/>
          </w:tcPr>
          <w:p w14:paraId="11D3E30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8B83292" w14:textId="77777777" w:rsidR="00C82267" w:rsidRPr="006D48E5" w:rsidRDefault="00000000" w:rsidP="00E400BD">
            <w:pPr>
              <w:pStyle w:val="Abstract"/>
              <w:spacing w:line="276" w:lineRule="auto"/>
              <w:ind w:firstLine="0"/>
              <w:jc w:val="left"/>
              <w:rPr>
                <w:b w:val="0"/>
                <w:bCs w:val="0"/>
                <w:sz w:val="24"/>
                <w:szCs w:val="24"/>
              </w:rPr>
            </w:pPr>
            <w:r w:rsidRPr="006D48E5">
              <w:rPr>
                <w:b w:val="0"/>
                <w:bCs w:val="0"/>
                <w:sz w:val="24"/>
                <w:szCs w:val="24"/>
              </w:rPr>
              <w:t>Implementation</w:t>
            </w:r>
          </w:p>
        </w:tc>
        <w:tc>
          <w:tcPr>
            <w:tcW w:w="1366" w:type="dxa"/>
          </w:tcPr>
          <w:p w14:paraId="1D78CE07" w14:textId="64590C8A" w:rsidR="00C82267" w:rsidRPr="006619CB" w:rsidRDefault="00000000" w:rsidP="00C82267">
            <w:pPr>
              <w:pStyle w:val="Abstract"/>
              <w:spacing w:line="276" w:lineRule="auto"/>
              <w:ind w:firstLine="0"/>
              <w:jc w:val="center"/>
              <w:rPr>
                <w:b w:val="0"/>
                <w:bCs w:val="0"/>
                <w:sz w:val="24"/>
                <w:szCs w:val="24"/>
              </w:rPr>
            </w:pPr>
            <w:r>
              <w:rPr>
                <w:b w:val="0"/>
                <w:bCs w:val="0"/>
                <w:sz w:val="24"/>
                <w:szCs w:val="24"/>
              </w:rPr>
              <w:t>2</w:t>
            </w:r>
            <w:r w:rsidR="00B85934">
              <w:rPr>
                <w:b w:val="0"/>
                <w:bCs w:val="0"/>
                <w:sz w:val="24"/>
                <w:szCs w:val="24"/>
              </w:rPr>
              <w:t>2</w:t>
            </w:r>
            <w:r w:rsidR="00F93F29">
              <w:rPr>
                <w:b w:val="0"/>
                <w:bCs w:val="0"/>
                <w:sz w:val="24"/>
                <w:szCs w:val="24"/>
              </w:rPr>
              <w:t>-4</w:t>
            </w:r>
            <w:r w:rsidR="00B85934">
              <w:rPr>
                <w:b w:val="0"/>
                <w:bCs w:val="0"/>
                <w:sz w:val="24"/>
                <w:szCs w:val="24"/>
              </w:rPr>
              <w:t>4</w:t>
            </w:r>
          </w:p>
        </w:tc>
      </w:tr>
      <w:tr w:rsidR="00510C19" w14:paraId="5E7575D8" w14:textId="77777777" w:rsidTr="00E400BD">
        <w:trPr>
          <w:trHeight w:val="573"/>
        </w:trPr>
        <w:tc>
          <w:tcPr>
            <w:tcW w:w="1129" w:type="dxa"/>
            <w:vMerge/>
          </w:tcPr>
          <w:p w14:paraId="01B535E3"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FE0EE27" w14:textId="77777777" w:rsidR="00C82267" w:rsidRPr="006D48E5" w:rsidRDefault="00000000" w:rsidP="00C82267">
            <w:pPr>
              <w:pStyle w:val="Abstract"/>
              <w:spacing w:line="276" w:lineRule="auto"/>
              <w:rPr>
                <w:b w:val="0"/>
                <w:bCs w:val="0"/>
                <w:sz w:val="24"/>
                <w:szCs w:val="24"/>
              </w:rPr>
            </w:pPr>
            <w:r>
              <w:rPr>
                <w:b w:val="0"/>
                <w:bCs w:val="0"/>
                <w:sz w:val="24"/>
                <w:szCs w:val="24"/>
              </w:rPr>
              <w:t>5</w:t>
            </w:r>
            <w:r w:rsidRPr="00AD7DCE">
              <w:rPr>
                <w:b w:val="0"/>
                <w:bCs w:val="0"/>
                <w:sz w:val="24"/>
                <w:szCs w:val="24"/>
              </w:rPr>
              <w:t>.1 Modal development code</w:t>
            </w:r>
          </w:p>
        </w:tc>
        <w:tc>
          <w:tcPr>
            <w:tcW w:w="1366" w:type="dxa"/>
          </w:tcPr>
          <w:p w14:paraId="131D19DA" w14:textId="6D31E9F8" w:rsidR="00C82267" w:rsidRDefault="00000000" w:rsidP="006619CB">
            <w:pPr>
              <w:pStyle w:val="Abstract"/>
              <w:spacing w:line="276" w:lineRule="auto"/>
              <w:ind w:firstLine="0"/>
              <w:jc w:val="center"/>
              <w:rPr>
                <w:b w:val="0"/>
                <w:bCs w:val="0"/>
                <w:sz w:val="24"/>
                <w:szCs w:val="24"/>
              </w:rPr>
            </w:pPr>
            <w:r>
              <w:rPr>
                <w:b w:val="0"/>
                <w:bCs w:val="0"/>
                <w:sz w:val="24"/>
                <w:szCs w:val="24"/>
              </w:rPr>
              <w:t>2</w:t>
            </w:r>
            <w:r w:rsidR="00B85934">
              <w:rPr>
                <w:b w:val="0"/>
                <w:bCs w:val="0"/>
                <w:sz w:val="24"/>
                <w:szCs w:val="24"/>
              </w:rPr>
              <w:t>2</w:t>
            </w:r>
            <w:r>
              <w:rPr>
                <w:b w:val="0"/>
                <w:bCs w:val="0"/>
                <w:sz w:val="24"/>
                <w:szCs w:val="24"/>
              </w:rPr>
              <w:t>-3</w:t>
            </w:r>
            <w:r w:rsidR="00B85934">
              <w:rPr>
                <w:b w:val="0"/>
                <w:bCs w:val="0"/>
                <w:sz w:val="24"/>
                <w:szCs w:val="24"/>
              </w:rPr>
              <w:t>2</w:t>
            </w:r>
          </w:p>
        </w:tc>
      </w:tr>
      <w:tr w:rsidR="00510C19" w14:paraId="2B7A57D2" w14:textId="77777777" w:rsidTr="00E400BD">
        <w:trPr>
          <w:trHeight w:val="573"/>
        </w:trPr>
        <w:tc>
          <w:tcPr>
            <w:tcW w:w="1129" w:type="dxa"/>
            <w:vMerge/>
          </w:tcPr>
          <w:p w14:paraId="5B36BB68"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DC059C0"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5</w:t>
            </w:r>
            <w:r w:rsidRPr="00AD7DCE">
              <w:rPr>
                <w:b w:val="0"/>
                <w:bCs w:val="0"/>
                <w:sz w:val="24"/>
                <w:szCs w:val="24"/>
              </w:rPr>
              <w:t>.2  Deployment Code</w:t>
            </w:r>
          </w:p>
        </w:tc>
        <w:tc>
          <w:tcPr>
            <w:tcW w:w="1366" w:type="dxa"/>
          </w:tcPr>
          <w:p w14:paraId="373FF3D7" w14:textId="43DD94F7" w:rsidR="00C82267" w:rsidRDefault="00000000" w:rsidP="006619CB">
            <w:pPr>
              <w:pStyle w:val="Abstract"/>
              <w:spacing w:line="276" w:lineRule="auto"/>
              <w:ind w:firstLine="0"/>
              <w:jc w:val="center"/>
              <w:rPr>
                <w:b w:val="0"/>
                <w:bCs w:val="0"/>
                <w:sz w:val="24"/>
                <w:szCs w:val="24"/>
              </w:rPr>
            </w:pPr>
            <w:r>
              <w:rPr>
                <w:b w:val="0"/>
                <w:bCs w:val="0"/>
                <w:sz w:val="24"/>
                <w:szCs w:val="24"/>
              </w:rPr>
              <w:t>3</w:t>
            </w:r>
            <w:r w:rsidR="00B85934">
              <w:rPr>
                <w:b w:val="0"/>
                <w:bCs w:val="0"/>
                <w:sz w:val="24"/>
                <w:szCs w:val="24"/>
              </w:rPr>
              <w:t>2</w:t>
            </w:r>
            <w:r>
              <w:rPr>
                <w:b w:val="0"/>
                <w:bCs w:val="0"/>
                <w:sz w:val="24"/>
                <w:szCs w:val="24"/>
              </w:rPr>
              <w:t>-</w:t>
            </w:r>
            <w:r w:rsidR="00B85934">
              <w:rPr>
                <w:b w:val="0"/>
                <w:bCs w:val="0"/>
                <w:sz w:val="24"/>
                <w:szCs w:val="24"/>
              </w:rPr>
              <w:t>44</w:t>
            </w:r>
          </w:p>
        </w:tc>
      </w:tr>
      <w:tr w:rsidR="00510C19" w14:paraId="3CD3ABCF" w14:textId="77777777" w:rsidTr="00C82267">
        <w:trPr>
          <w:trHeight w:val="576"/>
        </w:trPr>
        <w:tc>
          <w:tcPr>
            <w:tcW w:w="1129" w:type="dxa"/>
            <w:vMerge w:val="restart"/>
          </w:tcPr>
          <w:p w14:paraId="0F87EF87"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CFCD885" w14:textId="77777777" w:rsidR="00C82267" w:rsidRPr="00AD7DCE" w:rsidRDefault="00000000" w:rsidP="00E400BD">
            <w:pPr>
              <w:pStyle w:val="Abstract"/>
              <w:spacing w:line="276" w:lineRule="auto"/>
              <w:ind w:firstLine="0"/>
              <w:jc w:val="left"/>
              <w:rPr>
                <w:b w:val="0"/>
                <w:bCs w:val="0"/>
                <w:sz w:val="24"/>
                <w:szCs w:val="24"/>
              </w:rPr>
            </w:pPr>
            <w:r w:rsidRPr="006D48E5">
              <w:rPr>
                <w:b w:val="0"/>
                <w:bCs w:val="0"/>
                <w:sz w:val="24"/>
                <w:szCs w:val="24"/>
              </w:rPr>
              <w:t>Results Analysi</w:t>
            </w:r>
            <w:r>
              <w:rPr>
                <w:b w:val="0"/>
                <w:bCs w:val="0"/>
                <w:sz w:val="24"/>
                <w:szCs w:val="24"/>
              </w:rPr>
              <w:t>s</w:t>
            </w:r>
          </w:p>
        </w:tc>
        <w:tc>
          <w:tcPr>
            <w:tcW w:w="1366" w:type="dxa"/>
          </w:tcPr>
          <w:p w14:paraId="3B0B5549" w14:textId="70DF5A51" w:rsidR="00C82267" w:rsidRPr="006619CB"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r w:rsidR="00F93F29">
              <w:rPr>
                <w:b w:val="0"/>
                <w:bCs w:val="0"/>
                <w:sz w:val="24"/>
                <w:szCs w:val="24"/>
              </w:rPr>
              <w:t>-</w:t>
            </w:r>
            <w:r w:rsidR="00B85934">
              <w:rPr>
                <w:b w:val="0"/>
                <w:bCs w:val="0"/>
                <w:sz w:val="24"/>
                <w:szCs w:val="24"/>
              </w:rPr>
              <w:t>50</w:t>
            </w:r>
          </w:p>
        </w:tc>
      </w:tr>
      <w:tr w:rsidR="00510C19" w14:paraId="545A4505" w14:textId="77777777" w:rsidTr="00E400BD">
        <w:trPr>
          <w:trHeight w:val="576"/>
        </w:trPr>
        <w:tc>
          <w:tcPr>
            <w:tcW w:w="1129" w:type="dxa"/>
            <w:vMerge/>
          </w:tcPr>
          <w:p w14:paraId="1F72F95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8D37F74"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.1</w:t>
            </w:r>
            <w:r w:rsidRPr="00AD7DCE">
              <w:rPr>
                <w:b w:val="0"/>
                <w:bCs w:val="0"/>
                <w:sz w:val="24"/>
                <w:szCs w:val="24"/>
              </w:rPr>
              <w:tab/>
              <w:t xml:space="preserve">Pre-processing </w:t>
            </w:r>
          </w:p>
        </w:tc>
        <w:tc>
          <w:tcPr>
            <w:tcW w:w="1366" w:type="dxa"/>
          </w:tcPr>
          <w:p w14:paraId="04CD559E" w14:textId="1575BE9B"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r>
              <w:rPr>
                <w:b w:val="0"/>
                <w:bCs w:val="0"/>
                <w:sz w:val="24"/>
                <w:szCs w:val="24"/>
              </w:rPr>
              <w:t>-4</w:t>
            </w:r>
            <w:r w:rsidR="00B85934">
              <w:rPr>
                <w:b w:val="0"/>
                <w:bCs w:val="0"/>
                <w:sz w:val="24"/>
                <w:szCs w:val="24"/>
              </w:rPr>
              <w:t>6</w:t>
            </w:r>
          </w:p>
        </w:tc>
      </w:tr>
      <w:tr w:rsidR="00510C19" w14:paraId="10E88C13" w14:textId="77777777" w:rsidTr="00E400BD">
        <w:trPr>
          <w:trHeight w:val="576"/>
        </w:trPr>
        <w:tc>
          <w:tcPr>
            <w:tcW w:w="1129" w:type="dxa"/>
            <w:vMerge/>
          </w:tcPr>
          <w:p w14:paraId="2616BA9E"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1020528"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.2</w:t>
            </w:r>
            <w:r w:rsidRPr="00AD7DCE">
              <w:rPr>
                <w:b w:val="0"/>
                <w:bCs w:val="0"/>
                <w:sz w:val="24"/>
                <w:szCs w:val="24"/>
              </w:rPr>
              <w:tab/>
              <w:t>Feature Extraction</w:t>
            </w:r>
          </w:p>
        </w:tc>
        <w:tc>
          <w:tcPr>
            <w:tcW w:w="1366" w:type="dxa"/>
          </w:tcPr>
          <w:p w14:paraId="558CAD7E" w14:textId="735C59D1" w:rsidR="00C82267" w:rsidRDefault="00B85934" w:rsidP="006619CB">
            <w:pPr>
              <w:pStyle w:val="Abstract"/>
              <w:spacing w:line="276" w:lineRule="auto"/>
              <w:ind w:firstLine="0"/>
              <w:jc w:val="center"/>
              <w:rPr>
                <w:b w:val="0"/>
                <w:bCs w:val="0"/>
                <w:sz w:val="24"/>
                <w:szCs w:val="24"/>
              </w:rPr>
            </w:pPr>
            <w:r>
              <w:rPr>
                <w:b w:val="0"/>
                <w:bCs w:val="0"/>
                <w:sz w:val="24"/>
                <w:szCs w:val="24"/>
              </w:rPr>
              <w:t>46</w:t>
            </w:r>
          </w:p>
        </w:tc>
      </w:tr>
      <w:tr w:rsidR="00510C19" w14:paraId="2880E5CF" w14:textId="77777777" w:rsidTr="00E400BD">
        <w:trPr>
          <w:trHeight w:val="576"/>
        </w:trPr>
        <w:tc>
          <w:tcPr>
            <w:tcW w:w="1129" w:type="dxa"/>
            <w:vMerge/>
          </w:tcPr>
          <w:p w14:paraId="44526B73"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8F0FD9C"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.3</w:t>
            </w:r>
            <w:r w:rsidRPr="00AD7DCE">
              <w:rPr>
                <w:b w:val="0"/>
                <w:bCs w:val="0"/>
                <w:sz w:val="24"/>
                <w:szCs w:val="24"/>
              </w:rPr>
              <w:tab/>
              <w:t>Classification</w:t>
            </w:r>
          </w:p>
        </w:tc>
        <w:tc>
          <w:tcPr>
            <w:tcW w:w="1366" w:type="dxa"/>
          </w:tcPr>
          <w:p w14:paraId="403E138D" w14:textId="02D31739"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r>
              <w:rPr>
                <w:b w:val="0"/>
                <w:bCs w:val="0"/>
                <w:sz w:val="24"/>
                <w:szCs w:val="24"/>
              </w:rPr>
              <w:t>-4</w:t>
            </w:r>
            <w:r w:rsidR="00B85934">
              <w:rPr>
                <w:b w:val="0"/>
                <w:bCs w:val="0"/>
                <w:sz w:val="24"/>
                <w:szCs w:val="24"/>
              </w:rPr>
              <w:t>8</w:t>
            </w:r>
          </w:p>
        </w:tc>
      </w:tr>
      <w:tr w:rsidR="00510C19" w14:paraId="21EE3E15" w14:textId="77777777" w:rsidTr="00E400BD">
        <w:trPr>
          <w:trHeight w:val="576"/>
        </w:trPr>
        <w:tc>
          <w:tcPr>
            <w:tcW w:w="1129" w:type="dxa"/>
            <w:vMerge/>
          </w:tcPr>
          <w:p w14:paraId="73FD0B04"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4D9C89F8"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6</w:t>
            </w:r>
            <w:r w:rsidRPr="00AD7DCE">
              <w:rPr>
                <w:b w:val="0"/>
                <w:bCs w:val="0"/>
                <w:sz w:val="24"/>
                <w:szCs w:val="24"/>
              </w:rPr>
              <w:t>.4</w:t>
            </w:r>
            <w:r w:rsidRPr="00AD7DCE">
              <w:rPr>
                <w:b w:val="0"/>
                <w:bCs w:val="0"/>
                <w:sz w:val="24"/>
                <w:szCs w:val="24"/>
              </w:rPr>
              <w:tab/>
              <w:t>User Interface</w:t>
            </w:r>
          </w:p>
        </w:tc>
        <w:tc>
          <w:tcPr>
            <w:tcW w:w="1366" w:type="dxa"/>
          </w:tcPr>
          <w:p w14:paraId="0965D021" w14:textId="1A622536"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8</w:t>
            </w:r>
            <w:r>
              <w:rPr>
                <w:b w:val="0"/>
                <w:bCs w:val="0"/>
                <w:sz w:val="24"/>
                <w:szCs w:val="24"/>
              </w:rPr>
              <w:t>-</w:t>
            </w:r>
            <w:r w:rsidR="00B85934">
              <w:rPr>
                <w:b w:val="0"/>
                <w:bCs w:val="0"/>
                <w:sz w:val="24"/>
                <w:szCs w:val="24"/>
              </w:rPr>
              <w:t>50</w:t>
            </w:r>
          </w:p>
        </w:tc>
      </w:tr>
      <w:tr w:rsidR="00510C19" w14:paraId="37F19549" w14:textId="77777777" w:rsidTr="00E400BD">
        <w:tc>
          <w:tcPr>
            <w:tcW w:w="1129" w:type="dxa"/>
          </w:tcPr>
          <w:p w14:paraId="4BD07908"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17BFF3BD" w14:textId="29B10CA7" w:rsidR="00D120A9" w:rsidRPr="006D48E5" w:rsidRDefault="005B2802" w:rsidP="00E400BD">
            <w:pPr>
              <w:pStyle w:val="Abstract"/>
              <w:spacing w:line="276" w:lineRule="auto"/>
              <w:ind w:firstLine="0"/>
              <w:jc w:val="left"/>
              <w:rPr>
                <w:b w:val="0"/>
                <w:bCs w:val="0"/>
                <w:sz w:val="24"/>
                <w:szCs w:val="24"/>
              </w:rPr>
            </w:pPr>
            <w:r w:rsidRPr="006D48E5">
              <w:rPr>
                <w:b w:val="0"/>
                <w:bCs w:val="0"/>
                <w:sz w:val="24"/>
                <w:szCs w:val="24"/>
              </w:rPr>
              <w:t xml:space="preserve">Conclusion </w:t>
            </w:r>
          </w:p>
        </w:tc>
        <w:tc>
          <w:tcPr>
            <w:tcW w:w="1366" w:type="dxa"/>
          </w:tcPr>
          <w:p w14:paraId="39F6463E" w14:textId="12ADEF9E" w:rsidR="00D120A9" w:rsidRPr="006619CB" w:rsidRDefault="00B85934" w:rsidP="006619CB">
            <w:pPr>
              <w:pStyle w:val="Abstract"/>
              <w:spacing w:line="276" w:lineRule="auto"/>
              <w:ind w:firstLine="0"/>
              <w:jc w:val="center"/>
              <w:rPr>
                <w:b w:val="0"/>
                <w:bCs w:val="0"/>
                <w:sz w:val="24"/>
                <w:szCs w:val="24"/>
              </w:rPr>
            </w:pPr>
            <w:r>
              <w:rPr>
                <w:b w:val="0"/>
                <w:bCs w:val="0"/>
                <w:sz w:val="24"/>
                <w:szCs w:val="24"/>
              </w:rPr>
              <w:t>51</w:t>
            </w:r>
          </w:p>
        </w:tc>
      </w:tr>
      <w:tr w:rsidR="00510C19" w14:paraId="33110717" w14:textId="77777777" w:rsidTr="00E400BD">
        <w:tc>
          <w:tcPr>
            <w:tcW w:w="1129" w:type="dxa"/>
          </w:tcPr>
          <w:p w14:paraId="49F8E66A"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6CAC42A0" w14:textId="083F2E59" w:rsidR="00D120A9" w:rsidRPr="006D48E5" w:rsidRDefault="005B2802" w:rsidP="00E400BD">
            <w:pPr>
              <w:pStyle w:val="Abstract"/>
              <w:spacing w:line="276" w:lineRule="auto"/>
              <w:ind w:firstLine="0"/>
              <w:jc w:val="left"/>
              <w:rPr>
                <w:b w:val="0"/>
                <w:bCs w:val="0"/>
                <w:sz w:val="24"/>
                <w:szCs w:val="24"/>
              </w:rPr>
            </w:pPr>
            <w:r w:rsidRPr="006D48E5">
              <w:rPr>
                <w:b w:val="0"/>
                <w:bCs w:val="0"/>
                <w:sz w:val="24"/>
                <w:szCs w:val="24"/>
              </w:rPr>
              <w:t>Future Scope</w:t>
            </w:r>
          </w:p>
        </w:tc>
        <w:tc>
          <w:tcPr>
            <w:tcW w:w="1366" w:type="dxa"/>
          </w:tcPr>
          <w:p w14:paraId="2784F754" w14:textId="4296B064" w:rsidR="00D120A9" w:rsidRPr="006619CB" w:rsidRDefault="00000000" w:rsidP="006619CB">
            <w:pPr>
              <w:pStyle w:val="Abstract"/>
              <w:spacing w:line="276" w:lineRule="auto"/>
              <w:ind w:firstLine="0"/>
              <w:jc w:val="center"/>
              <w:rPr>
                <w:b w:val="0"/>
                <w:bCs w:val="0"/>
                <w:sz w:val="24"/>
                <w:szCs w:val="24"/>
              </w:rPr>
            </w:pPr>
            <w:r>
              <w:rPr>
                <w:b w:val="0"/>
                <w:bCs w:val="0"/>
                <w:sz w:val="24"/>
                <w:szCs w:val="24"/>
              </w:rPr>
              <w:t>5</w:t>
            </w:r>
            <w:r w:rsidR="005B2802">
              <w:rPr>
                <w:b w:val="0"/>
                <w:bCs w:val="0"/>
                <w:sz w:val="24"/>
                <w:szCs w:val="24"/>
              </w:rPr>
              <w:t>2-53</w:t>
            </w:r>
          </w:p>
        </w:tc>
      </w:tr>
      <w:tr w:rsidR="00510C19" w14:paraId="52932265" w14:textId="77777777" w:rsidTr="00E400BD">
        <w:tc>
          <w:tcPr>
            <w:tcW w:w="1129" w:type="dxa"/>
          </w:tcPr>
          <w:p w14:paraId="2F49D253"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3E16933E" w14:textId="77777777" w:rsidR="00D120A9" w:rsidRPr="006D48E5" w:rsidRDefault="00000000" w:rsidP="00E400BD">
            <w:pPr>
              <w:pStyle w:val="Abstract"/>
              <w:spacing w:line="276" w:lineRule="auto"/>
              <w:ind w:firstLine="0"/>
              <w:jc w:val="left"/>
              <w:rPr>
                <w:b w:val="0"/>
                <w:bCs w:val="0"/>
                <w:sz w:val="24"/>
                <w:szCs w:val="24"/>
              </w:rPr>
            </w:pPr>
            <w:r w:rsidRPr="006D48E5">
              <w:rPr>
                <w:b w:val="0"/>
                <w:bCs w:val="0"/>
                <w:sz w:val="24"/>
                <w:szCs w:val="24"/>
              </w:rPr>
              <w:t>References</w:t>
            </w:r>
          </w:p>
        </w:tc>
        <w:tc>
          <w:tcPr>
            <w:tcW w:w="1366" w:type="dxa"/>
          </w:tcPr>
          <w:p w14:paraId="031B8A3E" w14:textId="0F6F6F30" w:rsidR="00D120A9" w:rsidRPr="006619CB" w:rsidRDefault="00000000" w:rsidP="006619CB">
            <w:pPr>
              <w:pStyle w:val="Abstract"/>
              <w:spacing w:line="276" w:lineRule="auto"/>
              <w:ind w:firstLine="0"/>
              <w:jc w:val="center"/>
              <w:rPr>
                <w:b w:val="0"/>
                <w:bCs w:val="0"/>
                <w:sz w:val="24"/>
                <w:szCs w:val="24"/>
              </w:rPr>
            </w:pPr>
            <w:r>
              <w:rPr>
                <w:b w:val="0"/>
                <w:bCs w:val="0"/>
                <w:sz w:val="24"/>
                <w:szCs w:val="24"/>
              </w:rPr>
              <w:t>5</w:t>
            </w:r>
            <w:r w:rsidR="00B85934">
              <w:rPr>
                <w:b w:val="0"/>
                <w:bCs w:val="0"/>
                <w:sz w:val="24"/>
                <w:szCs w:val="24"/>
              </w:rPr>
              <w:t>4</w:t>
            </w:r>
            <w:r>
              <w:rPr>
                <w:b w:val="0"/>
                <w:bCs w:val="0"/>
                <w:sz w:val="24"/>
                <w:szCs w:val="24"/>
              </w:rPr>
              <w:t>-5</w:t>
            </w:r>
            <w:r w:rsidR="00B85934">
              <w:rPr>
                <w:b w:val="0"/>
                <w:bCs w:val="0"/>
                <w:sz w:val="24"/>
                <w:szCs w:val="24"/>
              </w:rPr>
              <w:t>5</w:t>
            </w:r>
          </w:p>
        </w:tc>
      </w:tr>
      <w:tr w:rsidR="00510C19" w14:paraId="4EDD5703" w14:textId="77777777" w:rsidTr="00E400BD">
        <w:tc>
          <w:tcPr>
            <w:tcW w:w="1129" w:type="dxa"/>
          </w:tcPr>
          <w:p w14:paraId="719B6D88"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72C60060"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Conference Paper</w:t>
            </w:r>
          </w:p>
        </w:tc>
        <w:tc>
          <w:tcPr>
            <w:tcW w:w="1366" w:type="dxa"/>
          </w:tcPr>
          <w:p w14:paraId="31095A63" w14:textId="64999C43" w:rsidR="00C82267" w:rsidRDefault="00000000" w:rsidP="006619CB">
            <w:pPr>
              <w:pStyle w:val="Abstract"/>
              <w:spacing w:line="276" w:lineRule="auto"/>
              <w:ind w:firstLine="0"/>
              <w:jc w:val="center"/>
              <w:rPr>
                <w:b w:val="0"/>
                <w:bCs w:val="0"/>
                <w:sz w:val="24"/>
                <w:szCs w:val="24"/>
              </w:rPr>
            </w:pPr>
            <w:r>
              <w:rPr>
                <w:b w:val="0"/>
                <w:bCs w:val="0"/>
                <w:sz w:val="24"/>
                <w:szCs w:val="24"/>
              </w:rPr>
              <w:t>5</w:t>
            </w:r>
            <w:r w:rsidR="00B85934">
              <w:rPr>
                <w:b w:val="0"/>
                <w:bCs w:val="0"/>
                <w:sz w:val="24"/>
                <w:szCs w:val="24"/>
              </w:rPr>
              <w:t>6</w:t>
            </w:r>
            <w:r>
              <w:rPr>
                <w:b w:val="0"/>
                <w:bCs w:val="0"/>
                <w:sz w:val="24"/>
                <w:szCs w:val="24"/>
              </w:rPr>
              <w:t>-</w:t>
            </w:r>
            <w:r w:rsidR="00B85934">
              <w:rPr>
                <w:b w:val="0"/>
                <w:bCs w:val="0"/>
                <w:sz w:val="24"/>
                <w:szCs w:val="24"/>
              </w:rPr>
              <w:t>60</w:t>
            </w:r>
          </w:p>
        </w:tc>
      </w:tr>
      <w:tr w:rsidR="00510C19" w14:paraId="4BB1E4BE" w14:textId="77777777" w:rsidTr="00E400BD">
        <w:tc>
          <w:tcPr>
            <w:tcW w:w="1129" w:type="dxa"/>
          </w:tcPr>
          <w:p w14:paraId="1C60002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9F1DD5D" w14:textId="77777777" w:rsidR="00C82267" w:rsidRDefault="00000000" w:rsidP="00E400BD">
            <w:pPr>
              <w:pStyle w:val="Abstract"/>
              <w:spacing w:line="276" w:lineRule="auto"/>
              <w:ind w:firstLine="0"/>
              <w:jc w:val="left"/>
              <w:rPr>
                <w:b w:val="0"/>
                <w:bCs w:val="0"/>
                <w:sz w:val="24"/>
                <w:szCs w:val="24"/>
              </w:rPr>
            </w:pPr>
            <w:r>
              <w:rPr>
                <w:b w:val="0"/>
                <w:bCs w:val="0"/>
                <w:sz w:val="24"/>
                <w:szCs w:val="24"/>
              </w:rPr>
              <w:t>Plagiarism Report</w:t>
            </w:r>
          </w:p>
        </w:tc>
        <w:tc>
          <w:tcPr>
            <w:tcW w:w="1366" w:type="dxa"/>
          </w:tcPr>
          <w:p w14:paraId="3EC5F76D" w14:textId="6F6D23FB" w:rsidR="00C82267" w:rsidRDefault="00B85934" w:rsidP="006619CB">
            <w:pPr>
              <w:pStyle w:val="Abstract"/>
              <w:spacing w:line="276" w:lineRule="auto"/>
              <w:ind w:firstLine="0"/>
              <w:jc w:val="center"/>
              <w:rPr>
                <w:b w:val="0"/>
                <w:bCs w:val="0"/>
                <w:sz w:val="24"/>
                <w:szCs w:val="24"/>
              </w:rPr>
            </w:pPr>
            <w:r>
              <w:rPr>
                <w:b w:val="0"/>
                <w:bCs w:val="0"/>
                <w:sz w:val="24"/>
                <w:szCs w:val="24"/>
              </w:rPr>
              <w:t>61</w:t>
            </w:r>
          </w:p>
        </w:tc>
      </w:tr>
      <w:tr w:rsidR="00510C19" w14:paraId="1027EB2C" w14:textId="77777777" w:rsidTr="00E400BD">
        <w:tc>
          <w:tcPr>
            <w:tcW w:w="1129" w:type="dxa"/>
          </w:tcPr>
          <w:p w14:paraId="02A1263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7B42DF1E" w14:textId="77777777" w:rsidR="00C82267" w:rsidRDefault="00000000" w:rsidP="00E400BD">
            <w:pPr>
              <w:pStyle w:val="Abstract"/>
              <w:spacing w:line="276" w:lineRule="auto"/>
              <w:ind w:firstLine="0"/>
              <w:jc w:val="left"/>
              <w:rPr>
                <w:b w:val="0"/>
                <w:bCs w:val="0"/>
                <w:sz w:val="24"/>
                <w:szCs w:val="24"/>
              </w:rPr>
            </w:pPr>
            <w:r>
              <w:rPr>
                <w:b w:val="0"/>
                <w:bCs w:val="0"/>
                <w:sz w:val="24"/>
                <w:szCs w:val="24"/>
              </w:rPr>
              <w:t xml:space="preserve">Conference Certificates </w:t>
            </w:r>
          </w:p>
        </w:tc>
        <w:tc>
          <w:tcPr>
            <w:tcW w:w="1366" w:type="dxa"/>
          </w:tcPr>
          <w:p w14:paraId="4F768061" w14:textId="5E113A39" w:rsidR="00C82267" w:rsidRDefault="00B85934" w:rsidP="006619CB">
            <w:pPr>
              <w:pStyle w:val="Abstract"/>
              <w:spacing w:line="276" w:lineRule="auto"/>
              <w:ind w:firstLine="0"/>
              <w:jc w:val="center"/>
              <w:rPr>
                <w:b w:val="0"/>
                <w:bCs w:val="0"/>
                <w:sz w:val="24"/>
                <w:szCs w:val="24"/>
              </w:rPr>
            </w:pPr>
            <w:r>
              <w:rPr>
                <w:b w:val="0"/>
                <w:bCs w:val="0"/>
                <w:sz w:val="24"/>
                <w:szCs w:val="24"/>
              </w:rPr>
              <w:t>62</w:t>
            </w:r>
          </w:p>
        </w:tc>
      </w:tr>
    </w:tbl>
    <w:p w14:paraId="6675B9F8" w14:textId="77777777" w:rsidR="00D120A9" w:rsidRDefault="00D120A9" w:rsidP="00D120A9">
      <w:pPr>
        <w:pStyle w:val="Abstract"/>
        <w:spacing w:line="276" w:lineRule="auto"/>
        <w:jc w:val="center"/>
        <w:rPr>
          <w:b w:val="0"/>
          <w:bCs w:val="0"/>
          <w:sz w:val="24"/>
          <w:szCs w:val="24"/>
        </w:rPr>
      </w:pPr>
    </w:p>
    <w:p w14:paraId="4D6C47C5" w14:textId="77777777" w:rsidR="00D120A9" w:rsidRDefault="00D120A9" w:rsidP="00D120A9">
      <w:pPr>
        <w:pStyle w:val="Abstract"/>
        <w:spacing w:line="276" w:lineRule="auto"/>
        <w:jc w:val="center"/>
        <w:rPr>
          <w:b w:val="0"/>
          <w:bCs w:val="0"/>
          <w:sz w:val="24"/>
          <w:szCs w:val="24"/>
        </w:rPr>
      </w:pPr>
    </w:p>
    <w:p w14:paraId="4E0A20E4" w14:textId="77777777" w:rsidR="00C82267" w:rsidRDefault="00C82267" w:rsidP="00D120A9">
      <w:pPr>
        <w:pStyle w:val="Abstract"/>
        <w:spacing w:line="276" w:lineRule="auto"/>
        <w:jc w:val="center"/>
        <w:rPr>
          <w:b w:val="0"/>
          <w:bCs w:val="0"/>
          <w:sz w:val="24"/>
          <w:szCs w:val="24"/>
        </w:rPr>
      </w:pPr>
    </w:p>
    <w:p w14:paraId="759C99E0" w14:textId="77777777" w:rsidR="00C82267" w:rsidRDefault="00C82267" w:rsidP="00D120A9">
      <w:pPr>
        <w:pStyle w:val="Abstract"/>
        <w:spacing w:line="276" w:lineRule="auto"/>
        <w:jc w:val="center"/>
        <w:rPr>
          <w:b w:val="0"/>
          <w:bCs w:val="0"/>
          <w:sz w:val="24"/>
          <w:szCs w:val="24"/>
        </w:rPr>
      </w:pPr>
    </w:p>
    <w:p w14:paraId="13C8186B" w14:textId="77777777" w:rsidR="00C82267" w:rsidRDefault="00C82267" w:rsidP="00D120A9">
      <w:pPr>
        <w:pStyle w:val="Abstract"/>
        <w:spacing w:line="276" w:lineRule="auto"/>
        <w:jc w:val="center"/>
        <w:rPr>
          <w:b w:val="0"/>
          <w:bCs w:val="0"/>
          <w:sz w:val="24"/>
          <w:szCs w:val="24"/>
        </w:rPr>
      </w:pPr>
    </w:p>
    <w:p w14:paraId="7E5D8607" w14:textId="77777777" w:rsidR="00C82267" w:rsidRDefault="00C82267" w:rsidP="00D120A9">
      <w:pPr>
        <w:pStyle w:val="Abstract"/>
        <w:spacing w:line="276" w:lineRule="auto"/>
        <w:jc w:val="center"/>
        <w:rPr>
          <w:b w:val="0"/>
          <w:bCs w:val="0"/>
          <w:sz w:val="24"/>
          <w:szCs w:val="24"/>
        </w:rPr>
      </w:pPr>
    </w:p>
    <w:p w14:paraId="64EBAD7B" w14:textId="77777777" w:rsidR="00C82267" w:rsidRDefault="00C82267" w:rsidP="00C82267">
      <w:pPr>
        <w:pStyle w:val="Abstract"/>
        <w:spacing w:line="276" w:lineRule="auto"/>
        <w:ind w:firstLine="0"/>
        <w:rPr>
          <w:b w:val="0"/>
          <w:bCs w:val="0"/>
          <w:sz w:val="24"/>
          <w:szCs w:val="24"/>
        </w:rPr>
      </w:pPr>
    </w:p>
    <w:p w14:paraId="406B3A19" w14:textId="77777777" w:rsidR="00D120A9" w:rsidRDefault="00000000" w:rsidP="00022A3A">
      <w:pPr>
        <w:pStyle w:val="Abstract"/>
        <w:spacing w:line="276" w:lineRule="auto"/>
        <w:jc w:val="center"/>
        <w:rPr>
          <w:b w:val="0"/>
          <w:bCs w:val="0"/>
          <w:sz w:val="24"/>
          <w:szCs w:val="24"/>
        </w:rPr>
      </w:pPr>
      <w:r>
        <w:rPr>
          <w:b w:val="0"/>
          <w:bCs w:val="0"/>
          <w:sz w:val="24"/>
          <w:szCs w:val="24"/>
        </w:rPr>
        <w:lastRenderedPageBreak/>
        <w:t>LIST OF FIGURES</w:t>
      </w:r>
    </w:p>
    <w:tbl>
      <w:tblPr>
        <w:tblStyle w:val="TableGrid"/>
        <w:tblW w:w="0" w:type="auto"/>
        <w:tblLook w:val="04A0" w:firstRow="1" w:lastRow="0" w:firstColumn="1" w:lastColumn="0" w:noHBand="0" w:noVBand="1"/>
      </w:tblPr>
      <w:tblGrid>
        <w:gridCol w:w="1129"/>
        <w:gridCol w:w="6521"/>
        <w:gridCol w:w="1366"/>
      </w:tblGrid>
      <w:tr w:rsidR="00510C19" w14:paraId="541E6812" w14:textId="77777777" w:rsidTr="00E400BD">
        <w:tc>
          <w:tcPr>
            <w:tcW w:w="1129" w:type="dxa"/>
          </w:tcPr>
          <w:p w14:paraId="6CA0B8EE" w14:textId="77777777" w:rsidR="00D120A9" w:rsidRPr="006D48E5" w:rsidRDefault="00000000" w:rsidP="00E400BD">
            <w:pPr>
              <w:pStyle w:val="Abstract"/>
              <w:spacing w:line="276" w:lineRule="auto"/>
              <w:ind w:firstLine="0"/>
              <w:jc w:val="center"/>
              <w:rPr>
                <w:sz w:val="24"/>
                <w:szCs w:val="24"/>
              </w:rPr>
            </w:pPr>
            <w:r w:rsidRPr="006D48E5">
              <w:rPr>
                <w:sz w:val="24"/>
                <w:szCs w:val="24"/>
              </w:rPr>
              <w:t>S.NO</w:t>
            </w:r>
          </w:p>
        </w:tc>
        <w:tc>
          <w:tcPr>
            <w:tcW w:w="6521" w:type="dxa"/>
          </w:tcPr>
          <w:p w14:paraId="6CE37938" w14:textId="77777777" w:rsidR="00D120A9" w:rsidRPr="006D48E5" w:rsidRDefault="00000000" w:rsidP="00D120A9">
            <w:pPr>
              <w:pStyle w:val="Abstract"/>
              <w:spacing w:line="276" w:lineRule="auto"/>
              <w:ind w:firstLine="0"/>
              <w:jc w:val="center"/>
              <w:rPr>
                <w:sz w:val="24"/>
                <w:szCs w:val="24"/>
              </w:rPr>
            </w:pPr>
            <w:r w:rsidRPr="00196EB7">
              <w:rPr>
                <w:sz w:val="24"/>
                <w:szCs w:val="24"/>
              </w:rPr>
              <w:t>FIGURE</w:t>
            </w:r>
            <w:r>
              <w:rPr>
                <w:sz w:val="24"/>
                <w:szCs w:val="24"/>
              </w:rPr>
              <w:t xml:space="preserve"> NAME</w:t>
            </w:r>
          </w:p>
        </w:tc>
        <w:tc>
          <w:tcPr>
            <w:tcW w:w="1366" w:type="dxa"/>
          </w:tcPr>
          <w:p w14:paraId="6DAE55CC" w14:textId="77777777" w:rsidR="00D120A9" w:rsidRPr="006D48E5" w:rsidRDefault="00000000" w:rsidP="00E400BD">
            <w:pPr>
              <w:pStyle w:val="Abstract"/>
              <w:spacing w:line="276" w:lineRule="auto"/>
              <w:ind w:firstLine="0"/>
              <w:jc w:val="center"/>
              <w:rPr>
                <w:sz w:val="24"/>
                <w:szCs w:val="24"/>
              </w:rPr>
            </w:pPr>
            <w:r w:rsidRPr="006D48E5">
              <w:rPr>
                <w:sz w:val="24"/>
                <w:szCs w:val="24"/>
              </w:rPr>
              <w:t>PAGE NO</w:t>
            </w:r>
          </w:p>
        </w:tc>
      </w:tr>
      <w:tr w:rsidR="00510C19" w14:paraId="40A3C1DD" w14:textId="77777777" w:rsidTr="00E400BD">
        <w:tc>
          <w:tcPr>
            <w:tcW w:w="1129" w:type="dxa"/>
          </w:tcPr>
          <w:p w14:paraId="2D8B6936" w14:textId="77777777" w:rsidR="00D120A9" w:rsidRPr="00AD7DCE" w:rsidRDefault="00D120A9" w:rsidP="00D120A9">
            <w:pPr>
              <w:pStyle w:val="Abstract"/>
              <w:numPr>
                <w:ilvl w:val="0"/>
                <w:numId w:val="16"/>
              </w:numPr>
              <w:spacing w:line="276" w:lineRule="auto"/>
              <w:jc w:val="center"/>
              <w:rPr>
                <w:b w:val="0"/>
                <w:bCs w:val="0"/>
                <w:sz w:val="24"/>
                <w:szCs w:val="24"/>
              </w:rPr>
            </w:pPr>
          </w:p>
        </w:tc>
        <w:tc>
          <w:tcPr>
            <w:tcW w:w="6521" w:type="dxa"/>
          </w:tcPr>
          <w:p w14:paraId="584FFAF5" w14:textId="575F079E" w:rsidR="00D120A9" w:rsidRPr="00441ECD" w:rsidRDefault="00A42CB1" w:rsidP="00E400BD">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2.2 Types of ML</w:t>
            </w:r>
            <w:r w:rsidR="005B2802" w:rsidRPr="00441ECD">
              <w:rPr>
                <w:b w:val="0"/>
                <w:bCs w:val="0"/>
                <w:sz w:val="24"/>
                <w:szCs w:val="24"/>
              </w:rPr>
              <w:t xml:space="preserve"> </w:t>
            </w:r>
          </w:p>
        </w:tc>
        <w:tc>
          <w:tcPr>
            <w:tcW w:w="1366" w:type="dxa"/>
          </w:tcPr>
          <w:p w14:paraId="0F5B67A4" w14:textId="77777777" w:rsidR="00713C90" w:rsidRPr="006619CB" w:rsidRDefault="00000000" w:rsidP="00713C90">
            <w:pPr>
              <w:pStyle w:val="Abstract"/>
              <w:spacing w:line="276" w:lineRule="auto"/>
              <w:ind w:firstLine="0"/>
              <w:jc w:val="center"/>
              <w:rPr>
                <w:b w:val="0"/>
                <w:bCs w:val="0"/>
                <w:sz w:val="24"/>
                <w:szCs w:val="24"/>
              </w:rPr>
            </w:pPr>
            <w:r>
              <w:rPr>
                <w:b w:val="0"/>
                <w:bCs w:val="0"/>
                <w:sz w:val="24"/>
                <w:szCs w:val="24"/>
              </w:rPr>
              <w:t>7</w:t>
            </w:r>
          </w:p>
        </w:tc>
      </w:tr>
      <w:tr w:rsidR="00510C19" w14:paraId="51EDD10F" w14:textId="77777777" w:rsidTr="00E400BD">
        <w:tc>
          <w:tcPr>
            <w:tcW w:w="1129" w:type="dxa"/>
          </w:tcPr>
          <w:p w14:paraId="65511978" w14:textId="77777777" w:rsidR="00082773" w:rsidRPr="00AD7DCE" w:rsidRDefault="00082773" w:rsidP="00D120A9">
            <w:pPr>
              <w:pStyle w:val="Abstract"/>
              <w:numPr>
                <w:ilvl w:val="0"/>
                <w:numId w:val="16"/>
              </w:numPr>
              <w:spacing w:line="276" w:lineRule="auto"/>
              <w:jc w:val="center"/>
              <w:rPr>
                <w:b w:val="0"/>
                <w:bCs w:val="0"/>
                <w:sz w:val="24"/>
                <w:szCs w:val="24"/>
              </w:rPr>
            </w:pPr>
          </w:p>
        </w:tc>
        <w:tc>
          <w:tcPr>
            <w:tcW w:w="6521" w:type="dxa"/>
          </w:tcPr>
          <w:p w14:paraId="734AF6CB" w14:textId="1717EC40" w:rsidR="00082773" w:rsidRDefault="00A42CB1" w:rsidP="00E400BD">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3.2 Category distribut</w:t>
            </w:r>
            <w:r w:rsidR="007A652A">
              <w:rPr>
                <w:b w:val="0"/>
                <w:bCs w:val="0"/>
                <w:sz w:val="24"/>
                <w:szCs w:val="24"/>
              </w:rPr>
              <w:t>ion</w:t>
            </w:r>
          </w:p>
        </w:tc>
        <w:tc>
          <w:tcPr>
            <w:tcW w:w="1366" w:type="dxa"/>
          </w:tcPr>
          <w:p w14:paraId="1DEAC0A9" w14:textId="4C8AA463" w:rsidR="00082773" w:rsidRDefault="00000000" w:rsidP="00713C90">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p>
        </w:tc>
      </w:tr>
      <w:tr w:rsidR="00510C19" w14:paraId="6749CDF0" w14:textId="77777777" w:rsidTr="00E400BD">
        <w:tc>
          <w:tcPr>
            <w:tcW w:w="1129" w:type="dxa"/>
          </w:tcPr>
          <w:p w14:paraId="2B7A1919"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06219619" w14:textId="36768260" w:rsidR="00713C90" w:rsidRPr="00441ECD" w:rsidRDefault="00A42CB1" w:rsidP="00713C90">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4.1.1 </w:t>
            </w:r>
            <w:r w:rsidR="005B2802" w:rsidRPr="00441ECD">
              <w:rPr>
                <w:b w:val="0"/>
                <w:bCs w:val="0"/>
                <w:sz w:val="24"/>
                <w:szCs w:val="24"/>
              </w:rPr>
              <w:t xml:space="preserve">Architecture </w:t>
            </w:r>
          </w:p>
        </w:tc>
        <w:tc>
          <w:tcPr>
            <w:tcW w:w="1366" w:type="dxa"/>
          </w:tcPr>
          <w:p w14:paraId="5187F188" w14:textId="5A16FE25" w:rsidR="00713C90" w:rsidRPr="006619CB" w:rsidRDefault="00B85934" w:rsidP="00713C90">
            <w:pPr>
              <w:pStyle w:val="Abstract"/>
              <w:spacing w:line="276" w:lineRule="auto"/>
              <w:ind w:firstLine="0"/>
              <w:jc w:val="center"/>
              <w:rPr>
                <w:b w:val="0"/>
                <w:bCs w:val="0"/>
                <w:sz w:val="24"/>
                <w:szCs w:val="24"/>
              </w:rPr>
            </w:pPr>
            <w:r>
              <w:rPr>
                <w:b w:val="0"/>
                <w:bCs w:val="0"/>
                <w:sz w:val="24"/>
                <w:szCs w:val="24"/>
              </w:rPr>
              <w:t>20</w:t>
            </w:r>
          </w:p>
        </w:tc>
      </w:tr>
      <w:tr w:rsidR="00510C19" w14:paraId="2A42132D" w14:textId="77777777" w:rsidTr="00E400BD">
        <w:tc>
          <w:tcPr>
            <w:tcW w:w="1129" w:type="dxa"/>
          </w:tcPr>
          <w:p w14:paraId="156E60BC"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4681B907" w14:textId="582E528C"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6.1.1 </w:t>
            </w:r>
            <w:r w:rsidR="005B2802" w:rsidRPr="00441ECD">
              <w:rPr>
                <w:b w:val="0"/>
                <w:bCs w:val="0"/>
                <w:sz w:val="24"/>
                <w:szCs w:val="24"/>
              </w:rPr>
              <w:t>X - ray image original</w:t>
            </w:r>
          </w:p>
        </w:tc>
        <w:tc>
          <w:tcPr>
            <w:tcW w:w="1366" w:type="dxa"/>
          </w:tcPr>
          <w:p w14:paraId="79A42C3D" w14:textId="54D14F24"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p>
        </w:tc>
      </w:tr>
      <w:tr w:rsidR="00510C19" w14:paraId="222E64F6" w14:textId="77777777" w:rsidTr="00E400BD">
        <w:tc>
          <w:tcPr>
            <w:tcW w:w="1129" w:type="dxa"/>
          </w:tcPr>
          <w:p w14:paraId="43E6784B"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7BA1B201" w14:textId="2EF0E14D" w:rsidR="00713C90" w:rsidRPr="00441ECD" w:rsidRDefault="00A42CB1" w:rsidP="00713C90">
            <w:pPr>
              <w:pStyle w:val="Caption"/>
              <w:jc w:val="left"/>
              <w:rPr>
                <w:b w:val="0"/>
                <w:bCs w:val="0"/>
                <w:i/>
                <w:iCs/>
                <w:sz w:val="24"/>
                <w:szCs w:val="24"/>
              </w:rPr>
            </w:pPr>
            <w:r>
              <w:rPr>
                <w:b w:val="0"/>
                <w:bCs w:val="0"/>
                <w:sz w:val="24"/>
                <w:szCs w:val="24"/>
              </w:rPr>
              <w:t xml:space="preserve">Fig. </w:t>
            </w:r>
            <w:r w:rsidR="005B2802">
              <w:rPr>
                <w:b w:val="0"/>
                <w:bCs w:val="0"/>
                <w:sz w:val="24"/>
                <w:szCs w:val="24"/>
              </w:rPr>
              <w:t xml:space="preserve">6.1.2 </w:t>
            </w:r>
            <w:r w:rsidR="005B2802" w:rsidRPr="00441ECD">
              <w:rPr>
                <w:b w:val="0"/>
                <w:bCs w:val="0"/>
                <w:sz w:val="24"/>
                <w:szCs w:val="24"/>
              </w:rPr>
              <w:t>X - ray after gaussian filter</w:t>
            </w:r>
          </w:p>
        </w:tc>
        <w:tc>
          <w:tcPr>
            <w:tcW w:w="1366" w:type="dxa"/>
          </w:tcPr>
          <w:p w14:paraId="0536CBA0" w14:textId="6312BDEE"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p>
        </w:tc>
      </w:tr>
      <w:tr w:rsidR="00510C19" w14:paraId="62171EC9" w14:textId="77777777" w:rsidTr="00E400BD">
        <w:tc>
          <w:tcPr>
            <w:tcW w:w="1129" w:type="dxa"/>
          </w:tcPr>
          <w:p w14:paraId="68E3EECE"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0B4D52F2" w14:textId="7D59BDDD"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6.1.3 </w:t>
            </w:r>
            <w:r w:rsidR="005B2802" w:rsidRPr="00441ECD">
              <w:rPr>
                <w:b w:val="0"/>
                <w:bCs w:val="0"/>
                <w:sz w:val="24"/>
                <w:szCs w:val="24"/>
              </w:rPr>
              <w:t>X - ray after enhancing</w:t>
            </w:r>
          </w:p>
        </w:tc>
        <w:tc>
          <w:tcPr>
            <w:tcW w:w="1366" w:type="dxa"/>
          </w:tcPr>
          <w:p w14:paraId="3073B5ED" w14:textId="35BD20E8"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4B6571E6" w14:textId="77777777" w:rsidTr="00E400BD">
        <w:tc>
          <w:tcPr>
            <w:tcW w:w="1129" w:type="dxa"/>
          </w:tcPr>
          <w:p w14:paraId="2C04EF1F"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54563387" w14:textId="72DD0527"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6.1.4 </w:t>
            </w:r>
            <w:r w:rsidR="005B2802" w:rsidRPr="00441ECD">
              <w:rPr>
                <w:b w:val="0"/>
                <w:bCs w:val="0"/>
                <w:sz w:val="24"/>
                <w:szCs w:val="24"/>
              </w:rPr>
              <w:t>X-ray after edge detection</w:t>
            </w:r>
          </w:p>
        </w:tc>
        <w:tc>
          <w:tcPr>
            <w:tcW w:w="1366" w:type="dxa"/>
          </w:tcPr>
          <w:p w14:paraId="0A03B5E3" w14:textId="3F06FBE6"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4165EDC4" w14:textId="77777777" w:rsidTr="00E400BD">
        <w:tc>
          <w:tcPr>
            <w:tcW w:w="1129" w:type="dxa"/>
          </w:tcPr>
          <w:p w14:paraId="0DCF5362"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65BE8D5F" w14:textId="5E8BF38E"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6.2.1 </w:t>
            </w:r>
            <w:r w:rsidR="005B2802" w:rsidRPr="00441ECD">
              <w:rPr>
                <w:b w:val="0"/>
                <w:bCs w:val="0"/>
                <w:sz w:val="24"/>
                <w:szCs w:val="24"/>
              </w:rPr>
              <w:t>GLCM features for 5 random images</w:t>
            </w:r>
          </w:p>
        </w:tc>
        <w:tc>
          <w:tcPr>
            <w:tcW w:w="1366" w:type="dxa"/>
          </w:tcPr>
          <w:p w14:paraId="5A426D3F" w14:textId="254C5308"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3F96AADE" w14:textId="77777777" w:rsidTr="00E400BD">
        <w:tc>
          <w:tcPr>
            <w:tcW w:w="1129" w:type="dxa"/>
          </w:tcPr>
          <w:p w14:paraId="7E5F56E9"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2A961943" w14:textId="00AEFD47"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6.3.1 </w:t>
            </w:r>
            <w:r w:rsidR="005B2802" w:rsidRPr="00441ECD">
              <w:rPr>
                <w:b w:val="0"/>
                <w:bCs w:val="0"/>
                <w:sz w:val="24"/>
                <w:szCs w:val="24"/>
              </w:rPr>
              <w:t>Evaluation of different ML models performances</w:t>
            </w:r>
          </w:p>
        </w:tc>
        <w:tc>
          <w:tcPr>
            <w:tcW w:w="1366" w:type="dxa"/>
          </w:tcPr>
          <w:p w14:paraId="5B53F97A" w14:textId="12D8A83A"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7</w:t>
            </w:r>
          </w:p>
        </w:tc>
      </w:tr>
      <w:tr w:rsidR="00510C19" w14:paraId="41F47837" w14:textId="77777777" w:rsidTr="00E400BD">
        <w:tc>
          <w:tcPr>
            <w:tcW w:w="1129" w:type="dxa"/>
          </w:tcPr>
          <w:p w14:paraId="1225CF8F"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4F984A4F" w14:textId="451B4556" w:rsidR="00713C90" w:rsidRPr="00441ECD" w:rsidRDefault="00A42CB1" w:rsidP="00713C90">
            <w:pPr>
              <w:pStyle w:val="Caption"/>
              <w:spacing w:line="360" w:lineRule="auto"/>
              <w:jc w:val="left"/>
              <w:rPr>
                <w:b w:val="0"/>
                <w:bCs w:val="0"/>
                <w:sz w:val="24"/>
                <w:szCs w:val="24"/>
              </w:rPr>
            </w:pPr>
            <w:r>
              <w:rPr>
                <w:b w:val="0"/>
                <w:bCs w:val="0"/>
                <w:sz w:val="24"/>
                <w:szCs w:val="24"/>
              </w:rPr>
              <w:t xml:space="preserve">Fig. </w:t>
            </w:r>
            <w:r w:rsidR="005B2802">
              <w:rPr>
                <w:b w:val="0"/>
                <w:bCs w:val="0"/>
                <w:sz w:val="24"/>
                <w:szCs w:val="24"/>
              </w:rPr>
              <w:t xml:space="preserve">6.4.1 </w:t>
            </w:r>
            <w:r w:rsidR="005B2802" w:rsidRPr="00441ECD">
              <w:rPr>
                <w:b w:val="0"/>
                <w:bCs w:val="0"/>
                <w:sz w:val="24"/>
                <w:szCs w:val="24"/>
              </w:rPr>
              <w:t>Home Page</w:t>
            </w:r>
          </w:p>
        </w:tc>
        <w:tc>
          <w:tcPr>
            <w:tcW w:w="1366" w:type="dxa"/>
          </w:tcPr>
          <w:p w14:paraId="20679CBB" w14:textId="394A2CDB"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8</w:t>
            </w:r>
          </w:p>
        </w:tc>
      </w:tr>
      <w:tr w:rsidR="00510C19" w14:paraId="06FB820B" w14:textId="77777777" w:rsidTr="00E400BD">
        <w:tc>
          <w:tcPr>
            <w:tcW w:w="1129" w:type="dxa"/>
          </w:tcPr>
          <w:p w14:paraId="5AB4BE5B"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62F783DF" w14:textId="6639F281"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6.4.2 </w:t>
            </w:r>
            <w:r w:rsidR="005B2802" w:rsidRPr="00441ECD">
              <w:rPr>
                <w:b w:val="0"/>
                <w:bCs w:val="0"/>
                <w:sz w:val="24"/>
                <w:szCs w:val="24"/>
              </w:rPr>
              <w:t>X-ray upload</w:t>
            </w:r>
          </w:p>
        </w:tc>
        <w:tc>
          <w:tcPr>
            <w:tcW w:w="1366" w:type="dxa"/>
          </w:tcPr>
          <w:p w14:paraId="4C8AE18B" w14:textId="53CDC5BA"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r w:rsidR="00510C19" w14:paraId="79E572B6" w14:textId="77777777" w:rsidTr="00E400BD">
        <w:tc>
          <w:tcPr>
            <w:tcW w:w="1129" w:type="dxa"/>
          </w:tcPr>
          <w:p w14:paraId="79B88CBA" w14:textId="77777777" w:rsidR="00713C90" w:rsidRPr="00AD7DCE" w:rsidRDefault="00713C90" w:rsidP="00713C90">
            <w:pPr>
              <w:pStyle w:val="Abstract"/>
              <w:numPr>
                <w:ilvl w:val="0"/>
                <w:numId w:val="16"/>
              </w:numPr>
              <w:spacing w:line="276" w:lineRule="auto"/>
              <w:rPr>
                <w:b w:val="0"/>
                <w:bCs w:val="0"/>
                <w:sz w:val="24"/>
                <w:szCs w:val="24"/>
              </w:rPr>
            </w:pPr>
          </w:p>
        </w:tc>
        <w:tc>
          <w:tcPr>
            <w:tcW w:w="6521" w:type="dxa"/>
          </w:tcPr>
          <w:p w14:paraId="37FBA645" w14:textId="062D7F11" w:rsidR="00713C90" w:rsidRPr="00441ECD" w:rsidRDefault="00A42CB1" w:rsidP="00713C90">
            <w:pPr>
              <w:pStyle w:val="Caption"/>
              <w:spacing w:line="360" w:lineRule="auto"/>
              <w:jc w:val="left"/>
              <w:rPr>
                <w:b w:val="0"/>
                <w:bCs w:val="0"/>
                <w:i/>
                <w:iCs/>
                <w:sz w:val="24"/>
                <w:szCs w:val="24"/>
              </w:rPr>
            </w:pPr>
            <w:r>
              <w:rPr>
                <w:b w:val="0"/>
                <w:bCs w:val="0"/>
                <w:sz w:val="24"/>
                <w:szCs w:val="24"/>
              </w:rPr>
              <w:t xml:space="preserve">Fig. </w:t>
            </w:r>
            <w:r w:rsidR="005B2802">
              <w:rPr>
                <w:b w:val="0"/>
                <w:bCs w:val="0"/>
                <w:sz w:val="24"/>
                <w:szCs w:val="24"/>
              </w:rPr>
              <w:t xml:space="preserve">6.4.3 </w:t>
            </w:r>
            <w:r w:rsidR="005B2802" w:rsidRPr="00441ECD">
              <w:rPr>
                <w:b w:val="0"/>
                <w:bCs w:val="0"/>
                <w:sz w:val="24"/>
                <w:szCs w:val="24"/>
              </w:rPr>
              <w:t>Classification result if bone is not fractured</w:t>
            </w:r>
          </w:p>
        </w:tc>
        <w:tc>
          <w:tcPr>
            <w:tcW w:w="1366" w:type="dxa"/>
          </w:tcPr>
          <w:p w14:paraId="4C2671B8" w14:textId="3652F056"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r w:rsidR="00510C19" w14:paraId="73DD1C03" w14:textId="77777777" w:rsidTr="00E400BD">
        <w:tc>
          <w:tcPr>
            <w:tcW w:w="1129" w:type="dxa"/>
          </w:tcPr>
          <w:p w14:paraId="726EAC45" w14:textId="77777777" w:rsidR="00713C90" w:rsidRPr="00AD7DCE" w:rsidRDefault="00713C90" w:rsidP="00713C90">
            <w:pPr>
              <w:pStyle w:val="Abstract"/>
              <w:numPr>
                <w:ilvl w:val="0"/>
                <w:numId w:val="16"/>
              </w:numPr>
              <w:spacing w:line="276" w:lineRule="auto"/>
              <w:rPr>
                <w:b w:val="0"/>
                <w:bCs w:val="0"/>
                <w:sz w:val="24"/>
                <w:szCs w:val="24"/>
              </w:rPr>
            </w:pPr>
          </w:p>
        </w:tc>
        <w:tc>
          <w:tcPr>
            <w:tcW w:w="6521" w:type="dxa"/>
          </w:tcPr>
          <w:p w14:paraId="1AD3D286" w14:textId="044BA00A" w:rsidR="00713C90" w:rsidRPr="00441ECD" w:rsidRDefault="00A42CB1" w:rsidP="00713C90">
            <w:pPr>
              <w:pStyle w:val="Caption"/>
              <w:spacing w:line="360" w:lineRule="auto"/>
              <w:jc w:val="left"/>
              <w:rPr>
                <w:b w:val="0"/>
                <w:bCs w:val="0"/>
                <w:sz w:val="24"/>
                <w:szCs w:val="24"/>
              </w:rPr>
            </w:pPr>
            <w:r>
              <w:rPr>
                <w:b w:val="0"/>
                <w:bCs w:val="0"/>
                <w:sz w:val="24"/>
                <w:szCs w:val="24"/>
              </w:rPr>
              <w:t xml:space="preserve">Fig. </w:t>
            </w:r>
            <w:r w:rsidR="005B2802">
              <w:rPr>
                <w:b w:val="0"/>
                <w:bCs w:val="0"/>
                <w:sz w:val="24"/>
                <w:szCs w:val="24"/>
              </w:rPr>
              <w:t xml:space="preserve">6.4.4 </w:t>
            </w:r>
            <w:r w:rsidR="005B2802" w:rsidRPr="00441ECD">
              <w:rPr>
                <w:b w:val="0"/>
                <w:bCs w:val="0"/>
                <w:sz w:val="24"/>
                <w:szCs w:val="24"/>
              </w:rPr>
              <w:t>Classification result if bone is fractured</w:t>
            </w:r>
          </w:p>
        </w:tc>
        <w:tc>
          <w:tcPr>
            <w:tcW w:w="1366" w:type="dxa"/>
          </w:tcPr>
          <w:p w14:paraId="4B40111B" w14:textId="346D76D7"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bl>
    <w:p w14:paraId="04888BD1" w14:textId="77777777" w:rsidR="00D120A9" w:rsidRPr="00273AE2" w:rsidRDefault="00D120A9" w:rsidP="00D120A9">
      <w:pPr>
        <w:rPr>
          <w:rFonts w:ascii="Times New Roman" w:eastAsia="SimSun" w:hAnsi="Times New Roman" w:cs="Times New Roman"/>
          <w:kern w:val="0"/>
          <w:sz w:val="24"/>
          <w:szCs w:val="24"/>
          <w:lang w:val="en-US" w:bidi="ar-SA"/>
          <w14:ligatures w14:val="none"/>
        </w:rPr>
      </w:pPr>
    </w:p>
    <w:p w14:paraId="0568739F" w14:textId="77777777" w:rsidR="00D120A9" w:rsidRDefault="00D120A9" w:rsidP="00D120A9"/>
    <w:p w14:paraId="13285210" w14:textId="77777777" w:rsidR="00846F4F" w:rsidRPr="00C6779B" w:rsidRDefault="00000000" w:rsidP="00C6779B">
      <w:pPr>
        <w:rPr>
          <w:rFonts w:ascii="Times New Roman" w:eastAsia="SimSun" w:hAnsi="Times New Roman" w:cs="Times New Roman"/>
          <w:kern w:val="0"/>
          <w:sz w:val="24"/>
          <w:szCs w:val="24"/>
          <w:lang w:val="en-US" w:bidi="ar-SA"/>
          <w14:ligatures w14:val="none"/>
        </w:rPr>
      </w:pPr>
      <w:r>
        <w:rPr>
          <w:rFonts w:ascii="Times New Roman" w:eastAsia="SimSun" w:hAnsi="Times New Roman" w:cs="Times New Roman"/>
          <w:kern w:val="0"/>
          <w:sz w:val="24"/>
          <w:szCs w:val="24"/>
          <w:lang w:val="en-US" w:bidi="ar-SA"/>
          <w14:ligatures w14:val="none"/>
        </w:rPr>
        <w:br w:type="page"/>
      </w:r>
    </w:p>
    <w:p w14:paraId="0CE0E53D" w14:textId="77777777" w:rsidR="00861055" w:rsidRDefault="00861055" w:rsidP="00273AE2">
      <w:pPr>
        <w:spacing w:line="360" w:lineRule="auto"/>
        <w:rPr>
          <w:rFonts w:ascii="Times New Roman" w:hAnsi="Times New Roman" w:cs="Times New Roman"/>
          <w:b/>
          <w:bCs/>
          <w:sz w:val="28"/>
        </w:rPr>
        <w:sectPr w:rsidR="00861055" w:rsidSect="00506037">
          <w:pgSz w:w="11906" w:h="16838" w:code="9"/>
          <w:pgMar w:top="1440" w:right="1440" w:bottom="1440" w:left="1440" w:header="708" w:footer="708" w:gutter="0"/>
          <w:pgNumType w:fmt="upperRoman"/>
          <w:cols w:space="708"/>
          <w:docGrid w:linePitch="360"/>
        </w:sectPr>
      </w:pPr>
    </w:p>
    <w:p w14:paraId="2AC71C32" w14:textId="77777777" w:rsidR="00FE6B32" w:rsidRPr="00195FA3" w:rsidRDefault="00000000" w:rsidP="00195FA3">
      <w:pPr>
        <w:pStyle w:val="ListParagraph"/>
        <w:numPr>
          <w:ilvl w:val="0"/>
          <w:numId w:val="19"/>
        </w:numPr>
        <w:spacing w:line="360" w:lineRule="auto"/>
        <w:jc w:val="center"/>
        <w:rPr>
          <w:rFonts w:ascii="Times New Roman" w:hAnsi="Times New Roman" w:cs="Times New Roman"/>
          <w:b/>
          <w:bCs/>
          <w:sz w:val="28"/>
        </w:rPr>
      </w:pPr>
      <w:r w:rsidRPr="00195FA3">
        <w:rPr>
          <w:rFonts w:ascii="Times New Roman" w:hAnsi="Times New Roman" w:cs="Times New Roman"/>
          <w:b/>
          <w:bCs/>
          <w:sz w:val="28"/>
        </w:rPr>
        <w:lastRenderedPageBreak/>
        <w:t>INTRODUCTION</w:t>
      </w:r>
    </w:p>
    <w:p w14:paraId="33916522" w14:textId="77777777" w:rsidR="00195FA3" w:rsidRP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1.1</w:t>
      </w:r>
      <w:r>
        <w:rPr>
          <w:rFonts w:ascii="Times New Roman" w:hAnsi="Times New Roman" w:cs="Times New Roman"/>
          <w:b/>
          <w:bCs/>
          <w:sz w:val="28"/>
        </w:rPr>
        <w:tab/>
        <w:t xml:space="preserve">Introduction </w:t>
      </w:r>
    </w:p>
    <w:p w14:paraId="6BE1A151" w14:textId="77777777" w:rsidR="00296D14" w:rsidRPr="00296D14" w:rsidRDefault="00000000" w:rsidP="007811EF">
      <w:pPr>
        <w:pStyle w:val="BodyText"/>
        <w:spacing w:line="360" w:lineRule="auto"/>
        <w:ind w:firstLine="720"/>
        <w:jc w:val="both"/>
        <w:rPr>
          <w:sz w:val="24"/>
          <w:szCs w:val="24"/>
        </w:rPr>
      </w:pPr>
      <w:r w:rsidRPr="00296D14">
        <w:rPr>
          <w:sz w:val="24"/>
          <w:szCs w:val="24"/>
        </w:rPr>
        <w:t>The 206 bones that make up the human body vary in size, complexity, and form, with wrist fractures being common [1]. Machine learning in medical imaging has gained attention for aiding accurate diagnosis and treatment planning. This has helped doctors diagnose patients more precisely and create treatment programs that work best for them [2]. Because bone fractures can occur to anybody at any time and are becoming more common worldwide, especially in wealthy countries, prompt diagnosis and treatment are essential [3].</w:t>
      </w:r>
    </w:p>
    <w:p w14:paraId="49F683B5" w14:textId="77777777" w:rsidR="00296D14" w:rsidRPr="00296D14" w:rsidRDefault="00000000" w:rsidP="007811EF">
      <w:pPr>
        <w:pStyle w:val="BodyText"/>
        <w:spacing w:line="360" w:lineRule="auto"/>
        <w:ind w:firstLine="720"/>
        <w:jc w:val="both"/>
        <w:rPr>
          <w:sz w:val="24"/>
          <w:szCs w:val="24"/>
        </w:rPr>
      </w:pPr>
      <w:r w:rsidRPr="00296D14">
        <w:rPr>
          <w:sz w:val="24"/>
          <w:szCs w:val="24"/>
        </w:rPr>
        <w:t xml:space="preserve">X-rays, supported by the DICOM standard, are widely used for diagnosing bone fractures. Because they are quick, inexpensive, and easy to use, X-rays are one of the most common diagnostic tools for bone fractures [4-5]. Medical imaging has developed quickly since Wilhelm Roentgen discovered X-rays in 1895, and it is now an essential part of contemporary diagnosis. Digital X-ray imaging equipment are widely used in many different medical settings due to their portability and advances in computerized image processing [4]. Medical data analytics relies heavily on machine learning, which calls for complex algorithms to </w:t>
      </w:r>
      <w:r w:rsidR="004B1AC5" w:rsidRPr="00296D14">
        <w:rPr>
          <w:sz w:val="24"/>
          <w:szCs w:val="24"/>
        </w:rPr>
        <w:t>analyze</w:t>
      </w:r>
      <w:r w:rsidRPr="00296D14">
        <w:rPr>
          <w:sz w:val="24"/>
          <w:szCs w:val="24"/>
        </w:rPr>
        <w:t xml:space="preserve"> and spot anomalies in skeleton-related medical pictures [5].</w:t>
      </w:r>
    </w:p>
    <w:p w14:paraId="11278428" w14:textId="77777777" w:rsidR="00296D14" w:rsidRPr="00296D14" w:rsidRDefault="00000000" w:rsidP="007811EF">
      <w:pPr>
        <w:pStyle w:val="BodyText"/>
        <w:spacing w:line="360" w:lineRule="auto"/>
        <w:ind w:firstLine="720"/>
        <w:jc w:val="both"/>
        <w:rPr>
          <w:sz w:val="24"/>
          <w:szCs w:val="24"/>
        </w:rPr>
      </w:pPr>
      <w:r w:rsidRPr="00296D14">
        <w:rPr>
          <w:sz w:val="24"/>
          <w:szCs w:val="24"/>
        </w:rPr>
        <w:t>Considering the variety of origins of bone fractures, timely and precise diagnosis is essential for successful treatment. X-rays are usually ordered by physicians or radiologists when a fracture is suspected in order to determine its kind and severity [6 Manual examination and conventional X-ray techniques are used to find fracture but they are laborious and error-prone. By using computer vision technologies, X-ray pictures can be screened for anomalies that could indicate a fracture and notify the treating physician [7]. With unacceptable faults coming from depending just on human specialists, the idea of automated diagnostic tools has gained momentum. Numerous techniques, such as preprocessing and fracture recognition, have been put forth for identifying and categorizing fractures to the leg bones seen in X-rays [8–9].</w:t>
      </w:r>
    </w:p>
    <w:p w14:paraId="3405BE5C" w14:textId="77777777" w:rsidR="00296D14" w:rsidRPr="00296D14" w:rsidRDefault="00000000" w:rsidP="007811EF">
      <w:pPr>
        <w:pStyle w:val="BodyText"/>
        <w:spacing w:line="360" w:lineRule="auto"/>
        <w:ind w:firstLine="720"/>
        <w:jc w:val="both"/>
        <w:rPr>
          <w:sz w:val="24"/>
          <w:szCs w:val="24"/>
        </w:rPr>
      </w:pPr>
      <w:r w:rsidRPr="00296D14">
        <w:rPr>
          <w:sz w:val="24"/>
          <w:szCs w:val="24"/>
        </w:rPr>
        <w:t>Identification of the fracture type is essential for choosing the best course of action and prognosis. More than twenty percent of hospital admissions are due to tibia fractures, which are the most prevalent type of bone fracture [10]. This puts a great deal of pressure on physicians, who have to review a large number of X-ray pictures every day. Over a century has passed since the invention of X-ray technology, but it's still the principal way to make a diagnostic [11]. Nonetheless, radiographic interpretation is frequently carried out without having access to knowledgeable colleagues for advice [12–13].</w:t>
      </w:r>
    </w:p>
    <w:p w14:paraId="5B64A25E" w14:textId="77777777" w:rsidR="00296D14" w:rsidRPr="00296D14" w:rsidRDefault="00000000" w:rsidP="00224BEE">
      <w:pPr>
        <w:pStyle w:val="BodyText"/>
        <w:spacing w:line="360" w:lineRule="auto"/>
        <w:ind w:firstLine="720"/>
        <w:jc w:val="both"/>
        <w:rPr>
          <w:sz w:val="24"/>
          <w:szCs w:val="24"/>
        </w:rPr>
      </w:pPr>
      <w:r w:rsidRPr="00296D14">
        <w:rPr>
          <w:sz w:val="24"/>
          <w:szCs w:val="24"/>
        </w:rPr>
        <w:lastRenderedPageBreak/>
        <w:t>A fracture's best course of treatment and prognosis depend on its accurate classification into recognized categories. In this sense, computer-aided diagnostic (CAD) systems have potential to help physicians. Prior research on fracture categorization and identification has led to substantial use of traditional machine learning methodologies, such as preprocessing, feature extraction, and classification; nevertheless, machine learning algorithms have recently spurred breakthroughs in this field [14].</w:t>
      </w:r>
    </w:p>
    <w:p w14:paraId="3EB5CCE9" w14:textId="77777777" w:rsidR="00F22710" w:rsidRDefault="00000000" w:rsidP="00F22710">
      <w:pPr>
        <w:spacing w:line="360" w:lineRule="auto"/>
        <w:ind w:firstLine="720"/>
        <w:jc w:val="both"/>
        <w:rPr>
          <w:rFonts w:ascii="Times New Roman" w:hAnsi="Times New Roman" w:cs="Times New Roman"/>
          <w:sz w:val="24"/>
          <w:szCs w:val="24"/>
        </w:rPr>
      </w:pPr>
      <w:r w:rsidRPr="00296D14">
        <w:rPr>
          <w:rFonts w:ascii="Times New Roman" w:hAnsi="Times New Roman" w:cs="Times New Roman"/>
          <w:sz w:val="24"/>
          <w:szCs w:val="24"/>
        </w:rPr>
        <w:t>Using a variety of preprocessing techniques, the first stage of the process entails noise removal and early picture processing. The difficult work of extracting distinguishing features from the photos is what comes next. Finally, a number of machine learning classification methods are used, and they are assessed through the use of conventional testing protocols.</w:t>
      </w:r>
    </w:p>
    <w:p w14:paraId="5F82DB89"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1.2</w:t>
      </w:r>
      <w:r>
        <w:rPr>
          <w:rFonts w:ascii="Times New Roman" w:hAnsi="Times New Roman" w:cs="Times New Roman"/>
          <w:b/>
          <w:bCs/>
          <w:sz w:val="28"/>
        </w:rPr>
        <w:tab/>
        <w:t>Existing System</w:t>
      </w:r>
    </w:p>
    <w:p w14:paraId="3A2D0F41"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Bone fracture detection has historically relied on manual inspection by radiologists and conventional X-ray imaging techniques. While these methods have been effective to some extent, they suffer from limitations such as subjectivity in interpretation and the potential for human error. With the rise of modern technological advancements, there has been a shift towards more automated and accurate approaches to bone fracture detection.</w:t>
      </w:r>
    </w:p>
    <w:p w14:paraId="6DAF0D72"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Traditional methods for bone fracture detection involve visual inspection of X-ray images by trained radiologists. This process is highly reliant on the expertise and experience of the radiologist, leading to variability in diagnosis and the possibility of missed fractures. Additionally, conventional X-ray imaging techniques may produce indistinct images, making it challenging to accurately identify fractures, especially in complex cases.</w:t>
      </w:r>
    </w:p>
    <w:p w14:paraId="6FA3D0A3"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challenges associated with traditional methods include subjectivity in interpretation, limited scalability, and the potential for oversight or misdiagnosis. Manual inspection of X-ray images is time-consuming and </w:t>
      </w:r>
      <w:proofErr w:type="spellStart"/>
      <w:r>
        <w:rPr>
          <w:rFonts w:ascii="Times New Roman" w:hAnsi="Times New Roman" w:cs="Times New Roman"/>
          <w:sz w:val="24"/>
          <w:szCs w:val="24"/>
        </w:rPr>
        <w:t>labor-intensive</w:t>
      </w:r>
      <w:proofErr w:type="spellEnd"/>
      <w:r>
        <w:rPr>
          <w:rFonts w:ascii="Times New Roman" w:hAnsi="Times New Roman" w:cs="Times New Roman"/>
          <w:sz w:val="24"/>
          <w:szCs w:val="24"/>
        </w:rPr>
        <w:t>, leading to delays in diagnosis and treatment. Moreover, human error can result in missed fractures or false positives, impacting patient care and outcomes.</w:t>
      </w:r>
    </w:p>
    <w:p w14:paraId="7A87F1BA"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advancements in medical imaging and machine learning have revolutionized bone fracture detection. Techniques such as computer-aided diagnosis (CAD), deep learning, and image processing algorithms have shown promising results in automating fracture detection and improving diagnostic accuracy. These methods leverage large datasets and </w:t>
      </w:r>
      <w:r>
        <w:rPr>
          <w:rFonts w:ascii="Times New Roman" w:hAnsi="Times New Roman" w:cs="Times New Roman"/>
          <w:sz w:val="24"/>
          <w:szCs w:val="24"/>
        </w:rPr>
        <w:lastRenderedPageBreak/>
        <w:t>powerful computational tools to analyse X-ray images and identify subtle abnormalities indicative of fractures.</w:t>
      </w:r>
    </w:p>
    <w:p w14:paraId="4C5157CB"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While existing methods have shown promise in automating bone fracture detection, there are still limitations to be addressed. Variability in performance metrics, such as accuracy, sensitivity, and specificity, across different studies underscores the need for standardized evaluation criteria and benchmark datasets. Additionally, challenges related to computational complexity, generalizability, and integration into clinical workflows remain areas of active research and development.</w:t>
      </w:r>
    </w:p>
    <w:p w14:paraId="67A1DDE3"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summary, the existing system of bone fracture detection comprises a combination of traditional methods and modern technological advances. While traditional approaches have served as the foundation for diagnosis, recent advancements in medical imaging and machine learning offer opportunities for more accurate, efficient, and scalable fracture detection solutions. However, challenges such as variability in performance and integration into clinical practice persist, highlighting the need for continued innovation and research in this field.</w:t>
      </w:r>
    </w:p>
    <w:p w14:paraId="47CA30D2"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 xml:space="preserve"> 1.3</w:t>
      </w:r>
      <w:r>
        <w:rPr>
          <w:rFonts w:ascii="Times New Roman" w:hAnsi="Times New Roman" w:cs="Times New Roman"/>
          <w:b/>
          <w:bCs/>
          <w:sz w:val="28"/>
        </w:rPr>
        <w:tab/>
        <w:t>Proposed System</w:t>
      </w:r>
    </w:p>
    <w:p w14:paraId="32BFBC96"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introduces a novel approach for bone fracture detection using machine learning techniques applied to X-ray images. By leveraging advanced preprocessing methods, feature extraction techniques, and machine learning algorithms, the system aims to enhance the accuracy and efficiency of fracture detection, ultimately improving patient care and outcomes.</w:t>
      </w:r>
    </w:p>
    <w:p w14:paraId="00B2873C"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consists of four main stages: preprocessing, feature extraction, classification, and evaluation. X-ray images are first pre-processed to enhance image quality and reduce noise. Next, informative features are extracted from the pre-processed images using techniques such as Gray-Level Co-occurrence Matrix (GLCM) analysis. These features are then used as input to various machine learning algorithms for fracture detection and classification. Finally, the performance of the system is evaluated using standard metrics such as accuracy, precision, recall, and F1-score.</w:t>
      </w:r>
    </w:p>
    <w:p w14:paraId="5BFAB9E0"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the preprocessing stage, X-ray images undergo several transformations to improve their quality and suitability for analysis. This includes noise removal using a Gaussian filter to mitigate "salt and pepper" noise commonly found in X-ray images. Additionally, adaptive </w:t>
      </w:r>
      <w:r w:rsidRPr="00134496">
        <w:rPr>
          <w:rFonts w:ascii="Times New Roman" w:hAnsi="Times New Roman" w:cs="Times New Roman"/>
          <w:sz w:val="24"/>
          <w:szCs w:val="24"/>
        </w:rPr>
        <w:lastRenderedPageBreak/>
        <w:t>histogram equalization is applied to enhance image contrast, followed by Canny edge detection to extract structural information from the images.</w:t>
      </w:r>
    </w:p>
    <w:p w14:paraId="3CB99F3E"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Feature extraction plays a crucial role in capturing relevant information from X-ray images for fracture detection. In this system, features are extracted using the GLCM approach, which calculates textural properties such as contrast, correlation, homogeneity, energy, and dissimilarity. These features provide valuable insights into the spatial relationships between pixel intensities, aiding in the identification of bone fractures.</w:t>
      </w:r>
    </w:p>
    <w:p w14:paraId="381EDCCC"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Several machine learning algorithms are employed for fracture detection and classification, including Decision Tree, Naïve Bayes, Nearest Neighbours, Random Forest, and Support Vector Machine (SVM). These algorithms are trained on a dataset comprising X-ray images of both fractured and intact lower leg bones, with the goal of accurately distinguishing between the two classes.</w:t>
      </w:r>
    </w:p>
    <w:p w14:paraId="13095EB2"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is evaluated using a dataset obtained from the</w:t>
      </w:r>
      <w:r>
        <w:rPr>
          <w:rFonts w:ascii="Times New Roman" w:hAnsi="Times New Roman" w:cs="Times New Roman"/>
          <w:sz w:val="24"/>
          <w:szCs w:val="24"/>
        </w:rPr>
        <w:t xml:space="preserve"> Kaggle</w:t>
      </w:r>
      <w:r w:rsidRPr="00134496">
        <w:rPr>
          <w:rFonts w:ascii="Times New Roman" w:hAnsi="Times New Roman" w:cs="Times New Roman"/>
          <w:sz w:val="24"/>
          <w:szCs w:val="24"/>
        </w:rPr>
        <w:t xml:space="preserve">, containing </w:t>
      </w:r>
      <w:r>
        <w:rPr>
          <w:rFonts w:ascii="Times New Roman" w:hAnsi="Times New Roman" w:cs="Times New Roman"/>
          <w:sz w:val="24"/>
          <w:szCs w:val="24"/>
        </w:rPr>
        <w:t>12</w:t>
      </w:r>
      <w:r w:rsidRPr="00134496">
        <w:rPr>
          <w:rFonts w:ascii="Times New Roman" w:hAnsi="Times New Roman" w:cs="Times New Roman"/>
          <w:sz w:val="24"/>
          <w:szCs w:val="24"/>
        </w:rPr>
        <w:t xml:space="preserve">0 fractured and </w:t>
      </w:r>
      <w:r>
        <w:rPr>
          <w:rFonts w:ascii="Times New Roman" w:hAnsi="Times New Roman" w:cs="Times New Roman"/>
          <w:sz w:val="24"/>
          <w:szCs w:val="24"/>
        </w:rPr>
        <w:t>7</w:t>
      </w:r>
      <w:r w:rsidRPr="00134496">
        <w:rPr>
          <w:rFonts w:ascii="Times New Roman" w:hAnsi="Times New Roman" w:cs="Times New Roman"/>
          <w:sz w:val="24"/>
          <w:szCs w:val="24"/>
        </w:rPr>
        <w:t>0 non-fractured X-ray images of lower leg bones. The dataset is randomly split into training and testing sets, with 80% used for training and 20% for testing. Performance is evaluated using standard evaluation metrics, including accuracy, precision</w:t>
      </w:r>
      <w:r>
        <w:rPr>
          <w:rFonts w:ascii="Times New Roman" w:hAnsi="Times New Roman" w:cs="Times New Roman"/>
          <w:sz w:val="24"/>
          <w:szCs w:val="24"/>
        </w:rPr>
        <w:t xml:space="preserve"> and </w:t>
      </w:r>
      <w:r w:rsidRPr="00134496">
        <w:rPr>
          <w:rFonts w:ascii="Times New Roman" w:hAnsi="Times New Roman" w:cs="Times New Roman"/>
          <w:sz w:val="24"/>
          <w:szCs w:val="24"/>
        </w:rPr>
        <w:t xml:space="preserve"> recall</w:t>
      </w:r>
      <w:r>
        <w:rPr>
          <w:rFonts w:ascii="Times New Roman" w:hAnsi="Times New Roman" w:cs="Times New Roman"/>
          <w:sz w:val="24"/>
          <w:szCs w:val="24"/>
        </w:rPr>
        <w:t>.</w:t>
      </w:r>
    </w:p>
    <w:p w14:paraId="69828B4F"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Experimental results demonstrate the effectiveness of the proposed system in accurately detecting and classifying bone fractures. Performance metrics for various machine learning algorithms are reported, with SVM achieving the highest accuracy of 94%. These results highlight the potential of the proposed system to streamline the diagnostic process for bone fractures, enabling timely and accurate treatment decisions.</w:t>
      </w:r>
    </w:p>
    <w:p w14:paraId="50273BD3"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results obtained validate the efficacy of the proposed system in automating bone fracture detection using machine learning techniques. However, there are still areas for improvement, such as optimizing preprocessing techniques, exploring additional feature extraction methods, and enhancing the generalizability of the system across different datasets and clinical settings. Overall, the proposed system represents a significant advancement in medical imaging analysis, with implications for improving patient care and outcomes in fracture diagnosis.</w:t>
      </w:r>
    </w:p>
    <w:p w14:paraId="0C2EFD99" w14:textId="77777777" w:rsidR="00754CB6" w:rsidRPr="00134496" w:rsidRDefault="00000000" w:rsidP="00754CB6">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conclusion, the proposed system offers a novel approach to bone fracture detection using machine learning algorithms applied to X-ray images. By combining advanced preprocessing techniques, feature extraction methods, and machine learning algorithms, the </w:t>
      </w:r>
      <w:r w:rsidRPr="00134496">
        <w:rPr>
          <w:rFonts w:ascii="Times New Roman" w:hAnsi="Times New Roman" w:cs="Times New Roman"/>
          <w:sz w:val="24"/>
          <w:szCs w:val="24"/>
        </w:rPr>
        <w:lastRenderedPageBreak/>
        <w:t>system achieves high accuracy in fracture detection, paving the way for more efficient and accurate diagnosis in clinical practice.</w:t>
      </w:r>
    </w:p>
    <w:p w14:paraId="01C3984C"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1.5</w:t>
      </w:r>
      <w:r>
        <w:rPr>
          <w:rFonts w:ascii="Times New Roman" w:hAnsi="Times New Roman" w:cs="Times New Roman"/>
          <w:b/>
          <w:bCs/>
          <w:sz w:val="28"/>
        </w:rPr>
        <w:tab/>
        <w:t>System Requirements</w:t>
      </w:r>
    </w:p>
    <w:p w14:paraId="47B65A8D" w14:textId="77777777" w:rsidR="00833EFF" w:rsidRPr="00781377" w:rsidRDefault="00000000" w:rsidP="00BC0B07">
      <w:pPr>
        <w:spacing w:line="360" w:lineRule="auto"/>
        <w:rPr>
          <w:rFonts w:ascii="Times New Roman" w:hAnsi="Times New Roman" w:cs="Times New Roman"/>
          <w:b/>
          <w:bCs/>
          <w:sz w:val="28"/>
        </w:rPr>
      </w:pPr>
      <w:r>
        <w:rPr>
          <w:rFonts w:ascii="Times New Roman" w:hAnsi="Times New Roman" w:cs="Times New Roman"/>
          <w:b/>
          <w:bCs/>
          <w:sz w:val="28"/>
        </w:rPr>
        <w:t>1</w:t>
      </w:r>
      <w:r w:rsidRPr="00134496">
        <w:rPr>
          <w:rFonts w:ascii="Times New Roman" w:hAnsi="Times New Roman" w:cs="Times New Roman"/>
          <w:b/>
          <w:bCs/>
          <w:sz w:val="28"/>
        </w:rPr>
        <w:t>.</w:t>
      </w:r>
      <w:r>
        <w:rPr>
          <w:rFonts w:ascii="Times New Roman" w:hAnsi="Times New Roman" w:cs="Times New Roman"/>
          <w:b/>
          <w:bCs/>
          <w:sz w:val="28"/>
        </w:rPr>
        <w:t>5.</w:t>
      </w:r>
      <w:r w:rsidRPr="00134496">
        <w:rPr>
          <w:rFonts w:ascii="Times New Roman" w:hAnsi="Times New Roman" w:cs="Times New Roman"/>
          <w:b/>
          <w:bCs/>
          <w:sz w:val="28"/>
        </w:rPr>
        <w:t>1 Hardware Requirements:</w:t>
      </w:r>
    </w:p>
    <w:p w14:paraId="39BC9CE1"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System Type</w:t>
      </w:r>
      <w:r w:rsidRPr="00134496">
        <w:rPr>
          <w:rFonts w:ascii="Times New Roman" w:hAnsi="Times New Roman" w:cs="Times New Roman"/>
          <w:sz w:val="24"/>
          <w:szCs w:val="24"/>
        </w:rPr>
        <w:tab/>
      </w:r>
      <w:r w:rsidRPr="00134496">
        <w:rPr>
          <w:rFonts w:ascii="Times New Roman" w:hAnsi="Times New Roman" w:cs="Times New Roman"/>
          <w:sz w:val="24"/>
          <w:szCs w:val="24"/>
        </w:rPr>
        <w:tab/>
        <w:t>: Intel Core i3 or above</w:t>
      </w:r>
    </w:p>
    <w:p w14:paraId="13DB436D"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Cache Memory</w:t>
      </w:r>
      <w:r w:rsidRPr="00134496">
        <w:rPr>
          <w:rFonts w:ascii="Times New Roman" w:hAnsi="Times New Roman" w:cs="Times New Roman"/>
          <w:sz w:val="24"/>
          <w:szCs w:val="24"/>
        </w:rPr>
        <w:tab/>
        <w:t>: 4MB (Megabyte)</w:t>
      </w:r>
    </w:p>
    <w:p w14:paraId="5DB65E59"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RAM</w:t>
      </w:r>
      <w:r w:rsidRPr="00134496">
        <w:rPr>
          <w:rFonts w:ascii="Times New Roman" w:hAnsi="Times New Roman" w:cs="Times New Roman"/>
          <w:sz w:val="24"/>
          <w:szCs w:val="24"/>
        </w:rPr>
        <w:tab/>
      </w:r>
      <w:r w:rsidRPr="00134496">
        <w:rPr>
          <w:rFonts w:ascii="Times New Roman" w:hAnsi="Times New Roman" w:cs="Times New Roman"/>
          <w:sz w:val="24"/>
          <w:szCs w:val="24"/>
        </w:rPr>
        <w:tab/>
      </w:r>
      <w:r w:rsidRPr="00134496">
        <w:rPr>
          <w:rFonts w:ascii="Times New Roman" w:hAnsi="Times New Roman" w:cs="Times New Roman"/>
          <w:sz w:val="24"/>
          <w:szCs w:val="24"/>
        </w:rPr>
        <w:tab/>
        <w:t>: 8 gigabytes (GB)</w:t>
      </w:r>
    </w:p>
    <w:p w14:paraId="384E6D8D"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Bus Speed</w:t>
      </w:r>
      <w:r w:rsidRPr="00134496">
        <w:rPr>
          <w:rFonts w:ascii="Times New Roman" w:hAnsi="Times New Roman" w:cs="Times New Roman"/>
          <w:sz w:val="24"/>
          <w:szCs w:val="24"/>
        </w:rPr>
        <w:tab/>
      </w:r>
      <w:r w:rsidRPr="00134496">
        <w:rPr>
          <w:rFonts w:ascii="Times New Roman" w:hAnsi="Times New Roman" w:cs="Times New Roman"/>
          <w:sz w:val="24"/>
          <w:szCs w:val="24"/>
        </w:rPr>
        <w:tab/>
        <w:t>: 5 GT/s DBI2</w:t>
      </w:r>
    </w:p>
    <w:p w14:paraId="33CD7F4F"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Number of Cores</w:t>
      </w:r>
      <w:r w:rsidRPr="00134496">
        <w:rPr>
          <w:rFonts w:ascii="Times New Roman" w:hAnsi="Times New Roman" w:cs="Times New Roman"/>
          <w:sz w:val="24"/>
          <w:szCs w:val="24"/>
        </w:rPr>
        <w:tab/>
        <w:t>: 2</w:t>
      </w:r>
    </w:p>
    <w:p w14:paraId="6D99BF4E" w14:textId="77777777" w:rsidR="00833EFF" w:rsidRPr="00FF7D27"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Number of Threads</w:t>
      </w:r>
      <w:r w:rsidRPr="00134496">
        <w:rPr>
          <w:rFonts w:ascii="Times New Roman" w:hAnsi="Times New Roman" w:cs="Times New Roman"/>
          <w:sz w:val="24"/>
          <w:szCs w:val="24"/>
        </w:rPr>
        <w:tab/>
        <w:t>: 4</w:t>
      </w:r>
    </w:p>
    <w:p w14:paraId="3E4D09B9" w14:textId="77777777" w:rsidR="00833EFF" w:rsidRPr="00781377" w:rsidRDefault="00000000" w:rsidP="00BC0B07">
      <w:pPr>
        <w:spacing w:line="360" w:lineRule="auto"/>
        <w:rPr>
          <w:rFonts w:ascii="Times New Roman" w:hAnsi="Times New Roman" w:cs="Times New Roman"/>
          <w:b/>
          <w:bCs/>
          <w:sz w:val="28"/>
        </w:rPr>
      </w:pPr>
      <w:r>
        <w:rPr>
          <w:rFonts w:ascii="Times New Roman" w:hAnsi="Times New Roman" w:cs="Times New Roman"/>
          <w:b/>
          <w:bCs/>
          <w:sz w:val="28"/>
        </w:rPr>
        <w:t>1.5</w:t>
      </w:r>
      <w:r w:rsidRPr="00134496">
        <w:rPr>
          <w:rFonts w:ascii="Times New Roman" w:hAnsi="Times New Roman" w:cs="Times New Roman"/>
          <w:b/>
          <w:bCs/>
          <w:sz w:val="28"/>
        </w:rPr>
        <w:t>.2 Software Requirements:</w:t>
      </w:r>
    </w:p>
    <w:p w14:paraId="2C7AD7BF" w14:textId="77777777" w:rsidR="00833EFF" w:rsidRPr="00134496" w:rsidRDefault="00000000" w:rsidP="00F22710">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Operating System: Windows 10 Home, 64-bit Operating System</w:t>
      </w:r>
    </w:p>
    <w:p w14:paraId="7FB3968C" w14:textId="77777777" w:rsidR="00833EFF" w:rsidRPr="00134496" w:rsidRDefault="00000000" w:rsidP="00F22710">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Coding Language: Python</w:t>
      </w:r>
    </w:p>
    <w:p w14:paraId="27A362BC" w14:textId="77777777" w:rsidR="003B0175" w:rsidRDefault="00000000" w:rsidP="00754CB6">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 xml:space="preserve">Python Distribution: </w:t>
      </w: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p>
    <w:p w14:paraId="420F9319" w14:textId="77777777" w:rsidR="00C50111" w:rsidRDefault="00C50111" w:rsidP="00C50111">
      <w:pPr>
        <w:spacing w:line="360" w:lineRule="auto"/>
        <w:rPr>
          <w:rFonts w:ascii="Times New Roman" w:hAnsi="Times New Roman" w:cs="Times New Roman"/>
          <w:sz w:val="24"/>
          <w:szCs w:val="24"/>
        </w:rPr>
      </w:pPr>
    </w:p>
    <w:p w14:paraId="6A8B06E3" w14:textId="77777777" w:rsidR="00C50111" w:rsidRDefault="00C50111" w:rsidP="00C50111">
      <w:pPr>
        <w:spacing w:line="360" w:lineRule="auto"/>
        <w:rPr>
          <w:rFonts w:ascii="Times New Roman" w:hAnsi="Times New Roman" w:cs="Times New Roman"/>
          <w:sz w:val="24"/>
          <w:szCs w:val="24"/>
        </w:rPr>
      </w:pPr>
    </w:p>
    <w:p w14:paraId="72942660" w14:textId="77777777" w:rsidR="00C50111" w:rsidRDefault="00C50111" w:rsidP="00C50111">
      <w:pPr>
        <w:spacing w:line="360" w:lineRule="auto"/>
        <w:rPr>
          <w:rFonts w:ascii="Times New Roman" w:hAnsi="Times New Roman" w:cs="Times New Roman"/>
          <w:sz w:val="24"/>
          <w:szCs w:val="24"/>
        </w:rPr>
      </w:pPr>
    </w:p>
    <w:p w14:paraId="38913101" w14:textId="77777777" w:rsidR="00C50111" w:rsidRDefault="00C50111" w:rsidP="00C50111">
      <w:pPr>
        <w:spacing w:line="360" w:lineRule="auto"/>
        <w:rPr>
          <w:rFonts w:ascii="Times New Roman" w:hAnsi="Times New Roman" w:cs="Times New Roman"/>
          <w:sz w:val="24"/>
          <w:szCs w:val="24"/>
        </w:rPr>
      </w:pPr>
    </w:p>
    <w:p w14:paraId="3511BE38" w14:textId="77777777" w:rsidR="00C50111" w:rsidRDefault="00C50111" w:rsidP="00C50111">
      <w:pPr>
        <w:spacing w:line="360" w:lineRule="auto"/>
        <w:rPr>
          <w:rFonts w:ascii="Times New Roman" w:hAnsi="Times New Roman" w:cs="Times New Roman"/>
          <w:sz w:val="24"/>
          <w:szCs w:val="24"/>
        </w:rPr>
      </w:pPr>
    </w:p>
    <w:p w14:paraId="04BB2F6E" w14:textId="77777777" w:rsidR="00C50111" w:rsidRDefault="00C50111" w:rsidP="00C50111">
      <w:pPr>
        <w:spacing w:line="360" w:lineRule="auto"/>
        <w:rPr>
          <w:rFonts w:ascii="Times New Roman" w:hAnsi="Times New Roman" w:cs="Times New Roman"/>
          <w:sz w:val="24"/>
          <w:szCs w:val="24"/>
        </w:rPr>
      </w:pPr>
    </w:p>
    <w:p w14:paraId="1C175492" w14:textId="77777777" w:rsidR="00C50111" w:rsidRDefault="00C50111" w:rsidP="00C50111">
      <w:pPr>
        <w:spacing w:line="360" w:lineRule="auto"/>
        <w:rPr>
          <w:rFonts w:ascii="Times New Roman" w:hAnsi="Times New Roman" w:cs="Times New Roman"/>
          <w:sz w:val="24"/>
          <w:szCs w:val="24"/>
        </w:rPr>
      </w:pPr>
    </w:p>
    <w:p w14:paraId="46143510" w14:textId="77777777" w:rsidR="00C50111" w:rsidRDefault="00C50111" w:rsidP="00C50111">
      <w:pPr>
        <w:spacing w:line="360" w:lineRule="auto"/>
        <w:rPr>
          <w:rFonts w:ascii="Times New Roman" w:hAnsi="Times New Roman" w:cs="Times New Roman"/>
          <w:sz w:val="24"/>
          <w:szCs w:val="24"/>
        </w:rPr>
      </w:pPr>
    </w:p>
    <w:p w14:paraId="1044805B" w14:textId="77777777" w:rsidR="00C50111" w:rsidRDefault="00C50111" w:rsidP="00C50111">
      <w:pPr>
        <w:spacing w:line="360" w:lineRule="auto"/>
        <w:rPr>
          <w:rFonts w:ascii="Times New Roman" w:hAnsi="Times New Roman" w:cs="Times New Roman"/>
          <w:sz w:val="24"/>
          <w:szCs w:val="24"/>
        </w:rPr>
      </w:pPr>
    </w:p>
    <w:p w14:paraId="2EFCD8DC" w14:textId="77777777" w:rsidR="00C50111" w:rsidRDefault="00C50111" w:rsidP="00C50111">
      <w:pPr>
        <w:spacing w:line="360" w:lineRule="auto"/>
        <w:rPr>
          <w:rFonts w:ascii="Times New Roman" w:hAnsi="Times New Roman" w:cs="Times New Roman"/>
          <w:sz w:val="24"/>
          <w:szCs w:val="24"/>
        </w:rPr>
      </w:pPr>
    </w:p>
    <w:p w14:paraId="3518336F" w14:textId="77777777" w:rsidR="00C50111" w:rsidRPr="00C50111" w:rsidRDefault="00C50111" w:rsidP="00C50111">
      <w:pPr>
        <w:spacing w:line="360" w:lineRule="auto"/>
        <w:rPr>
          <w:rFonts w:ascii="Times New Roman" w:hAnsi="Times New Roman" w:cs="Times New Roman"/>
          <w:sz w:val="24"/>
          <w:szCs w:val="24"/>
        </w:rPr>
      </w:pPr>
    </w:p>
    <w:p w14:paraId="7C79F60C" w14:textId="77777777" w:rsidR="00754CB6" w:rsidRPr="00754CB6" w:rsidRDefault="00754CB6" w:rsidP="00754CB6">
      <w:pPr>
        <w:pStyle w:val="ListParagraph"/>
        <w:spacing w:line="360" w:lineRule="auto"/>
        <w:ind w:left="1440"/>
        <w:rPr>
          <w:rFonts w:ascii="Times New Roman" w:hAnsi="Times New Roman" w:cs="Times New Roman"/>
          <w:sz w:val="24"/>
          <w:szCs w:val="24"/>
        </w:rPr>
      </w:pPr>
    </w:p>
    <w:p w14:paraId="6DE12A8F" w14:textId="77777777" w:rsidR="006C2CBC" w:rsidRPr="00776272" w:rsidRDefault="00000000" w:rsidP="006C2CBC">
      <w:pPr>
        <w:pStyle w:val="ListParagraph"/>
        <w:numPr>
          <w:ilvl w:val="0"/>
          <w:numId w:val="19"/>
        </w:numPr>
        <w:spacing w:line="360" w:lineRule="auto"/>
        <w:jc w:val="center"/>
        <w:rPr>
          <w:rFonts w:ascii="Times New Roman" w:hAnsi="Times New Roman" w:cs="Times New Roman"/>
          <w:b/>
          <w:bCs/>
          <w:sz w:val="28"/>
        </w:rPr>
      </w:pPr>
      <w:r w:rsidRPr="006C2CBC">
        <w:rPr>
          <w:rFonts w:ascii="Times New Roman" w:hAnsi="Times New Roman" w:cs="Times New Roman"/>
          <w:b/>
          <w:bCs/>
          <w:sz w:val="28"/>
        </w:rPr>
        <w:lastRenderedPageBreak/>
        <w:t>L</w:t>
      </w:r>
      <w:r w:rsidR="00360FAB" w:rsidRPr="006C2CBC">
        <w:rPr>
          <w:rFonts w:ascii="Times New Roman" w:hAnsi="Times New Roman" w:cs="Times New Roman"/>
          <w:b/>
          <w:bCs/>
          <w:sz w:val="28"/>
        </w:rPr>
        <w:t>ITERACTURE SURVEY</w:t>
      </w:r>
    </w:p>
    <w:p w14:paraId="722AA80E" w14:textId="77777777" w:rsidR="0023761D" w:rsidRPr="0023761D" w:rsidRDefault="00000000" w:rsidP="008A53B1">
      <w:pPr>
        <w:pStyle w:val="BodyText"/>
        <w:spacing w:line="360" w:lineRule="auto"/>
        <w:ind w:firstLine="720"/>
        <w:jc w:val="both"/>
        <w:rPr>
          <w:sz w:val="24"/>
          <w:szCs w:val="24"/>
        </w:rPr>
      </w:pPr>
      <w:r w:rsidRPr="0023761D">
        <w:rPr>
          <w:sz w:val="24"/>
          <w:szCs w:val="24"/>
        </w:rPr>
        <w:t>A summary of the literature on Bone fracture identification and categorization is provided throughout this section, covering both traditional and novel approaches.</w:t>
      </w:r>
    </w:p>
    <w:p w14:paraId="697E27E1" w14:textId="77777777" w:rsidR="0023761D" w:rsidRPr="0023761D" w:rsidRDefault="00000000" w:rsidP="008A53B1">
      <w:pPr>
        <w:pStyle w:val="BodyText"/>
        <w:spacing w:line="360" w:lineRule="auto"/>
        <w:ind w:firstLine="720"/>
        <w:jc w:val="both"/>
        <w:rPr>
          <w:sz w:val="24"/>
          <w:szCs w:val="24"/>
        </w:rPr>
      </w:pPr>
      <w:r w:rsidRPr="0023761D">
        <w:rPr>
          <w:sz w:val="24"/>
          <w:szCs w:val="24"/>
        </w:rPr>
        <w:t>A meta classifier that combined neural network (NN) and decision tree (DT) methodologies was exhibited by E. Mysuru et al. [6] and showed enhanced accuracy, reaching 85%. Segmentation, detection of edges, initial processing, and extraction of features are some of the distinct steps in the process that result in the classification of bone into fractured and non-fractured categories.</w:t>
      </w:r>
    </w:p>
    <w:p w14:paraId="27CCDA40" w14:textId="77777777" w:rsidR="0023761D" w:rsidRPr="0023761D" w:rsidRDefault="00000000" w:rsidP="008A53B1">
      <w:pPr>
        <w:pStyle w:val="BodyText"/>
        <w:spacing w:line="360" w:lineRule="auto"/>
        <w:ind w:firstLine="720"/>
        <w:jc w:val="both"/>
        <w:rPr>
          <w:sz w:val="24"/>
          <w:szCs w:val="24"/>
        </w:rPr>
      </w:pPr>
      <w:r w:rsidRPr="0023761D">
        <w:rPr>
          <w:sz w:val="24"/>
          <w:szCs w:val="24"/>
        </w:rPr>
        <w:t xml:space="preserve">Support Vector Machine (SVM) learning approach by , D. Prakash et al. [11] presented a method for long bone fracture classification that achieved a 78% detection rate for transverse and oblique fractures. </w:t>
      </w:r>
    </w:p>
    <w:p w14:paraId="78DD9839" w14:textId="77777777" w:rsidR="0023761D" w:rsidRPr="0023761D" w:rsidRDefault="00000000" w:rsidP="008A53B1">
      <w:pPr>
        <w:pStyle w:val="BodyText"/>
        <w:spacing w:line="360" w:lineRule="auto"/>
        <w:ind w:firstLine="720"/>
        <w:jc w:val="both"/>
        <w:rPr>
          <w:sz w:val="24"/>
          <w:szCs w:val="24"/>
        </w:rPr>
      </w:pPr>
      <w:r w:rsidRPr="0023761D">
        <w:rPr>
          <w:sz w:val="24"/>
          <w:szCs w:val="24"/>
        </w:rPr>
        <w:t xml:space="preserve">An approach by A. Rajput et al. [14] employs preprocessing, feature extraction, and SVM classification, achieving an accuracy of 84.7% in fracture detection. </w:t>
      </w:r>
    </w:p>
    <w:p w14:paraId="6825ADC7" w14:textId="77777777" w:rsidR="0023761D" w:rsidRPr="0023761D" w:rsidRDefault="00000000" w:rsidP="00224BEE">
      <w:pPr>
        <w:pStyle w:val="BodyText"/>
        <w:spacing w:line="360" w:lineRule="auto"/>
        <w:jc w:val="both"/>
        <w:rPr>
          <w:sz w:val="24"/>
          <w:szCs w:val="24"/>
        </w:rPr>
      </w:pPr>
      <w:r w:rsidRPr="0023761D">
        <w:rPr>
          <w:sz w:val="24"/>
          <w:szCs w:val="24"/>
        </w:rPr>
        <w:t>N. Singh et al. [15] proved the efficacy of the Canny Edge Detection algorithm for edge detection in X-ray pictures, offering improved image analysis through intensity discontinuities.</w:t>
      </w:r>
    </w:p>
    <w:p w14:paraId="08889ADD" w14:textId="77777777" w:rsidR="0023761D" w:rsidRPr="0023761D" w:rsidRDefault="00000000" w:rsidP="008A53B1">
      <w:pPr>
        <w:pStyle w:val="BodyText"/>
        <w:spacing w:line="360" w:lineRule="auto"/>
        <w:ind w:firstLine="720"/>
        <w:jc w:val="both"/>
        <w:rPr>
          <w:sz w:val="24"/>
          <w:szCs w:val="24"/>
        </w:rPr>
      </w:pPr>
      <w:r w:rsidRPr="0023761D">
        <w:rPr>
          <w:sz w:val="24"/>
          <w:szCs w:val="24"/>
        </w:rPr>
        <w:t>A CNN technique using Spatial Fuzzy C-Means (SFCM) was presented by Y. Prathyusha et al. [16]. To reach a 78% accuracy and preprocessing stages.</w:t>
      </w:r>
    </w:p>
    <w:p w14:paraId="7BA9D584" w14:textId="77777777" w:rsidR="0023761D" w:rsidRPr="0023761D" w:rsidRDefault="00000000" w:rsidP="00E700E7">
      <w:pPr>
        <w:pStyle w:val="BodyText"/>
        <w:spacing w:line="360" w:lineRule="auto"/>
        <w:jc w:val="both"/>
        <w:rPr>
          <w:sz w:val="24"/>
          <w:szCs w:val="24"/>
        </w:rPr>
      </w:pPr>
      <w:r w:rsidRPr="0023761D">
        <w:rPr>
          <w:sz w:val="24"/>
          <w:szCs w:val="24"/>
        </w:rPr>
        <w:t xml:space="preserve">Using local Shannon entropy computation, a hybrid technique reported by E. </w:t>
      </w:r>
      <w:proofErr w:type="spellStart"/>
      <w:r w:rsidRPr="0023761D">
        <w:rPr>
          <w:sz w:val="24"/>
          <w:szCs w:val="24"/>
        </w:rPr>
        <w:t>Sorantin</w:t>
      </w:r>
      <w:proofErr w:type="spellEnd"/>
      <w:r w:rsidRPr="0023761D">
        <w:rPr>
          <w:sz w:val="24"/>
          <w:szCs w:val="24"/>
        </w:rPr>
        <w:t xml:space="preserve"> et al. [17] successfully detects pediatric ulna and radius fractures with an astounding 91% accuracy </w:t>
      </w:r>
      <w:proofErr w:type="spellStart"/>
      <w:r w:rsidRPr="0023761D">
        <w:rPr>
          <w:sz w:val="24"/>
          <w:szCs w:val="24"/>
        </w:rPr>
        <w:t>rate.J.D</w:t>
      </w:r>
      <w:proofErr w:type="spellEnd"/>
      <w:r w:rsidRPr="0023761D">
        <w:rPr>
          <w:sz w:val="24"/>
          <w:szCs w:val="24"/>
        </w:rPr>
        <w:t xml:space="preserve">. Obando et al. [18] proposed an X-ray image processing technique, with preprocessing enhancements such as CLAHE, achieving an 80% accuracy. </w:t>
      </w:r>
    </w:p>
    <w:p w14:paraId="3D7122DD" w14:textId="77777777" w:rsidR="0023761D" w:rsidRPr="0023761D" w:rsidRDefault="00000000" w:rsidP="008A53B1">
      <w:pPr>
        <w:pStyle w:val="BodyText"/>
        <w:spacing w:line="360" w:lineRule="auto"/>
        <w:ind w:firstLine="720"/>
        <w:jc w:val="both"/>
        <w:rPr>
          <w:sz w:val="24"/>
          <w:szCs w:val="24"/>
        </w:rPr>
      </w:pPr>
      <w:r w:rsidRPr="0023761D">
        <w:rPr>
          <w:sz w:val="24"/>
          <w:szCs w:val="24"/>
        </w:rPr>
        <w:t>A deep neural network model was created by S. Rathor et al. [19] to differentiate between healthy and fractured bone. After correcting for overfitting using data augmentation, the model achieved a 92.44% classification accuracy.</w:t>
      </w:r>
    </w:p>
    <w:p w14:paraId="38534024" w14:textId="77777777" w:rsidR="005B6012" w:rsidRDefault="00000000" w:rsidP="005B6012">
      <w:pPr>
        <w:pStyle w:val="BodyText"/>
        <w:spacing w:line="360" w:lineRule="auto"/>
        <w:ind w:firstLine="720"/>
        <w:jc w:val="both"/>
        <w:rPr>
          <w:sz w:val="24"/>
          <w:szCs w:val="24"/>
        </w:rPr>
      </w:pPr>
      <w:r w:rsidRPr="0023761D">
        <w:rPr>
          <w:sz w:val="24"/>
          <w:szCs w:val="24"/>
        </w:rPr>
        <w:t xml:space="preserve">Finally, R. </w:t>
      </w:r>
      <w:proofErr w:type="spellStart"/>
      <w:r w:rsidRPr="0023761D">
        <w:rPr>
          <w:sz w:val="24"/>
          <w:szCs w:val="24"/>
        </w:rPr>
        <w:t>Madupu</w:t>
      </w:r>
      <w:proofErr w:type="spellEnd"/>
      <w:r w:rsidRPr="0023761D">
        <w:rPr>
          <w:sz w:val="24"/>
          <w:szCs w:val="24"/>
        </w:rPr>
        <w:t xml:space="preserve"> et al. [20] compared their proposed method with Harris corner detection, demonstrating the superior accuracy (91%) of BPNN paired with cautious smoothing and perceptive edge detection for automated bone fracture identification.</w:t>
      </w:r>
    </w:p>
    <w:p w14:paraId="6CD08655" w14:textId="77777777" w:rsidR="00F22710" w:rsidRDefault="00F22710" w:rsidP="005B6012">
      <w:pPr>
        <w:pStyle w:val="BodyText"/>
        <w:spacing w:line="360" w:lineRule="auto"/>
        <w:ind w:firstLine="720"/>
        <w:jc w:val="both"/>
        <w:rPr>
          <w:sz w:val="24"/>
          <w:szCs w:val="24"/>
        </w:rPr>
      </w:pPr>
    </w:p>
    <w:p w14:paraId="16BE623E" w14:textId="77777777" w:rsidR="00776272" w:rsidRDefault="00000000" w:rsidP="00776272">
      <w:pPr>
        <w:spacing w:line="360" w:lineRule="auto"/>
        <w:rPr>
          <w:rFonts w:ascii="Times New Roman" w:hAnsi="Times New Roman" w:cs="Times New Roman"/>
          <w:b/>
          <w:bCs/>
          <w:sz w:val="28"/>
        </w:rPr>
      </w:pPr>
      <w:r>
        <w:rPr>
          <w:rFonts w:ascii="Times New Roman" w:hAnsi="Times New Roman" w:cs="Times New Roman"/>
          <w:b/>
          <w:bCs/>
          <w:sz w:val="28"/>
        </w:rPr>
        <w:t>2</w:t>
      </w:r>
      <w:r w:rsidRPr="00776272">
        <w:rPr>
          <w:rFonts w:ascii="Times New Roman" w:hAnsi="Times New Roman" w:cs="Times New Roman"/>
          <w:b/>
          <w:bCs/>
          <w:sz w:val="28"/>
        </w:rPr>
        <w:t>.1</w:t>
      </w:r>
      <w:r w:rsidRPr="00776272">
        <w:rPr>
          <w:rFonts w:ascii="Times New Roman" w:hAnsi="Times New Roman" w:cs="Times New Roman"/>
          <w:b/>
          <w:bCs/>
          <w:sz w:val="28"/>
        </w:rPr>
        <w:tab/>
      </w:r>
      <w:r>
        <w:rPr>
          <w:rFonts w:ascii="Times New Roman" w:hAnsi="Times New Roman" w:cs="Times New Roman"/>
          <w:b/>
          <w:bCs/>
          <w:sz w:val="28"/>
        </w:rPr>
        <w:t>Machine Learning</w:t>
      </w:r>
    </w:p>
    <w:p w14:paraId="20CBA5A3"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Machine learning, a subset of artificial intelligence (AI), has emerged as a powerful computational paradigm revolutionizing various fields, including healthcare. At its core, machine learning algorithms enable computers to learn from data, identify patterns, and make </w:t>
      </w:r>
      <w:r w:rsidRPr="005854E8">
        <w:rPr>
          <w:rFonts w:ascii="Times New Roman" w:hAnsi="Times New Roman" w:cs="Times New Roman"/>
          <w:sz w:val="24"/>
          <w:szCs w:val="24"/>
        </w:rPr>
        <w:lastRenderedPageBreak/>
        <w:t>predictions or decisions without being explicitly programmed. In the context of medical imaging, machine learning holds tremendous potential for improving diagnostic accuracy, treatment planning, and patient outcomes.</w:t>
      </w:r>
    </w:p>
    <w:p w14:paraId="3F9E3223"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In recent years, the application of machine learning in medical imaging has garnered considerable attention due to its ability to </w:t>
      </w:r>
      <w:proofErr w:type="spellStart"/>
      <w:r w:rsidRPr="005854E8">
        <w:rPr>
          <w:rFonts w:ascii="Times New Roman" w:hAnsi="Times New Roman" w:cs="Times New Roman"/>
          <w:sz w:val="24"/>
          <w:szCs w:val="24"/>
        </w:rPr>
        <w:t>analyze</w:t>
      </w:r>
      <w:proofErr w:type="spellEnd"/>
      <w:r w:rsidRPr="005854E8">
        <w:rPr>
          <w:rFonts w:ascii="Times New Roman" w:hAnsi="Times New Roman" w:cs="Times New Roman"/>
          <w:sz w:val="24"/>
          <w:szCs w:val="24"/>
        </w:rPr>
        <w:t xml:space="preserve"> vast amounts of image data rapidly and accurately. This has led to significant advancements in disease detection, diagnosis, and prognosis across numerous medical specialties.</w:t>
      </w:r>
    </w:p>
    <w:p w14:paraId="32F62CFA"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In the domain of bone fracture detection, machine learning techniques offer innovative solutions to address the challenges associated with traditional diagnostic methods. Conventional approaches, such as manual examination and interpretation of X-ray images, are </w:t>
      </w:r>
      <w:proofErr w:type="spellStart"/>
      <w:r w:rsidRPr="005854E8">
        <w:rPr>
          <w:rFonts w:ascii="Times New Roman" w:hAnsi="Times New Roman" w:cs="Times New Roman"/>
          <w:sz w:val="24"/>
          <w:szCs w:val="24"/>
        </w:rPr>
        <w:t>labor-intensive</w:t>
      </w:r>
      <w:proofErr w:type="spellEnd"/>
      <w:r w:rsidRPr="005854E8">
        <w:rPr>
          <w:rFonts w:ascii="Times New Roman" w:hAnsi="Times New Roman" w:cs="Times New Roman"/>
          <w:sz w:val="24"/>
          <w:szCs w:val="24"/>
        </w:rPr>
        <w:t>, time-consuming, and subject to human error. By contrast, machine learning algorithms can automate the process of fracture detection, providing faster and more consistent results while minimizing the risk of misdiagnosis.</w:t>
      </w:r>
    </w:p>
    <w:p w14:paraId="29283881"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Machine learning algorithms in fracture detection typically involve several key steps, including preprocessing of medical images to enhance clarity and remove noise, feature extraction to capture relevant information from the images, and classification or segmentation of fractures based on extracted features. These algorithms can be trained on large datasets of annotated medical images to learn complex patterns and relationships, enabling them to accurately identify fractures in new, unseen images.</w:t>
      </w:r>
    </w:p>
    <w:p w14:paraId="070C83DC"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The integration of machine learning into medical imaging analysis has the potential to revolutionize fracture diagnosis by improving accuracy, efficiency, and accessibility. By leveraging advanced computational techniques, healthcare professionals can benefit from more reliable diagnostic tools, leading to better patient care and outcomes.</w:t>
      </w:r>
    </w:p>
    <w:p w14:paraId="062B3DFB" w14:textId="77777777" w:rsidR="00776272"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In this study, we explore the application of machine learning algorithms in bone fracture detection, aiming to enhance diagnostic capabilities and contribute to the ongoing evolution of medical imaging analysis. By harnessing the power of machine learning, we strive to address the challenges inherent in traditional fracture detection methods and pave the way for more effective and efficient healthcare practices.</w:t>
      </w:r>
    </w:p>
    <w:p w14:paraId="43F57C5B" w14:textId="77777777" w:rsidR="006A1653" w:rsidRDefault="006A1653" w:rsidP="00F20D10">
      <w:pPr>
        <w:spacing w:line="360" w:lineRule="auto"/>
        <w:ind w:firstLine="720"/>
        <w:jc w:val="both"/>
        <w:rPr>
          <w:rFonts w:ascii="Times New Roman" w:hAnsi="Times New Roman" w:cs="Times New Roman"/>
          <w:sz w:val="24"/>
          <w:szCs w:val="24"/>
        </w:rPr>
      </w:pPr>
    </w:p>
    <w:p w14:paraId="3BB09569" w14:textId="77777777" w:rsidR="006A1653" w:rsidRDefault="006A1653" w:rsidP="00F20D10">
      <w:pPr>
        <w:spacing w:line="360" w:lineRule="auto"/>
        <w:ind w:firstLine="720"/>
        <w:jc w:val="both"/>
        <w:rPr>
          <w:rFonts w:ascii="Times New Roman" w:hAnsi="Times New Roman" w:cs="Times New Roman"/>
          <w:sz w:val="24"/>
          <w:szCs w:val="24"/>
        </w:rPr>
      </w:pPr>
    </w:p>
    <w:p w14:paraId="0060BBA2" w14:textId="77777777" w:rsidR="005E6B54" w:rsidRDefault="00000000" w:rsidP="00C60046">
      <w:pPr>
        <w:spacing w:line="360" w:lineRule="auto"/>
        <w:rPr>
          <w:rFonts w:ascii="Times New Roman" w:hAnsi="Times New Roman" w:cs="Times New Roman"/>
          <w:b/>
          <w:bCs/>
          <w:sz w:val="28"/>
        </w:rPr>
      </w:pPr>
      <w:r>
        <w:rPr>
          <w:rFonts w:ascii="Times New Roman" w:hAnsi="Times New Roman" w:cs="Times New Roman"/>
          <w:b/>
          <w:bCs/>
          <w:sz w:val="28"/>
        </w:rPr>
        <w:lastRenderedPageBreak/>
        <w:t>2</w:t>
      </w:r>
      <w:r w:rsidRPr="00776272">
        <w:rPr>
          <w:rFonts w:ascii="Times New Roman" w:hAnsi="Times New Roman" w:cs="Times New Roman"/>
          <w:b/>
          <w:bCs/>
          <w:sz w:val="28"/>
        </w:rPr>
        <w:t>.</w:t>
      </w:r>
      <w:r w:rsidR="00264AD2">
        <w:rPr>
          <w:rFonts w:ascii="Times New Roman" w:hAnsi="Times New Roman" w:cs="Times New Roman"/>
          <w:b/>
          <w:bCs/>
          <w:sz w:val="28"/>
        </w:rPr>
        <w:t>2</w:t>
      </w:r>
      <w:r w:rsidRPr="00776272">
        <w:rPr>
          <w:rFonts w:ascii="Times New Roman" w:hAnsi="Times New Roman" w:cs="Times New Roman"/>
          <w:b/>
          <w:bCs/>
          <w:sz w:val="28"/>
        </w:rPr>
        <w:tab/>
      </w:r>
      <w:r>
        <w:rPr>
          <w:rFonts w:ascii="Times New Roman" w:hAnsi="Times New Roman" w:cs="Times New Roman"/>
          <w:b/>
          <w:bCs/>
          <w:sz w:val="28"/>
        </w:rPr>
        <w:t>Types of Machine Learning</w:t>
      </w:r>
    </w:p>
    <w:p w14:paraId="1A0AEB34" w14:textId="77777777" w:rsidR="005E6B54" w:rsidRDefault="00000000" w:rsidP="00C60046">
      <w:pPr>
        <w:spacing w:line="360" w:lineRule="auto"/>
        <w:jc w:val="center"/>
        <w:rPr>
          <w:rFonts w:ascii="Times New Roman" w:hAnsi="Times New Roman" w:cs="Times New Roman"/>
          <w:b/>
          <w:bCs/>
          <w:sz w:val="28"/>
        </w:rPr>
      </w:pPr>
      <w:r>
        <w:rPr>
          <w:noProof/>
        </w:rPr>
        <w:drawing>
          <wp:inline distT="0" distB="0" distL="0" distR="0" wp14:anchorId="3B7EBC69" wp14:editId="080EE044">
            <wp:extent cx="5654040" cy="2133600"/>
            <wp:effectExtent l="0" t="0" r="0" b="0"/>
            <wp:docPr id="1869915547" name="Picture 3" descr="Type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5547" name="Picture 5" descr="Types of Machine Learn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040" cy="2133600"/>
                    </a:xfrm>
                    <a:prstGeom prst="rect">
                      <a:avLst/>
                    </a:prstGeom>
                    <a:noFill/>
                    <a:ln>
                      <a:noFill/>
                    </a:ln>
                  </pic:spPr>
                </pic:pic>
              </a:graphicData>
            </a:graphic>
          </wp:inline>
        </w:drawing>
      </w:r>
    </w:p>
    <w:p w14:paraId="2A4FE74B" w14:textId="7DE6F552" w:rsidR="00943405" w:rsidRPr="00A42CB1" w:rsidRDefault="00943405" w:rsidP="00943405">
      <w:pPr>
        <w:spacing w:before="152" w:line="276" w:lineRule="auto"/>
        <w:ind w:right="40" w:firstLine="720"/>
        <w:jc w:val="center"/>
        <w:rPr>
          <w:rFonts w:ascii="Times New Roman" w:hAnsi="Times New Roman" w:cs="Times New Roman"/>
          <w:color w:val="000000"/>
          <w:sz w:val="24"/>
          <w:szCs w:val="24"/>
        </w:rPr>
      </w:pPr>
      <w:r w:rsidRPr="00082773">
        <w:rPr>
          <w:sz w:val="24"/>
          <w:szCs w:val="24"/>
        </w:rPr>
        <w:t>F</w:t>
      </w:r>
      <w:r w:rsidRPr="00A42CB1">
        <w:rPr>
          <w:rFonts w:ascii="Times New Roman" w:hAnsi="Times New Roman" w:cs="Times New Roman"/>
          <w:sz w:val="24"/>
          <w:szCs w:val="24"/>
        </w:rPr>
        <w:t>ig. 2.2.</w:t>
      </w:r>
      <w:r w:rsidR="005B2802" w:rsidRPr="00A42CB1">
        <w:rPr>
          <w:rFonts w:ascii="Times New Roman" w:hAnsi="Times New Roman" w:cs="Times New Roman"/>
          <w:sz w:val="24"/>
          <w:szCs w:val="24"/>
        </w:rPr>
        <w:t>1</w:t>
      </w:r>
      <w:r w:rsidRPr="00A42CB1">
        <w:rPr>
          <w:rFonts w:ascii="Times New Roman" w:hAnsi="Times New Roman" w:cs="Times New Roman"/>
          <w:sz w:val="24"/>
          <w:szCs w:val="24"/>
        </w:rPr>
        <w:t xml:space="preserve"> Types of Machine Learning</w:t>
      </w:r>
    </w:p>
    <w:p w14:paraId="2FEDE9F5" w14:textId="77777777" w:rsidR="00E21522" w:rsidRDefault="00000000" w:rsidP="00E21522">
      <w:pPr>
        <w:pStyle w:val="BodyText"/>
        <w:numPr>
          <w:ilvl w:val="0"/>
          <w:numId w:val="30"/>
        </w:numPr>
        <w:spacing w:line="360" w:lineRule="auto"/>
        <w:jc w:val="both"/>
        <w:rPr>
          <w:b/>
          <w:bCs/>
        </w:rPr>
      </w:pPr>
      <w:r w:rsidRPr="00264AD2">
        <w:rPr>
          <w:b/>
          <w:bCs/>
        </w:rPr>
        <w:t>Supervised Learning</w:t>
      </w:r>
    </w:p>
    <w:p w14:paraId="55352976"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In supervised learning, the algorithm learns from labeled data, meaning the input data is paired with the corresponding correct output.</w:t>
      </w:r>
    </w:p>
    <w:p w14:paraId="73846E87"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The algorithm learns to map input features to the desired output by finding patterns in the data.</w:t>
      </w:r>
    </w:p>
    <w:p w14:paraId="3A912901"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Common tasks in supervised learning include classification (predicting categorical labels) and regression (predicting continuous values).</w:t>
      </w:r>
    </w:p>
    <w:p w14:paraId="6DDEDDDB"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Examples of supervised learning algorithms include linear regression, logistic regression, decision trees, random forests, support vector machines (SVM), and neural networks.</w:t>
      </w:r>
    </w:p>
    <w:p w14:paraId="19F21A3D" w14:textId="77777777" w:rsidR="00E21522" w:rsidRDefault="00000000" w:rsidP="00E21522">
      <w:pPr>
        <w:pStyle w:val="BodyText"/>
        <w:numPr>
          <w:ilvl w:val="0"/>
          <w:numId w:val="30"/>
        </w:numPr>
        <w:spacing w:line="360" w:lineRule="auto"/>
        <w:jc w:val="both"/>
        <w:rPr>
          <w:b/>
          <w:bCs/>
        </w:rPr>
      </w:pPr>
      <w:r>
        <w:rPr>
          <w:b/>
          <w:bCs/>
        </w:rPr>
        <w:t>U</w:t>
      </w:r>
      <w:r w:rsidR="00D55C93">
        <w:rPr>
          <w:b/>
          <w:bCs/>
        </w:rPr>
        <w:t>ns</w:t>
      </w:r>
      <w:r w:rsidRPr="00264AD2">
        <w:rPr>
          <w:b/>
          <w:bCs/>
        </w:rPr>
        <w:t>upervised Learning</w:t>
      </w:r>
    </w:p>
    <w:p w14:paraId="77E55D6A"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In unsupervised learning, the algorithm learns from unlabeled data, where the input data lacks corresponding output labels.</w:t>
      </w:r>
    </w:p>
    <w:p w14:paraId="353DA1BF"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The goal of unsupervised learning is to find hidden patterns or structures in the data, such as clusters or associations.</w:t>
      </w:r>
    </w:p>
    <w:p w14:paraId="1872E824"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Common tasks in unsupervised learning include clustering (grouping similar data points together) and dimensionality reduction (reducing the number of features while preserving relevant information).</w:t>
      </w:r>
    </w:p>
    <w:p w14:paraId="0B40790F" w14:textId="77777777" w:rsidR="0021315C" w:rsidRPr="00171611" w:rsidRDefault="00000000" w:rsidP="0021315C">
      <w:pPr>
        <w:pStyle w:val="BodyText"/>
        <w:numPr>
          <w:ilvl w:val="1"/>
          <w:numId w:val="32"/>
        </w:numPr>
        <w:spacing w:line="360" w:lineRule="auto"/>
        <w:jc w:val="both"/>
        <w:rPr>
          <w:b/>
          <w:bCs/>
        </w:rPr>
      </w:pPr>
      <w:r w:rsidRPr="0021315C">
        <w:rPr>
          <w:sz w:val="24"/>
          <w:szCs w:val="24"/>
        </w:rPr>
        <w:t>Examples of unsupervised learning algorithms include k-means clustering, hierarchical clustering, principal component analysis (PCA), and autoencoders.</w:t>
      </w:r>
    </w:p>
    <w:p w14:paraId="2DB8F844" w14:textId="77777777" w:rsidR="00171611" w:rsidRPr="0021315C" w:rsidRDefault="00171611" w:rsidP="00171611">
      <w:pPr>
        <w:pStyle w:val="BodyText"/>
        <w:spacing w:line="360" w:lineRule="auto"/>
        <w:ind w:left="1440"/>
        <w:jc w:val="both"/>
        <w:rPr>
          <w:b/>
          <w:bCs/>
        </w:rPr>
      </w:pPr>
    </w:p>
    <w:p w14:paraId="4370EEF8" w14:textId="77777777" w:rsidR="00E21522" w:rsidRDefault="00000000" w:rsidP="0021315C">
      <w:pPr>
        <w:pStyle w:val="BodyText"/>
        <w:numPr>
          <w:ilvl w:val="0"/>
          <w:numId w:val="30"/>
        </w:numPr>
        <w:spacing w:line="360" w:lineRule="auto"/>
        <w:jc w:val="both"/>
        <w:rPr>
          <w:b/>
          <w:bCs/>
        </w:rPr>
      </w:pPr>
      <w:r>
        <w:rPr>
          <w:b/>
          <w:bCs/>
        </w:rPr>
        <w:lastRenderedPageBreak/>
        <w:t>Semi-Supervised Learning</w:t>
      </w:r>
    </w:p>
    <w:p w14:paraId="5E8C749C" w14:textId="77777777" w:rsidR="00BC0B07" w:rsidRDefault="00000000" w:rsidP="00A07DF2">
      <w:pPr>
        <w:pStyle w:val="BodyText"/>
        <w:numPr>
          <w:ilvl w:val="0"/>
          <w:numId w:val="34"/>
        </w:numPr>
        <w:spacing w:line="360" w:lineRule="auto"/>
        <w:jc w:val="both"/>
        <w:rPr>
          <w:sz w:val="24"/>
          <w:szCs w:val="24"/>
        </w:rPr>
      </w:pPr>
      <w:r w:rsidRPr="00A07DF2">
        <w:rPr>
          <w:sz w:val="24"/>
          <w:szCs w:val="24"/>
        </w:rPr>
        <w:t>Semi-supervised learning combines elements of both supervised and unsupervised learning, utilizing a small amount of labeled data along with a large pool of unlabeled data.</w:t>
      </w:r>
    </w:p>
    <w:p w14:paraId="4D6280AD" w14:textId="77777777" w:rsidR="00BC0B07" w:rsidRDefault="00000000" w:rsidP="00BC0B07">
      <w:pPr>
        <w:pStyle w:val="BodyText"/>
        <w:numPr>
          <w:ilvl w:val="0"/>
          <w:numId w:val="34"/>
        </w:numPr>
        <w:spacing w:line="360" w:lineRule="auto"/>
        <w:jc w:val="both"/>
        <w:rPr>
          <w:sz w:val="24"/>
          <w:szCs w:val="24"/>
        </w:rPr>
      </w:pPr>
      <w:r w:rsidRPr="00BC0B07">
        <w:rPr>
          <w:sz w:val="24"/>
          <w:szCs w:val="24"/>
        </w:rPr>
        <w:t>The primary goal of semi-supervised learning is to leverage the additional unlabeled data to improve the performance of the model trained on limited labeled samples.</w:t>
      </w:r>
    </w:p>
    <w:p w14:paraId="56EF5E4A" w14:textId="77777777" w:rsidR="00BC0B07" w:rsidRDefault="00000000" w:rsidP="00BC0B07">
      <w:pPr>
        <w:pStyle w:val="BodyText"/>
        <w:numPr>
          <w:ilvl w:val="0"/>
          <w:numId w:val="34"/>
        </w:numPr>
        <w:spacing w:line="360" w:lineRule="auto"/>
        <w:jc w:val="both"/>
        <w:rPr>
          <w:sz w:val="24"/>
          <w:szCs w:val="24"/>
        </w:rPr>
      </w:pPr>
      <w:r w:rsidRPr="00BC0B07">
        <w:rPr>
          <w:sz w:val="24"/>
          <w:szCs w:val="24"/>
        </w:rPr>
        <w:t>Semi-supervised learning methods typically involve first using unsupervised learning techniques to identify underlying patterns or structures in the unlabeled data.</w:t>
      </w:r>
    </w:p>
    <w:p w14:paraId="380116DF" w14:textId="77777777" w:rsidR="00BC0B07" w:rsidRDefault="00000000" w:rsidP="00BC0B07">
      <w:pPr>
        <w:pStyle w:val="BodyText"/>
        <w:numPr>
          <w:ilvl w:val="0"/>
          <w:numId w:val="34"/>
        </w:numPr>
        <w:spacing w:line="360" w:lineRule="auto"/>
        <w:jc w:val="both"/>
        <w:rPr>
          <w:sz w:val="24"/>
          <w:szCs w:val="24"/>
        </w:rPr>
      </w:pPr>
      <w:r w:rsidRPr="00BC0B07">
        <w:rPr>
          <w:sz w:val="24"/>
          <w:szCs w:val="24"/>
        </w:rPr>
        <w:t>Then, the model incorporates the labeled data to refine and adjust its predictions based on the discovered patterns, resulting in enhanced performance compared to using only labeled data.</w:t>
      </w:r>
    </w:p>
    <w:p w14:paraId="1CD7489F" w14:textId="77777777" w:rsidR="00A07DF2" w:rsidRPr="00BC0B07" w:rsidRDefault="00000000" w:rsidP="00BC0B07">
      <w:pPr>
        <w:pStyle w:val="BodyText"/>
        <w:numPr>
          <w:ilvl w:val="0"/>
          <w:numId w:val="34"/>
        </w:numPr>
        <w:spacing w:line="360" w:lineRule="auto"/>
        <w:jc w:val="both"/>
        <w:rPr>
          <w:sz w:val="24"/>
          <w:szCs w:val="24"/>
        </w:rPr>
      </w:pPr>
      <w:r w:rsidRPr="00BC0B07">
        <w:rPr>
          <w:sz w:val="24"/>
          <w:szCs w:val="24"/>
        </w:rPr>
        <w:t>Examples of semi-supervised learning algorithms include self-training, co-training, and semi-supervised support vector machines (SVM). These algorithms iteratively update the model using both labeled and unlabeled data, gradually improving its performance over time.</w:t>
      </w:r>
    </w:p>
    <w:p w14:paraId="0A09CCEA" w14:textId="77777777" w:rsidR="00C5180A" w:rsidRDefault="00C5180A" w:rsidP="006A1653">
      <w:pPr>
        <w:pStyle w:val="BodyText"/>
        <w:spacing w:line="360" w:lineRule="auto"/>
        <w:jc w:val="both"/>
        <w:rPr>
          <w:b/>
          <w:bCs/>
        </w:rPr>
      </w:pPr>
    </w:p>
    <w:p w14:paraId="3506D59F" w14:textId="77777777" w:rsidR="005E49AD" w:rsidRDefault="00000000" w:rsidP="005E49AD">
      <w:pPr>
        <w:pStyle w:val="BodyText"/>
        <w:numPr>
          <w:ilvl w:val="0"/>
          <w:numId w:val="30"/>
        </w:numPr>
        <w:spacing w:line="360" w:lineRule="auto"/>
        <w:jc w:val="both"/>
        <w:rPr>
          <w:b/>
          <w:bCs/>
        </w:rPr>
      </w:pPr>
      <w:r>
        <w:rPr>
          <w:b/>
          <w:bCs/>
        </w:rPr>
        <w:t>Reinforcement Learning</w:t>
      </w:r>
    </w:p>
    <w:p w14:paraId="623DF978"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Reinforcement learning is a type of learning where an agent learns to make decisions by interacting with an environment.</w:t>
      </w:r>
    </w:p>
    <w:p w14:paraId="7E986015"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The agent receives feedback in the form of rewards or penalties based on its actions, and its goal is to learn the optimal policy that maximizes cumulative rewards over time.</w:t>
      </w:r>
    </w:p>
    <w:p w14:paraId="36AB109F"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Reinforcement learning is used in scenarios where the algorithm must learn through trial and error, such as game playing, robotics, and autonomous vehicle control.</w:t>
      </w:r>
    </w:p>
    <w:p w14:paraId="5BA97B80" w14:textId="77777777" w:rsidR="005E49AD" w:rsidRPr="005E49AD" w:rsidRDefault="00000000" w:rsidP="005E49AD">
      <w:pPr>
        <w:pStyle w:val="BodyText"/>
        <w:numPr>
          <w:ilvl w:val="1"/>
          <w:numId w:val="33"/>
        </w:numPr>
        <w:spacing w:line="360" w:lineRule="auto"/>
        <w:jc w:val="both"/>
        <w:rPr>
          <w:b/>
          <w:bCs/>
        </w:rPr>
      </w:pPr>
      <w:r w:rsidRPr="005E49AD">
        <w:rPr>
          <w:sz w:val="24"/>
          <w:szCs w:val="24"/>
        </w:rPr>
        <w:t>Examples of reinforcement learning algorithms include Q-learning, Deep Q-Networks (DQN), and policy gradient methods.</w:t>
      </w:r>
    </w:p>
    <w:p w14:paraId="0FF3D23E" w14:textId="77777777" w:rsidR="006C3AEE" w:rsidRDefault="00000000" w:rsidP="006C3AEE">
      <w:pPr>
        <w:spacing w:line="360" w:lineRule="auto"/>
        <w:rPr>
          <w:rFonts w:ascii="Times New Roman" w:hAnsi="Times New Roman" w:cs="Times New Roman"/>
          <w:b/>
          <w:bCs/>
          <w:sz w:val="28"/>
        </w:rPr>
      </w:pPr>
      <w:r>
        <w:rPr>
          <w:rFonts w:ascii="Times New Roman" w:hAnsi="Times New Roman" w:cs="Times New Roman"/>
          <w:b/>
          <w:bCs/>
          <w:sz w:val="28"/>
        </w:rPr>
        <w:t>2</w:t>
      </w:r>
      <w:r w:rsidRPr="00776272">
        <w:rPr>
          <w:rFonts w:ascii="Times New Roman" w:hAnsi="Times New Roman" w:cs="Times New Roman"/>
          <w:b/>
          <w:bCs/>
          <w:sz w:val="28"/>
        </w:rPr>
        <w:t>.</w:t>
      </w:r>
      <w:r>
        <w:rPr>
          <w:rFonts w:ascii="Times New Roman" w:hAnsi="Times New Roman" w:cs="Times New Roman"/>
          <w:b/>
          <w:bCs/>
          <w:sz w:val="28"/>
        </w:rPr>
        <w:t>3</w:t>
      </w:r>
      <w:r w:rsidRPr="00776272">
        <w:rPr>
          <w:rFonts w:ascii="Times New Roman" w:hAnsi="Times New Roman" w:cs="Times New Roman"/>
          <w:b/>
          <w:bCs/>
          <w:sz w:val="28"/>
        </w:rPr>
        <w:tab/>
      </w:r>
      <w:r>
        <w:rPr>
          <w:rFonts w:ascii="Times New Roman" w:hAnsi="Times New Roman" w:cs="Times New Roman"/>
          <w:b/>
          <w:bCs/>
          <w:sz w:val="28"/>
        </w:rPr>
        <w:t>Applications of Machine Learning</w:t>
      </w:r>
    </w:p>
    <w:p w14:paraId="17D547DA"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Disease Diagnosis</w:t>
      </w:r>
    </w:p>
    <w:p w14:paraId="6C3239EE"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Drug Discovery</w:t>
      </w:r>
    </w:p>
    <w:p w14:paraId="5DE54117"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lastRenderedPageBreak/>
        <w:t>Personalized Treatment</w:t>
      </w:r>
    </w:p>
    <w:p w14:paraId="3EFF0345"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Fraud Detection</w:t>
      </w:r>
    </w:p>
    <w:p w14:paraId="582D47D4"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Risk Assessment</w:t>
      </w:r>
    </w:p>
    <w:p w14:paraId="5C298115"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Algorithmic Trading</w:t>
      </w:r>
    </w:p>
    <w:p w14:paraId="3F49E024"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Personalized Recommendations</w:t>
      </w:r>
    </w:p>
    <w:p w14:paraId="102892EF"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Demand Forecasting</w:t>
      </w:r>
    </w:p>
    <w:p w14:paraId="7F9983BB"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Supply Chain Optimization</w:t>
      </w:r>
    </w:p>
    <w:p w14:paraId="3F5FA3E1"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Predictive Maintenance</w:t>
      </w:r>
    </w:p>
    <w:p w14:paraId="531ECDD2"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Quality Control</w:t>
      </w:r>
    </w:p>
    <w:p w14:paraId="5FCADE62"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Process Optimization</w:t>
      </w:r>
    </w:p>
    <w:p w14:paraId="04C2416D"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Self-Driving Cars</w:t>
      </w:r>
    </w:p>
    <w:p w14:paraId="2B54B4B0" w14:textId="77777777" w:rsidR="002207E8"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Traffic Management</w:t>
      </w:r>
    </w:p>
    <w:p w14:paraId="6BA47F5A" w14:textId="77777777" w:rsidR="00F06E02" w:rsidRDefault="00000000" w:rsidP="00F06E02">
      <w:pPr>
        <w:spacing w:line="360" w:lineRule="auto"/>
        <w:rPr>
          <w:rFonts w:ascii="Times New Roman" w:hAnsi="Times New Roman" w:cs="Times New Roman"/>
          <w:b/>
          <w:bCs/>
          <w:sz w:val="28"/>
        </w:rPr>
      </w:pPr>
      <w:r w:rsidRPr="00F06E02">
        <w:rPr>
          <w:rFonts w:ascii="Times New Roman" w:hAnsi="Times New Roman" w:cs="Times New Roman"/>
          <w:b/>
          <w:bCs/>
          <w:sz w:val="28"/>
        </w:rPr>
        <w:t>2.</w:t>
      </w:r>
      <w:r w:rsidR="00BC0B07">
        <w:rPr>
          <w:rFonts w:ascii="Times New Roman" w:hAnsi="Times New Roman" w:cs="Times New Roman"/>
          <w:b/>
          <w:bCs/>
          <w:sz w:val="28"/>
        </w:rPr>
        <w:t>4</w:t>
      </w:r>
      <w:r w:rsidR="00E961FE">
        <w:rPr>
          <w:rFonts w:ascii="Times New Roman" w:hAnsi="Times New Roman" w:cs="Times New Roman"/>
          <w:b/>
          <w:bCs/>
          <w:sz w:val="28"/>
        </w:rPr>
        <w:tab/>
        <w:t>Implementation of Machine Learning using Python</w:t>
      </w:r>
    </w:p>
    <w:p w14:paraId="20B6A179" w14:textId="77777777" w:rsidR="001F21AD" w:rsidRPr="00AC73C3" w:rsidRDefault="00000000" w:rsidP="00BC0B07">
      <w:pPr>
        <w:spacing w:line="360" w:lineRule="auto"/>
      </w:pPr>
      <w:r>
        <w:rPr>
          <w:rFonts w:ascii="Times New Roman" w:hAnsi="Times New Roman" w:cs="Times New Roman"/>
          <w:b/>
          <w:bCs/>
          <w:sz w:val="28"/>
        </w:rPr>
        <w:t>2.</w:t>
      </w:r>
      <w:r w:rsidR="00BC0B07">
        <w:rPr>
          <w:rFonts w:ascii="Times New Roman" w:hAnsi="Times New Roman" w:cs="Times New Roman"/>
          <w:b/>
          <w:bCs/>
          <w:sz w:val="28"/>
        </w:rPr>
        <w:t>4</w:t>
      </w:r>
      <w:r>
        <w:rPr>
          <w:rFonts w:ascii="Times New Roman" w:hAnsi="Times New Roman" w:cs="Times New Roman"/>
          <w:b/>
          <w:bCs/>
          <w:sz w:val="28"/>
        </w:rPr>
        <w:t xml:space="preserve">.1 Introduction </w:t>
      </w:r>
      <w:r w:rsidR="00AB1FE2">
        <w:rPr>
          <w:rFonts w:ascii="Times New Roman" w:hAnsi="Times New Roman" w:cs="Times New Roman"/>
          <w:b/>
          <w:bCs/>
          <w:sz w:val="28"/>
        </w:rPr>
        <w:t>to Python</w:t>
      </w:r>
    </w:p>
    <w:p w14:paraId="195D6983" w14:textId="77777777" w:rsidR="00D43E1B" w:rsidRDefault="00000000" w:rsidP="005974B1">
      <w:pPr>
        <w:spacing w:line="360" w:lineRule="auto"/>
        <w:ind w:firstLine="720"/>
        <w:rPr>
          <w:rFonts w:ascii="Times New Roman" w:hAnsi="Times New Roman" w:cs="Times New Roman"/>
          <w:sz w:val="24"/>
          <w:szCs w:val="24"/>
        </w:rPr>
      </w:pPr>
      <w:r w:rsidRPr="006107D1">
        <w:rPr>
          <w:rFonts w:ascii="Times New Roman" w:hAnsi="Times New Roman" w:cs="Times New Roman"/>
          <w:sz w:val="24"/>
          <w:szCs w:val="24"/>
        </w:rPr>
        <w:t>Python</w:t>
      </w:r>
      <w:r w:rsidR="001E0038">
        <w:rPr>
          <w:rFonts w:ascii="Times New Roman" w:hAnsi="Times New Roman" w:cs="Times New Roman"/>
          <w:sz w:val="24"/>
          <w:szCs w:val="24"/>
        </w:rPr>
        <w:t xml:space="preserve"> </w:t>
      </w:r>
      <w:r w:rsidR="001E0038" w:rsidRPr="001E0038">
        <w:rPr>
          <w:rFonts w:ascii="Times New Roman" w:hAnsi="Times New Roman" w:cs="Times New Roman"/>
          <w:sz w:val="24"/>
          <w:szCs w:val="24"/>
        </w:rPr>
        <w:t>is a programming language</w:t>
      </w:r>
      <w:r w:rsidRPr="006107D1">
        <w:rPr>
          <w:rFonts w:ascii="Times New Roman" w:hAnsi="Times New Roman" w:cs="Times New Roman"/>
          <w:sz w:val="24"/>
          <w:szCs w:val="24"/>
        </w:rPr>
        <w:t xml:space="preserve"> created by Guido van Rossum and first released in 1991, has emerged as one of the most popular programming languages worldwide. Known for its simplicity, readability, and versatility, Python has gained widespread adoption across various domains, including web development, software engineering, scientific computing, artificial intelligence, and data analysis.</w:t>
      </w:r>
    </w:p>
    <w:p w14:paraId="2FA5962A" w14:textId="77777777" w:rsidR="002E3CAC" w:rsidRDefault="00000000" w:rsidP="005974B1">
      <w:pPr>
        <w:spacing w:line="360" w:lineRule="auto"/>
        <w:ind w:firstLine="720"/>
        <w:jc w:val="both"/>
        <w:rPr>
          <w:rFonts w:ascii="Times New Roman" w:hAnsi="Times New Roman" w:cs="Times New Roman"/>
          <w:sz w:val="24"/>
          <w:szCs w:val="24"/>
        </w:rPr>
      </w:pPr>
      <w:r w:rsidRPr="00D43E1B">
        <w:rPr>
          <w:rFonts w:ascii="Times New Roman" w:hAnsi="Times New Roman" w:cs="Times New Roman"/>
          <w:sz w:val="24"/>
          <w:szCs w:val="24"/>
        </w:rPr>
        <w:t>The most recent major version of Python is Python 3. However, Python 2, although not  being updated with anything other than security updates, is still quite popular. It is possible to write Python in an Integrated Development Environment, such as</w:t>
      </w:r>
      <w:r w:rsidR="007D7F7C">
        <w:rPr>
          <w:rFonts w:ascii="Times New Roman" w:hAnsi="Times New Roman" w:cs="Times New Roman"/>
          <w:sz w:val="24"/>
          <w:szCs w:val="24"/>
        </w:rPr>
        <w:t xml:space="preserve"> Google </w:t>
      </w:r>
      <w:proofErr w:type="spellStart"/>
      <w:r w:rsidR="007D7F7C">
        <w:rPr>
          <w:rFonts w:ascii="Times New Roman" w:hAnsi="Times New Roman" w:cs="Times New Roman"/>
          <w:sz w:val="24"/>
          <w:szCs w:val="24"/>
        </w:rPr>
        <w:t>Colab</w:t>
      </w:r>
      <w:proofErr w:type="spellEnd"/>
      <w:r w:rsidRPr="00D43E1B">
        <w:rPr>
          <w:rFonts w:ascii="Times New Roman" w:hAnsi="Times New Roman" w:cs="Times New Roman"/>
          <w:sz w:val="24"/>
          <w:szCs w:val="24"/>
        </w:rPr>
        <w:t xml:space="preserve">, </w:t>
      </w:r>
      <w:proofErr w:type="spellStart"/>
      <w:r w:rsidRPr="00D43E1B">
        <w:rPr>
          <w:rFonts w:ascii="Times New Roman" w:hAnsi="Times New Roman" w:cs="Times New Roman"/>
          <w:sz w:val="24"/>
          <w:szCs w:val="24"/>
        </w:rPr>
        <w:t>Pycharm</w:t>
      </w:r>
      <w:proofErr w:type="spellEnd"/>
      <w:r w:rsidR="007D7F7C" w:rsidRPr="00D43E1B">
        <w:rPr>
          <w:rFonts w:ascii="Times New Roman" w:hAnsi="Times New Roman" w:cs="Times New Roman"/>
          <w:sz w:val="24"/>
          <w:szCs w:val="24"/>
        </w:rPr>
        <w:t xml:space="preserve"> </w:t>
      </w:r>
      <w:r w:rsidRPr="00D43E1B">
        <w:rPr>
          <w:rFonts w:ascii="Times New Roman" w:hAnsi="Times New Roman" w:cs="Times New Roman"/>
          <w:sz w:val="24"/>
          <w:szCs w:val="24"/>
        </w:rPr>
        <w:t>, Anaconda which are particularly useful when managing larger collections of Python files. Python was designed for its readability.</w:t>
      </w:r>
      <w:r>
        <w:rPr>
          <w:rFonts w:ascii="Times New Roman" w:hAnsi="Times New Roman" w:cs="Times New Roman"/>
          <w:sz w:val="24"/>
          <w:szCs w:val="24"/>
        </w:rPr>
        <w:t xml:space="preserve"> </w:t>
      </w:r>
      <w:r w:rsidRPr="00D43E1B">
        <w:rPr>
          <w:rFonts w:ascii="Times New Roman" w:hAnsi="Times New Roman" w:cs="Times New Roman"/>
          <w:sz w:val="24"/>
          <w:szCs w:val="24"/>
        </w:rPr>
        <w:t xml:space="preserve">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 </w:t>
      </w:r>
    </w:p>
    <w:p w14:paraId="7E7E9F59" w14:textId="77777777" w:rsidR="002E3CAC" w:rsidRDefault="00000000" w:rsidP="005974B1">
      <w:pPr>
        <w:spacing w:line="360" w:lineRule="auto"/>
        <w:ind w:firstLine="720"/>
        <w:jc w:val="both"/>
        <w:rPr>
          <w:rFonts w:ascii="Times New Roman" w:hAnsi="Times New Roman" w:cs="Times New Roman"/>
          <w:sz w:val="24"/>
          <w:szCs w:val="24"/>
        </w:rPr>
      </w:pPr>
      <w:r w:rsidRPr="00D43E1B">
        <w:rPr>
          <w:rFonts w:ascii="Times New Roman" w:hAnsi="Times New Roman" w:cs="Times New Roman"/>
          <w:sz w:val="24"/>
          <w:szCs w:val="24"/>
        </w:rPr>
        <w:t xml:space="preserve">In the older days, people used to perform Machine Learning tasks manually by coding all the algorithms and mathematical and statistical formula. This made the process time consuming, tedious and inefficient. But in the modern days, it is become very much easy and efficient compared to the olden days by various python libraries, frameworks, and modules. </w:t>
      </w:r>
      <w:r w:rsidRPr="00D43E1B">
        <w:rPr>
          <w:rFonts w:ascii="Times New Roman" w:hAnsi="Times New Roman" w:cs="Times New Roman"/>
          <w:sz w:val="24"/>
          <w:szCs w:val="24"/>
        </w:rPr>
        <w:lastRenderedPageBreak/>
        <w:t xml:space="preserve">Today, Python is one of the most popular programming languages for this task and it has replaced many languages in the industry, one of the </w:t>
      </w:r>
      <w:proofErr w:type="gramStart"/>
      <w:r w:rsidRPr="00D43E1B">
        <w:rPr>
          <w:rFonts w:ascii="Times New Roman" w:hAnsi="Times New Roman" w:cs="Times New Roman"/>
          <w:sz w:val="24"/>
          <w:szCs w:val="24"/>
        </w:rPr>
        <w:t>reason</w:t>
      </w:r>
      <w:proofErr w:type="gramEnd"/>
      <w:r w:rsidRPr="00D43E1B">
        <w:rPr>
          <w:rFonts w:ascii="Times New Roman" w:hAnsi="Times New Roman" w:cs="Times New Roman"/>
          <w:sz w:val="24"/>
          <w:szCs w:val="24"/>
        </w:rPr>
        <w:t xml:space="preserve"> is its vast collection of libraries. </w:t>
      </w:r>
    </w:p>
    <w:p w14:paraId="5AB40E38" w14:textId="77777777" w:rsidR="00AC73C3" w:rsidRPr="00AC73C3" w:rsidRDefault="00000000" w:rsidP="00AC73C3">
      <w:pPr>
        <w:spacing w:line="360" w:lineRule="auto"/>
        <w:rPr>
          <w:rFonts w:ascii="Times New Roman" w:hAnsi="Times New Roman" w:cs="Times New Roman"/>
          <w:b/>
          <w:bCs/>
          <w:sz w:val="28"/>
        </w:rPr>
      </w:pPr>
      <w:r>
        <w:rPr>
          <w:rFonts w:ascii="Times New Roman" w:hAnsi="Times New Roman" w:cs="Times New Roman"/>
          <w:b/>
          <w:bCs/>
          <w:sz w:val="28"/>
        </w:rPr>
        <w:t>2.3.2 Python Libraries</w:t>
      </w:r>
    </w:p>
    <w:p w14:paraId="489261F8" w14:textId="77777777" w:rsidR="00D43E1B" w:rsidRDefault="00000000" w:rsidP="005974B1">
      <w:pPr>
        <w:spacing w:line="360" w:lineRule="auto"/>
        <w:ind w:firstLine="360"/>
        <w:jc w:val="both"/>
        <w:rPr>
          <w:rFonts w:ascii="Times New Roman" w:hAnsi="Times New Roman" w:cs="Times New Roman"/>
          <w:sz w:val="24"/>
          <w:szCs w:val="24"/>
        </w:rPr>
      </w:pPr>
      <w:r w:rsidRPr="00D43E1B">
        <w:rPr>
          <w:rFonts w:ascii="Times New Roman" w:hAnsi="Times New Roman" w:cs="Times New Roman"/>
          <w:sz w:val="24"/>
          <w:szCs w:val="24"/>
        </w:rPr>
        <w:t xml:space="preserve">Python libraries that used </w:t>
      </w:r>
      <w:r w:rsidR="004A0670">
        <w:rPr>
          <w:rFonts w:ascii="Times New Roman" w:hAnsi="Times New Roman" w:cs="Times New Roman"/>
          <w:sz w:val="24"/>
          <w:szCs w:val="24"/>
        </w:rPr>
        <w:t>for project</w:t>
      </w:r>
      <w:r w:rsidR="00BA6D56">
        <w:rPr>
          <w:rFonts w:ascii="Times New Roman" w:hAnsi="Times New Roman" w:cs="Times New Roman"/>
          <w:sz w:val="24"/>
          <w:szCs w:val="24"/>
        </w:rPr>
        <w:t xml:space="preserve"> </w:t>
      </w:r>
      <w:r w:rsidRPr="00D43E1B">
        <w:rPr>
          <w:rFonts w:ascii="Times New Roman" w:hAnsi="Times New Roman" w:cs="Times New Roman"/>
          <w:sz w:val="24"/>
          <w:szCs w:val="24"/>
        </w:rPr>
        <w:t>are:</w:t>
      </w:r>
    </w:p>
    <w:p w14:paraId="32C548F4"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proofErr w:type="spellStart"/>
      <w:r w:rsidRPr="00AB1FE2">
        <w:rPr>
          <w:rFonts w:ascii="Times New Roman" w:hAnsi="Times New Roman" w:cs="Times New Roman"/>
          <w:b/>
          <w:bCs/>
          <w:sz w:val="24"/>
          <w:szCs w:val="24"/>
        </w:rPr>
        <w:t>Numpy</w:t>
      </w:r>
      <w:proofErr w:type="spellEnd"/>
    </w:p>
    <w:p w14:paraId="558C74A8"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It is the fundamental package for scientific computing in Python. It provides support for powerful N-dimensional array objects and tools for working with these arrays. </w:t>
      </w:r>
      <w:proofErr w:type="spellStart"/>
      <w:r w:rsidRPr="00AB1FE2">
        <w:rPr>
          <w:rFonts w:ascii="Times New Roman" w:hAnsi="Times New Roman" w:cs="Times New Roman"/>
          <w:sz w:val="24"/>
          <w:szCs w:val="24"/>
        </w:rPr>
        <w:t>Numpy</w:t>
      </w:r>
      <w:proofErr w:type="spellEnd"/>
      <w:r w:rsidRPr="00AB1FE2">
        <w:rPr>
          <w:rFonts w:ascii="Times New Roman" w:hAnsi="Times New Roman" w:cs="Times New Roman"/>
          <w:sz w:val="24"/>
          <w:szCs w:val="24"/>
        </w:rPr>
        <w:t xml:space="preserve"> also includes functions for performing mathematical, logical, shape manipulation, sorting, selecting, I/O, discrete Fourier transforms, basic linear algebra, basic statistical operations, random simulation, and more.</w:t>
      </w:r>
    </w:p>
    <w:p w14:paraId="08643DD5"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Scikit-learn</w:t>
      </w:r>
    </w:p>
    <w:p w14:paraId="08A4BDF8"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 user-friendly library for machine learning in Python. It provides simple and efficient tools for data mining and data analysis, built on top of </w:t>
      </w:r>
      <w:proofErr w:type="spellStart"/>
      <w:r w:rsidRPr="00AB1FE2">
        <w:rPr>
          <w:rFonts w:ascii="Times New Roman" w:hAnsi="Times New Roman" w:cs="Times New Roman"/>
          <w:sz w:val="24"/>
          <w:szCs w:val="24"/>
        </w:rPr>
        <w:t>Numpy</w:t>
      </w:r>
      <w:proofErr w:type="spellEnd"/>
      <w:r w:rsidRPr="00AB1FE2">
        <w:rPr>
          <w:rFonts w:ascii="Times New Roman" w:hAnsi="Times New Roman" w:cs="Times New Roman"/>
          <w:sz w:val="24"/>
          <w:szCs w:val="24"/>
        </w:rPr>
        <w:t xml:space="preserve">, </w:t>
      </w:r>
      <w:proofErr w:type="spellStart"/>
      <w:r w:rsidRPr="00AB1FE2">
        <w:rPr>
          <w:rFonts w:ascii="Times New Roman" w:hAnsi="Times New Roman" w:cs="Times New Roman"/>
          <w:sz w:val="24"/>
          <w:szCs w:val="24"/>
        </w:rPr>
        <w:t>Scipy</w:t>
      </w:r>
      <w:proofErr w:type="spellEnd"/>
      <w:r w:rsidRPr="00AB1FE2">
        <w:rPr>
          <w:rFonts w:ascii="Times New Roman" w:hAnsi="Times New Roman" w:cs="Times New Roman"/>
          <w:sz w:val="24"/>
          <w:szCs w:val="24"/>
        </w:rPr>
        <w:t>, and Matplotlib. Scikit-learn includes various supervised and unsupervised learning algorithms, as well as tools for model evaluation, parameter tuning, and data preprocessing.</w:t>
      </w:r>
    </w:p>
    <w:p w14:paraId="33187F4D"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TensorFlow</w:t>
      </w:r>
    </w:p>
    <w:p w14:paraId="4DD88D41"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An open-source deep learning framework developed by Google Brain. It enables developers to build and train machine learning models, particularly deep neural networks, efficiently. TensorFlow supports both CPU and GPU computation, distributed computing, and production deployment. It offers high-level APIs like </w:t>
      </w:r>
      <w:proofErr w:type="spellStart"/>
      <w:r w:rsidRPr="00AB1FE2">
        <w:rPr>
          <w:rFonts w:ascii="Times New Roman" w:hAnsi="Times New Roman" w:cs="Times New Roman"/>
          <w:sz w:val="24"/>
          <w:szCs w:val="24"/>
        </w:rPr>
        <w:t>Keras</w:t>
      </w:r>
      <w:proofErr w:type="spellEnd"/>
      <w:r w:rsidRPr="00AB1FE2">
        <w:rPr>
          <w:rFonts w:ascii="Times New Roman" w:hAnsi="Times New Roman" w:cs="Times New Roman"/>
          <w:sz w:val="24"/>
          <w:szCs w:val="24"/>
        </w:rPr>
        <w:t xml:space="preserve"> for ease of use and low-level APIs for flexibility and customization.</w:t>
      </w:r>
    </w:p>
    <w:p w14:paraId="07AFE01E"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proofErr w:type="spellStart"/>
      <w:r w:rsidRPr="00AB1FE2">
        <w:rPr>
          <w:rFonts w:ascii="Times New Roman" w:hAnsi="Times New Roman" w:cs="Times New Roman"/>
          <w:b/>
          <w:bCs/>
          <w:sz w:val="24"/>
          <w:szCs w:val="24"/>
        </w:rPr>
        <w:t>Keras</w:t>
      </w:r>
      <w:proofErr w:type="spellEnd"/>
    </w:p>
    <w:p w14:paraId="013588CA"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 high-level neural networks API written in Python and capable of running on top of TensorFlow, Theano, or CNTK. </w:t>
      </w:r>
      <w:proofErr w:type="spellStart"/>
      <w:r w:rsidRPr="00AB1FE2">
        <w:rPr>
          <w:rFonts w:ascii="Times New Roman" w:hAnsi="Times New Roman" w:cs="Times New Roman"/>
          <w:sz w:val="24"/>
          <w:szCs w:val="24"/>
        </w:rPr>
        <w:t>Keras</w:t>
      </w:r>
      <w:proofErr w:type="spellEnd"/>
      <w:r w:rsidRPr="00AB1FE2">
        <w:rPr>
          <w:rFonts w:ascii="Times New Roman" w:hAnsi="Times New Roman" w:cs="Times New Roman"/>
          <w:sz w:val="24"/>
          <w:szCs w:val="24"/>
        </w:rPr>
        <w:t xml:space="preserve"> facilitates fast prototyping and experimentation with deep learning models by providing a simple and consistent interface. It supports convolutional networks, recurrent networks, and their combinations, making it suitable for a wide range of applications.</w:t>
      </w:r>
    </w:p>
    <w:p w14:paraId="7DCD4F19"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Pandas</w:t>
      </w:r>
    </w:p>
    <w:p w14:paraId="4860683F"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 powerful data analysis and manipulation library for Python. It provides data structures like </w:t>
      </w:r>
      <w:proofErr w:type="spellStart"/>
      <w:r w:rsidRPr="00AB1FE2">
        <w:rPr>
          <w:rFonts w:ascii="Times New Roman" w:hAnsi="Times New Roman" w:cs="Times New Roman"/>
          <w:sz w:val="24"/>
          <w:szCs w:val="24"/>
        </w:rPr>
        <w:t>DataFrame</w:t>
      </w:r>
      <w:proofErr w:type="spellEnd"/>
      <w:r w:rsidRPr="00AB1FE2">
        <w:rPr>
          <w:rFonts w:ascii="Times New Roman" w:hAnsi="Times New Roman" w:cs="Times New Roman"/>
          <w:sz w:val="24"/>
          <w:szCs w:val="24"/>
        </w:rPr>
        <w:t xml:space="preserve"> and Series for handling structured data and time series data </w:t>
      </w:r>
      <w:r w:rsidRPr="00AB1FE2">
        <w:rPr>
          <w:rFonts w:ascii="Times New Roman" w:hAnsi="Times New Roman" w:cs="Times New Roman"/>
          <w:sz w:val="24"/>
          <w:szCs w:val="24"/>
        </w:rPr>
        <w:lastRenderedPageBreak/>
        <w:t>effectively. Pandas offers functions for reading and writing data from various file formats, data cleaning, transformation, aggregation, and statistical analysis.</w:t>
      </w:r>
    </w:p>
    <w:p w14:paraId="358C0923"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Matplotlib</w:t>
      </w:r>
    </w:p>
    <w:p w14:paraId="58474BCB"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 comprehensive library for creating static, interactive, and animated visualizations in Python. Matplotlib enables users to generate a wide variety of plots, charts, and graphs for data exploration, analysis, and presentation. It supports customization of plot appearance, </w:t>
      </w:r>
      <w:proofErr w:type="spellStart"/>
      <w:r w:rsidRPr="00AB1FE2">
        <w:rPr>
          <w:rFonts w:ascii="Times New Roman" w:hAnsi="Times New Roman" w:cs="Times New Roman"/>
          <w:sz w:val="24"/>
          <w:szCs w:val="24"/>
        </w:rPr>
        <w:t>labeling</w:t>
      </w:r>
      <w:proofErr w:type="spellEnd"/>
      <w:r w:rsidRPr="00AB1FE2">
        <w:rPr>
          <w:rFonts w:ascii="Times New Roman" w:hAnsi="Times New Roman" w:cs="Times New Roman"/>
          <w:sz w:val="24"/>
          <w:szCs w:val="24"/>
        </w:rPr>
        <w:t>, annotation, and layout to create publication-quality figures.</w:t>
      </w:r>
    </w:p>
    <w:p w14:paraId="4233A0E8"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b/>
          <w:bCs/>
          <w:sz w:val="24"/>
          <w:szCs w:val="24"/>
        </w:rPr>
      </w:pPr>
      <w:r w:rsidRPr="00AB1FE2">
        <w:rPr>
          <w:rFonts w:ascii="Times New Roman" w:hAnsi="Times New Roman" w:cs="Times New Roman"/>
          <w:b/>
          <w:bCs/>
          <w:sz w:val="24"/>
          <w:szCs w:val="24"/>
        </w:rPr>
        <w:t>OpenCV</w:t>
      </w:r>
    </w:p>
    <w:p w14:paraId="51B0CF47"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OpenCV (</w:t>
      </w:r>
      <w:proofErr w:type="gramStart"/>
      <w:r w:rsidRPr="00AB1FE2">
        <w:rPr>
          <w:rFonts w:ascii="Times New Roman" w:hAnsi="Times New Roman" w:cs="Times New Roman"/>
          <w:sz w:val="24"/>
          <w:szCs w:val="24"/>
        </w:rPr>
        <w:t>Open Source</w:t>
      </w:r>
      <w:proofErr w:type="gramEnd"/>
      <w:r w:rsidRPr="00AB1FE2">
        <w:rPr>
          <w:rFonts w:ascii="Times New Roman" w:hAnsi="Times New Roman" w:cs="Times New Roman"/>
          <w:sz w:val="24"/>
          <w:szCs w:val="24"/>
        </w:rPr>
        <w:t xml:space="preserve"> Computer Vision Library) is a popular computer vision library that provides tools and functions for image and video processing, including image manipulation, object detection, and feature extraction.</w:t>
      </w:r>
    </w:p>
    <w:p w14:paraId="070CBF52"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proofErr w:type="spellStart"/>
      <w:r w:rsidRPr="00AB1FE2">
        <w:rPr>
          <w:rFonts w:ascii="Times New Roman" w:hAnsi="Times New Roman" w:cs="Times New Roman"/>
          <w:b/>
          <w:bCs/>
          <w:sz w:val="24"/>
          <w:szCs w:val="24"/>
        </w:rPr>
        <w:t>S</w:t>
      </w:r>
      <w:r w:rsidR="00600331" w:rsidRPr="00AB1FE2">
        <w:rPr>
          <w:rFonts w:ascii="Times New Roman" w:hAnsi="Times New Roman" w:cs="Times New Roman"/>
          <w:b/>
          <w:bCs/>
          <w:sz w:val="24"/>
          <w:szCs w:val="24"/>
        </w:rPr>
        <w:t>kimage</w:t>
      </w:r>
      <w:proofErr w:type="spellEnd"/>
    </w:p>
    <w:p w14:paraId="0F146F2E" w14:textId="77777777" w:rsidR="00307216" w:rsidRDefault="00000000" w:rsidP="00CB31A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Also known as scikit-image, this library provides a collection of algorithms for image processing and computer vision tasks. It includes functions for image filtering, segmentation, feature extraction, and more.</w:t>
      </w:r>
    </w:p>
    <w:p w14:paraId="1DF9E8A4" w14:textId="77777777" w:rsidR="00CB31A2" w:rsidRPr="00CB31A2" w:rsidRDefault="00000000" w:rsidP="00CB31A2">
      <w:pPr>
        <w:pStyle w:val="ListParagraph"/>
        <w:numPr>
          <w:ilvl w:val="0"/>
          <w:numId w:val="21"/>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Joblib</w:t>
      </w:r>
      <w:proofErr w:type="spellEnd"/>
    </w:p>
    <w:p w14:paraId="175EA682" w14:textId="77777777" w:rsidR="00CB31A2" w:rsidRPr="00CB31A2" w:rsidRDefault="00000000" w:rsidP="00A04952">
      <w:pPr>
        <w:pStyle w:val="ListParagraph"/>
        <w:spacing w:line="360" w:lineRule="auto"/>
        <w:ind w:firstLine="720"/>
        <w:jc w:val="both"/>
        <w:rPr>
          <w:rFonts w:ascii="Times New Roman" w:hAnsi="Times New Roman" w:cs="Times New Roman"/>
          <w:sz w:val="24"/>
          <w:szCs w:val="24"/>
        </w:rPr>
      </w:pPr>
      <w:r w:rsidRPr="00CB31A2">
        <w:rPr>
          <w:rFonts w:ascii="Times New Roman" w:hAnsi="Times New Roman" w:cs="Times New Roman"/>
          <w:sz w:val="24"/>
          <w:szCs w:val="24"/>
        </w:rPr>
        <w:t xml:space="preserve">The </w:t>
      </w:r>
      <w:proofErr w:type="spellStart"/>
      <w:r w:rsidRPr="00CB31A2">
        <w:rPr>
          <w:rFonts w:ascii="Times New Roman" w:hAnsi="Times New Roman" w:cs="Times New Roman"/>
          <w:sz w:val="24"/>
          <w:szCs w:val="24"/>
        </w:rPr>
        <w:t>joblib</w:t>
      </w:r>
      <w:proofErr w:type="spellEnd"/>
      <w:r w:rsidRPr="00CB31A2">
        <w:rPr>
          <w:rFonts w:ascii="Times New Roman" w:hAnsi="Times New Roman" w:cs="Times New Roman"/>
          <w:sz w:val="24"/>
          <w:szCs w:val="24"/>
        </w:rPr>
        <w:t xml:space="preserve"> library in Python is a tool for efficiently saving and loading Python objects, particularly those containing large data arrays. It is commonly used for serializing and deserializing machine learning models, allowing users to save trained models to disk and reload them later for inference or further training without needing to retrain the model from scratch.</w:t>
      </w:r>
    </w:p>
    <w:p w14:paraId="25269548" w14:textId="77777777" w:rsidR="00223E58" w:rsidRDefault="00000000" w:rsidP="00223E58">
      <w:pPr>
        <w:spacing w:line="360" w:lineRule="auto"/>
        <w:rPr>
          <w:rFonts w:ascii="Times New Roman" w:hAnsi="Times New Roman" w:cs="Times New Roman"/>
          <w:b/>
          <w:bCs/>
          <w:sz w:val="28"/>
        </w:rPr>
      </w:pPr>
      <w:r>
        <w:rPr>
          <w:rFonts w:ascii="Times New Roman" w:hAnsi="Times New Roman" w:cs="Times New Roman"/>
          <w:b/>
          <w:bCs/>
          <w:sz w:val="28"/>
        </w:rPr>
        <w:t xml:space="preserve">2.3.2 Machine Learning </w:t>
      </w:r>
      <w:r w:rsidR="00E10C70">
        <w:rPr>
          <w:rFonts w:ascii="Times New Roman" w:hAnsi="Times New Roman" w:cs="Times New Roman"/>
          <w:b/>
          <w:bCs/>
          <w:sz w:val="28"/>
        </w:rPr>
        <w:t>Methods</w:t>
      </w:r>
    </w:p>
    <w:p w14:paraId="5439ACA5" w14:textId="77777777" w:rsidR="00C77A24" w:rsidRPr="00C77A24" w:rsidRDefault="00000000" w:rsidP="00BA6D56">
      <w:pPr>
        <w:spacing w:line="360" w:lineRule="auto"/>
        <w:ind w:firstLine="360"/>
        <w:jc w:val="both"/>
        <w:rPr>
          <w:rFonts w:ascii="Times New Roman" w:hAnsi="Times New Roman" w:cs="Times New Roman"/>
          <w:sz w:val="24"/>
          <w:szCs w:val="24"/>
        </w:rPr>
      </w:pPr>
      <w:r w:rsidRPr="00D43E1B">
        <w:rPr>
          <w:rFonts w:ascii="Times New Roman" w:hAnsi="Times New Roman" w:cs="Times New Roman"/>
          <w:sz w:val="24"/>
          <w:szCs w:val="24"/>
        </w:rPr>
        <w:t xml:space="preserve">Machine Learning </w:t>
      </w:r>
      <w:r w:rsidR="00BA6D56">
        <w:rPr>
          <w:rFonts w:ascii="Times New Roman" w:hAnsi="Times New Roman" w:cs="Times New Roman"/>
          <w:sz w:val="24"/>
          <w:szCs w:val="24"/>
        </w:rPr>
        <w:t>methods</w:t>
      </w:r>
      <w:r>
        <w:rPr>
          <w:rFonts w:ascii="Times New Roman" w:hAnsi="Times New Roman" w:cs="Times New Roman"/>
          <w:sz w:val="24"/>
          <w:szCs w:val="24"/>
        </w:rPr>
        <w:t xml:space="preserve"> used in project are</w:t>
      </w:r>
      <w:r w:rsidRPr="00D43E1B">
        <w:rPr>
          <w:rFonts w:ascii="Times New Roman" w:hAnsi="Times New Roman" w:cs="Times New Roman"/>
          <w:sz w:val="24"/>
          <w:szCs w:val="24"/>
        </w:rPr>
        <w:t>:</w:t>
      </w:r>
    </w:p>
    <w:p w14:paraId="43A10657" w14:textId="77777777" w:rsidR="00223E58" w:rsidRDefault="00000000" w:rsidP="00C363F6">
      <w:pPr>
        <w:pStyle w:val="ListParagraph"/>
        <w:numPr>
          <w:ilvl w:val="0"/>
          <w:numId w:val="23"/>
        </w:numPr>
        <w:spacing w:line="360" w:lineRule="auto"/>
        <w:jc w:val="both"/>
        <w:rPr>
          <w:rFonts w:ascii="Times New Roman" w:hAnsi="Times New Roman" w:cs="Times New Roman"/>
          <w:sz w:val="24"/>
          <w:szCs w:val="24"/>
        </w:rPr>
      </w:pPr>
      <w:r w:rsidRPr="00C363F6">
        <w:rPr>
          <w:rFonts w:ascii="Times New Roman" w:hAnsi="Times New Roman" w:cs="Times New Roman"/>
          <w:b/>
          <w:bCs/>
          <w:sz w:val="24"/>
          <w:szCs w:val="24"/>
        </w:rPr>
        <w:t>Support Vector Machine (SVM)</w:t>
      </w:r>
      <w:r w:rsidRPr="00C363F6">
        <w:rPr>
          <w:rFonts w:ascii="Times New Roman" w:hAnsi="Times New Roman" w:cs="Times New Roman"/>
          <w:sz w:val="24"/>
          <w:szCs w:val="24"/>
        </w:rPr>
        <w:t xml:space="preserve"> is a powerful supervised learning algorithm used for classification and regression tasks. It is particularly effective in solving complex classification problems by finding the optimal hyperplane that best separates the data points into different classes. SVM works by mapping the input data into a high-dimensional feature space and finding the hyperplane that maximizes the margin between the classes.</w:t>
      </w:r>
    </w:p>
    <w:p w14:paraId="137D0DA0" w14:textId="77777777" w:rsidR="00252D58" w:rsidRDefault="00000000" w:rsidP="00C363F6">
      <w:pPr>
        <w:pStyle w:val="ListParagraph"/>
        <w:numPr>
          <w:ilvl w:val="0"/>
          <w:numId w:val="23"/>
        </w:numPr>
        <w:spacing w:line="360" w:lineRule="auto"/>
        <w:jc w:val="both"/>
        <w:rPr>
          <w:rFonts w:ascii="Times New Roman" w:hAnsi="Times New Roman" w:cs="Times New Roman"/>
          <w:sz w:val="24"/>
          <w:szCs w:val="24"/>
        </w:rPr>
      </w:pPr>
      <w:r w:rsidRPr="00252D58">
        <w:rPr>
          <w:rFonts w:ascii="Times New Roman" w:hAnsi="Times New Roman" w:cs="Times New Roman"/>
          <w:b/>
          <w:bCs/>
          <w:sz w:val="24"/>
          <w:szCs w:val="24"/>
        </w:rPr>
        <w:t xml:space="preserve">K-Nearest </w:t>
      </w:r>
      <w:proofErr w:type="spellStart"/>
      <w:r w:rsidRPr="00252D58">
        <w:rPr>
          <w:rFonts w:ascii="Times New Roman" w:hAnsi="Times New Roman" w:cs="Times New Roman"/>
          <w:b/>
          <w:bCs/>
          <w:sz w:val="24"/>
          <w:szCs w:val="24"/>
        </w:rPr>
        <w:t>Neighbors</w:t>
      </w:r>
      <w:proofErr w:type="spellEnd"/>
      <w:r w:rsidRPr="00252D58">
        <w:rPr>
          <w:rFonts w:ascii="Times New Roman" w:hAnsi="Times New Roman" w:cs="Times New Roman"/>
          <w:b/>
          <w:bCs/>
          <w:sz w:val="24"/>
          <w:szCs w:val="24"/>
        </w:rPr>
        <w:t xml:space="preserve"> (KNN)</w:t>
      </w:r>
      <w:r w:rsidRPr="00252D58">
        <w:rPr>
          <w:rFonts w:ascii="Times New Roman" w:hAnsi="Times New Roman" w:cs="Times New Roman"/>
          <w:sz w:val="24"/>
          <w:szCs w:val="24"/>
        </w:rPr>
        <w:t xml:space="preserve"> is a simple yet powerful supervised learning algorithm used for classification and regression tasks. Unlike parametric models such as linear </w:t>
      </w:r>
      <w:r w:rsidRPr="00252D58">
        <w:rPr>
          <w:rFonts w:ascii="Times New Roman" w:hAnsi="Times New Roman" w:cs="Times New Roman"/>
          <w:sz w:val="24"/>
          <w:szCs w:val="24"/>
        </w:rPr>
        <w:lastRenderedPageBreak/>
        <w:t>regression or logistic regression, KNN is a non-parametric algorithm, meaning it does not make any underlying assumptions about the distribution of the data.</w:t>
      </w:r>
    </w:p>
    <w:p w14:paraId="3F807AAF" w14:textId="77777777" w:rsidR="00550A1E" w:rsidRPr="00550A1E" w:rsidRDefault="00000000" w:rsidP="00550A1E">
      <w:pPr>
        <w:pStyle w:val="ListParagraph"/>
        <w:numPr>
          <w:ilvl w:val="0"/>
          <w:numId w:val="23"/>
        </w:numPr>
        <w:spacing w:line="360" w:lineRule="auto"/>
        <w:jc w:val="both"/>
        <w:rPr>
          <w:rFonts w:ascii="Times New Roman" w:hAnsi="Times New Roman" w:cs="Times New Roman"/>
          <w:sz w:val="24"/>
          <w:szCs w:val="24"/>
        </w:rPr>
      </w:pPr>
      <w:r w:rsidRPr="0062225D">
        <w:rPr>
          <w:rFonts w:ascii="Times New Roman" w:hAnsi="Times New Roman" w:cs="Times New Roman"/>
          <w:b/>
          <w:bCs/>
          <w:sz w:val="24"/>
          <w:szCs w:val="24"/>
        </w:rPr>
        <w:t>Decision Trees</w:t>
      </w:r>
      <w:r w:rsidRPr="0062225D">
        <w:rPr>
          <w:rFonts w:ascii="Times New Roman" w:hAnsi="Times New Roman" w:cs="Times New Roman"/>
          <w:sz w:val="24"/>
          <w:szCs w:val="24"/>
        </w:rPr>
        <w:t xml:space="preserve"> are versatile supervised learning algorithms used for both classification and regression tasks. They are powerful tools for predictive </w:t>
      </w:r>
      <w:proofErr w:type="spellStart"/>
      <w:r w:rsidRPr="0062225D">
        <w:rPr>
          <w:rFonts w:ascii="Times New Roman" w:hAnsi="Times New Roman" w:cs="Times New Roman"/>
          <w:sz w:val="24"/>
          <w:szCs w:val="24"/>
        </w:rPr>
        <w:t>modeling</w:t>
      </w:r>
      <w:proofErr w:type="spellEnd"/>
      <w:r w:rsidRPr="0062225D">
        <w:rPr>
          <w:rFonts w:ascii="Times New Roman" w:hAnsi="Times New Roman" w:cs="Times New Roman"/>
          <w:sz w:val="24"/>
          <w:szCs w:val="24"/>
        </w:rPr>
        <w:t xml:space="preserve"> and are popular due to their simplicity and interpretability.</w:t>
      </w:r>
    </w:p>
    <w:p w14:paraId="3EEF50F5" w14:textId="77777777" w:rsidR="00550A1E" w:rsidRDefault="00000000" w:rsidP="00550A1E">
      <w:pPr>
        <w:pStyle w:val="ListParagraph"/>
        <w:numPr>
          <w:ilvl w:val="0"/>
          <w:numId w:val="23"/>
        </w:numPr>
        <w:spacing w:line="360" w:lineRule="auto"/>
        <w:jc w:val="both"/>
        <w:rPr>
          <w:rFonts w:ascii="Times New Roman" w:hAnsi="Times New Roman" w:cs="Times New Roman"/>
          <w:sz w:val="24"/>
          <w:szCs w:val="24"/>
        </w:rPr>
      </w:pPr>
      <w:r w:rsidRPr="00550A1E">
        <w:rPr>
          <w:rFonts w:ascii="Times New Roman" w:hAnsi="Times New Roman" w:cs="Times New Roman"/>
          <w:b/>
          <w:bCs/>
          <w:sz w:val="24"/>
          <w:szCs w:val="24"/>
        </w:rPr>
        <w:t>Naive Bayes</w:t>
      </w:r>
      <w:r w:rsidRPr="00550A1E">
        <w:rPr>
          <w:rFonts w:ascii="Times New Roman" w:hAnsi="Times New Roman" w:cs="Times New Roman"/>
          <w:sz w:val="24"/>
          <w:szCs w:val="24"/>
        </w:rPr>
        <w:t xml:space="preserve"> is a simple yet effective probabilistic classifier based on Bayes' theorem with strong independence assumptions between the features. Despite its simplicity, Naive Bayes classifiers are widely used in various machine learning applications, particularly in text classification and spam filtering tasks.</w:t>
      </w:r>
    </w:p>
    <w:p w14:paraId="7E01A87B" w14:textId="77777777" w:rsidR="00B56998" w:rsidRDefault="00000000" w:rsidP="00550A1E">
      <w:pPr>
        <w:pStyle w:val="ListParagraph"/>
        <w:numPr>
          <w:ilvl w:val="0"/>
          <w:numId w:val="23"/>
        </w:numPr>
        <w:spacing w:line="360" w:lineRule="auto"/>
        <w:jc w:val="both"/>
        <w:rPr>
          <w:rFonts w:ascii="Times New Roman" w:hAnsi="Times New Roman" w:cs="Times New Roman"/>
          <w:sz w:val="24"/>
          <w:szCs w:val="24"/>
        </w:rPr>
      </w:pPr>
      <w:r w:rsidRPr="00B56998">
        <w:rPr>
          <w:rFonts w:ascii="Times New Roman" w:hAnsi="Times New Roman" w:cs="Times New Roman"/>
          <w:b/>
          <w:bCs/>
          <w:sz w:val="24"/>
          <w:szCs w:val="24"/>
        </w:rPr>
        <w:t>Random Forest</w:t>
      </w:r>
      <w:r w:rsidRPr="00B56998">
        <w:rPr>
          <w:rFonts w:ascii="Times New Roman" w:hAnsi="Times New Roman" w:cs="Times New Roman"/>
          <w:sz w:val="24"/>
          <w:szCs w:val="24"/>
        </w:rPr>
        <w:t xml:space="preserve"> is a versatile and powerful ensemble learning method for classification and regression tasks. It operates by constructing a multitude of decision trees during training and outputting the mode (for classification) or the average prediction (for regression) of the individual trees.</w:t>
      </w:r>
    </w:p>
    <w:p w14:paraId="20A982F4" w14:textId="77777777" w:rsidR="00901A58" w:rsidRPr="00901A58" w:rsidRDefault="00000000" w:rsidP="00901A58">
      <w:pPr>
        <w:pStyle w:val="ListParagraph"/>
        <w:numPr>
          <w:ilvl w:val="0"/>
          <w:numId w:val="23"/>
        </w:numPr>
        <w:spacing w:line="360" w:lineRule="auto"/>
        <w:jc w:val="both"/>
        <w:rPr>
          <w:rFonts w:ascii="Times New Roman" w:hAnsi="Times New Roman" w:cs="Times New Roman"/>
          <w:sz w:val="24"/>
          <w:szCs w:val="24"/>
        </w:rPr>
      </w:pPr>
      <w:r w:rsidRPr="00DB3176">
        <w:rPr>
          <w:rFonts w:ascii="Times New Roman" w:hAnsi="Times New Roman" w:cs="Times New Roman"/>
          <w:b/>
          <w:bCs/>
          <w:sz w:val="24"/>
          <w:szCs w:val="24"/>
        </w:rPr>
        <w:t xml:space="preserve">CLAHE </w:t>
      </w:r>
      <w:r w:rsidRPr="00DB3176">
        <w:rPr>
          <w:rFonts w:ascii="Times New Roman" w:hAnsi="Times New Roman" w:cs="Times New Roman"/>
          <w:sz w:val="24"/>
          <w:szCs w:val="24"/>
        </w:rPr>
        <w:t>stands for Contrast Limited Adaptive Histogram Equalization. It is a variant of traditional Histogram Equalization (HE) that enhances the contrast of images by redistributing the intensity values of pixels. However, unlike traditional HE, CLAHE operates on small regions of the image, rather than the entire image at once. This adaptive approach prevents over-amplification of noise in regions with low contrast.</w:t>
      </w:r>
    </w:p>
    <w:p w14:paraId="22117F51" w14:textId="77777777" w:rsidR="000861CE" w:rsidRPr="000861CE" w:rsidRDefault="00000000" w:rsidP="000861CE">
      <w:pPr>
        <w:pStyle w:val="ListParagraph"/>
        <w:numPr>
          <w:ilvl w:val="0"/>
          <w:numId w:val="23"/>
        </w:numPr>
        <w:spacing w:line="360" w:lineRule="auto"/>
        <w:jc w:val="both"/>
        <w:rPr>
          <w:rFonts w:ascii="Times New Roman" w:hAnsi="Times New Roman" w:cs="Times New Roman"/>
          <w:sz w:val="24"/>
          <w:szCs w:val="24"/>
        </w:rPr>
      </w:pPr>
      <w:r w:rsidRPr="00901A58">
        <w:rPr>
          <w:rFonts w:ascii="Times New Roman" w:hAnsi="Times New Roman" w:cs="Times New Roman"/>
          <w:b/>
          <w:bCs/>
          <w:sz w:val="24"/>
          <w:szCs w:val="24"/>
        </w:rPr>
        <w:t>GLCM</w:t>
      </w:r>
      <w:r w:rsidRPr="00901A58">
        <w:rPr>
          <w:rFonts w:ascii="Times New Roman" w:hAnsi="Times New Roman" w:cs="Times New Roman"/>
          <w:sz w:val="24"/>
          <w:szCs w:val="24"/>
        </w:rPr>
        <w:t xml:space="preserve"> stands for Gray-Level Co-occurrence Matrix. It is a statistical method used in image processing and texture analysis to quantify the spatial relationships between pairs of pixels at various distances and angles within an image.</w:t>
      </w:r>
    </w:p>
    <w:p w14:paraId="144E1481" w14:textId="77777777" w:rsidR="00223E58" w:rsidRDefault="00000000" w:rsidP="009141C8">
      <w:pPr>
        <w:pStyle w:val="ListParagraph"/>
        <w:numPr>
          <w:ilvl w:val="0"/>
          <w:numId w:val="23"/>
        </w:numPr>
        <w:spacing w:line="360" w:lineRule="auto"/>
        <w:jc w:val="both"/>
        <w:rPr>
          <w:rFonts w:ascii="Times New Roman" w:hAnsi="Times New Roman" w:cs="Times New Roman"/>
          <w:sz w:val="24"/>
          <w:szCs w:val="24"/>
        </w:rPr>
      </w:pPr>
      <w:r w:rsidRPr="000861CE">
        <w:rPr>
          <w:rFonts w:ascii="Times New Roman" w:hAnsi="Times New Roman" w:cs="Times New Roman"/>
          <w:b/>
          <w:bCs/>
          <w:sz w:val="24"/>
          <w:szCs w:val="24"/>
        </w:rPr>
        <w:t>Gaussian filter</w:t>
      </w:r>
      <w:r w:rsidRPr="000861CE">
        <w:rPr>
          <w:rFonts w:ascii="Times New Roman" w:hAnsi="Times New Roman" w:cs="Times New Roman"/>
          <w:sz w:val="24"/>
          <w:szCs w:val="24"/>
        </w:rPr>
        <w:t xml:space="preserve">, a core tool in image processing, smooths images by convolving them with a Gaussian kernel, reducing noise and preserving edges. Widely used for tasks like noise reduction and image smoothing, it offers adjustable parameters for customized blurring. Implemented efficiently in libraries like OpenCV and </w:t>
      </w:r>
      <w:proofErr w:type="spellStart"/>
      <w:r w:rsidRPr="000861CE">
        <w:rPr>
          <w:rFonts w:ascii="Times New Roman" w:hAnsi="Times New Roman" w:cs="Times New Roman"/>
          <w:sz w:val="24"/>
          <w:szCs w:val="24"/>
        </w:rPr>
        <w:t>scipy</w:t>
      </w:r>
      <w:proofErr w:type="spellEnd"/>
      <w:r w:rsidRPr="000861CE">
        <w:rPr>
          <w:rFonts w:ascii="Times New Roman" w:hAnsi="Times New Roman" w:cs="Times New Roman"/>
          <w:sz w:val="24"/>
          <w:szCs w:val="24"/>
        </w:rPr>
        <w:t>, it remains indispensable for enhancing image quality.</w:t>
      </w:r>
    </w:p>
    <w:p w14:paraId="4B458D43" w14:textId="77777777" w:rsidR="001D0017" w:rsidRDefault="001D0017" w:rsidP="001D0017">
      <w:pPr>
        <w:spacing w:line="360" w:lineRule="auto"/>
        <w:jc w:val="both"/>
        <w:rPr>
          <w:rFonts w:ascii="Times New Roman" w:hAnsi="Times New Roman" w:cs="Times New Roman"/>
          <w:sz w:val="24"/>
          <w:szCs w:val="24"/>
        </w:rPr>
      </w:pPr>
    </w:p>
    <w:p w14:paraId="0C75E7B0" w14:textId="77777777" w:rsidR="001D0017" w:rsidRDefault="001D0017" w:rsidP="001D0017">
      <w:pPr>
        <w:spacing w:line="360" w:lineRule="auto"/>
        <w:jc w:val="both"/>
        <w:rPr>
          <w:rFonts w:ascii="Times New Roman" w:hAnsi="Times New Roman" w:cs="Times New Roman"/>
          <w:sz w:val="24"/>
          <w:szCs w:val="24"/>
        </w:rPr>
      </w:pPr>
    </w:p>
    <w:p w14:paraId="726BF81C" w14:textId="77777777" w:rsidR="001D0017" w:rsidRDefault="001D0017" w:rsidP="001D0017">
      <w:pPr>
        <w:spacing w:line="360" w:lineRule="auto"/>
        <w:jc w:val="both"/>
        <w:rPr>
          <w:rFonts w:ascii="Times New Roman" w:hAnsi="Times New Roman" w:cs="Times New Roman"/>
          <w:sz w:val="24"/>
          <w:szCs w:val="24"/>
        </w:rPr>
      </w:pPr>
    </w:p>
    <w:p w14:paraId="29CC683E" w14:textId="77777777" w:rsidR="001D0017" w:rsidRPr="001D0017" w:rsidRDefault="001D0017" w:rsidP="001D0017">
      <w:pPr>
        <w:spacing w:line="360" w:lineRule="auto"/>
        <w:jc w:val="both"/>
        <w:rPr>
          <w:rFonts w:ascii="Times New Roman" w:hAnsi="Times New Roman" w:cs="Times New Roman"/>
          <w:sz w:val="24"/>
          <w:szCs w:val="24"/>
        </w:rPr>
      </w:pPr>
    </w:p>
    <w:p w14:paraId="127556AF" w14:textId="77777777" w:rsidR="009141C8" w:rsidRPr="009141C8" w:rsidRDefault="009141C8" w:rsidP="009141C8">
      <w:pPr>
        <w:pStyle w:val="ListParagraph"/>
        <w:spacing w:line="360" w:lineRule="auto"/>
        <w:jc w:val="both"/>
        <w:rPr>
          <w:rFonts w:ascii="Times New Roman" w:hAnsi="Times New Roman" w:cs="Times New Roman"/>
          <w:sz w:val="24"/>
          <w:szCs w:val="24"/>
        </w:rPr>
      </w:pPr>
    </w:p>
    <w:p w14:paraId="3A8B256E" w14:textId="77777777" w:rsidR="00AA63A8" w:rsidRPr="00134496" w:rsidRDefault="00000000" w:rsidP="00D623BD">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3</w:t>
      </w:r>
      <w:r w:rsidRPr="00134496">
        <w:rPr>
          <w:rFonts w:ascii="Times New Roman" w:hAnsi="Times New Roman" w:cs="Times New Roman"/>
          <w:b/>
          <w:bCs/>
          <w:sz w:val="28"/>
        </w:rPr>
        <w:t>. SYSTEM ANALYSIS</w:t>
      </w:r>
    </w:p>
    <w:p w14:paraId="0727CD19" w14:textId="77777777" w:rsidR="00AA63A8"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.1 Scope of Project</w:t>
      </w:r>
    </w:p>
    <w:p w14:paraId="1CF3ED49" w14:textId="77777777" w:rsidR="00AA63A8" w:rsidRDefault="00000000" w:rsidP="0063240C">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scope of the project encompasses the development of a comprehensive bone fracture detection system using machine learning techniques applied to X-ray images. The system aims to automate the process of fracture detection and classification, thereby improving the efficiency and accuracy of diagnosis in clinical practice.</w:t>
      </w:r>
    </w:p>
    <w:p w14:paraId="54E2BBA5" w14:textId="77777777" w:rsidR="009F0890" w:rsidRPr="00134496" w:rsidRDefault="009F0890" w:rsidP="0063240C">
      <w:pPr>
        <w:spacing w:line="360" w:lineRule="auto"/>
        <w:ind w:firstLine="720"/>
        <w:jc w:val="both"/>
        <w:rPr>
          <w:rFonts w:ascii="Times New Roman" w:hAnsi="Times New Roman" w:cs="Times New Roman"/>
          <w:sz w:val="24"/>
          <w:szCs w:val="24"/>
        </w:rPr>
      </w:pPr>
    </w:p>
    <w:p w14:paraId="194596A4" w14:textId="77777777" w:rsidR="00AA63A8"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.2 Analysis</w:t>
      </w:r>
    </w:p>
    <w:p w14:paraId="1DB0C20F" w14:textId="77777777" w:rsidR="00913DB8" w:rsidRDefault="00000000" w:rsidP="00632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system consists of </w:t>
      </w:r>
      <w:r w:rsidR="00646A19">
        <w:rPr>
          <w:rFonts w:ascii="Times New Roman" w:hAnsi="Times New Roman" w:cs="Times New Roman"/>
          <w:sz w:val="24"/>
          <w:szCs w:val="24"/>
        </w:rPr>
        <w:t>5</w:t>
      </w:r>
      <w:r>
        <w:rPr>
          <w:rFonts w:ascii="Times New Roman" w:hAnsi="Times New Roman" w:cs="Times New Roman"/>
          <w:sz w:val="24"/>
          <w:szCs w:val="24"/>
        </w:rPr>
        <w:t xml:space="preserve"> main modules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r w:rsidR="004C19AA">
        <w:rPr>
          <w:rFonts w:ascii="Times New Roman" w:hAnsi="Times New Roman" w:cs="Times New Roman"/>
          <w:sz w:val="24"/>
          <w:szCs w:val="24"/>
        </w:rPr>
        <w:t xml:space="preserve">Dataset collection, </w:t>
      </w:r>
      <w:r w:rsidR="00267774">
        <w:rPr>
          <w:rFonts w:ascii="Times New Roman" w:hAnsi="Times New Roman" w:cs="Times New Roman"/>
          <w:sz w:val="24"/>
          <w:szCs w:val="24"/>
        </w:rPr>
        <w:t xml:space="preserve">Pre-processing, </w:t>
      </w:r>
      <w:r w:rsidR="00104079">
        <w:rPr>
          <w:rFonts w:ascii="Times New Roman" w:hAnsi="Times New Roman" w:cs="Times New Roman"/>
          <w:sz w:val="24"/>
          <w:szCs w:val="24"/>
        </w:rPr>
        <w:t>E</w:t>
      </w:r>
      <w:r w:rsidR="00267774">
        <w:rPr>
          <w:rFonts w:ascii="Times New Roman" w:hAnsi="Times New Roman" w:cs="Times New Roman"/>
          <w:sz w:val="24"/>
          <w:szCs w:val="24"/>
        </w:rPr>
        <w:t xml:space="preserve">dge detection, </w:t>
      </w:r>
      <w:r w:rsidR="004C19AA">
        <w:rPr>
          <w:rFonts w:ascii="Times New Roman" w:hAnsi="Times New Roman" w:cs="Times New Roman"/>
          <w:sz w:val="24"/>
          <w:szCs w:val="24"/>
        </w:rPr>
        <w:t>F</w:t>
      </w:r>
      <w:r w:rsidR="00267774">
        <w:rPr>
          <w:rFonts w:ascii="Times New Roman" w:hAnsi="Times New Roman" w:cs="Times New Roman"/>
          <w:sz w:val="24"/>
          <w:szCs w:val="24"/>
        </w:rPr>
        <w:t>eature extraction, Classification.</w:t>
      </w:r>
    </w:p>
    <w:p w14:paraId="211180EF" w14:textId="77777777" w:rsidR="00913DB8" w:rsidRDefault="00000000" w:rsidP="00632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dataset was taken from Kaggle repository which contains</w:t>
      </w:r>
      <w:r w:rsidR="004F15DD">
        <w:rPr>
          <w:rFonts w:ascii="Times New Roman" w:hAnsi="Times New Roman" w:cs="Times New Roman"/>
          <w:sz w:val="24"/>
          <w:szCs w:val="24"/>
        </w:rPr>
        <w:t xml:space="preserve"> </w:t>
      </w:r>
      <w:r w:rsidR="00703F7C">
        <w:rPr>
          <w:rFonts w:ascii="Times New Roman" w:hAnsi="Times New Roman" w:cs="Times New Roman"/>
          <w:sz w:val="24"/>
          <w:szCs w:val="24"/>
        </w:rPr>
        <w:t>190</w:t>
      </w:r>
      <w:r w:rsidR="004F15DD">
        <w:rPr>
          <w:rFonts w:ascii="Times New Roman" w:hAnsi="Times New Roman" w:cs="Times New Roman"/>
          <w:sz w:val="24"/>
          <w:szCs w:val="24"/>
        </w:rPr>
        <w:t xml:space="preserve"> images </w:t>
      </w:r>
      <w:r w:rsidR="004730CA">
        <w:rPr>
          <w:rFonts w:ascii="Times New Roman" w:hAnsi="Times New Roman" w:cs="Times New Roman"/>
          <w:sz w:val="24"/>
          <w:szCs w:val="24"/>
        </w:rPr>
        <w:t xml:space="preserve"> out of </w:t>
      </w:r>
      <w:r w:rsidR="00ED7B3E">
        <w:rPr>
          <w:rFonts w:ascii="Times New Roman" w:hAnsi="Times New Roman" w:cs="Times New Roman"/>
          <w:sz w:val="24"/>
          <w:szCs w:val="24"/>
        </w:rPr>
        <w:t>120</w:t>
      </w:r>
      <w:r w:rsidR="004730CA">
        <w:rPr>
          <w:rFonts w:ascii="Times New Roman" w:hAnsi="Times New Roman" w:cs="Times New Roman"/>
          <w:sz w:val="24"/>
          <w:szCs w:val="24"/>
        </w:rPr>
        <w:t xml:space="preserve"> belongs to fractured and </w:t>
      </w:r>
      <w:r w:rsidR="00ED7B3E">
        <w:rPr>
          <w:rFonts w:ascii="Times New Roman" w:hAnsi="Times New Roman" w:cs="Times New Roman"/>
          <w:sz w:val="24"/>
          <w:szCs w:val="24"/>
        </w:rPr>
        <w:t>70</w:t>
      </w:r>
      <w:r w:rsidR="007A27B8">
        <w:rPr>
          <w:rFonts w:ascii="Times New Roman" w:hAnsi="Times New Roman" w:cs="Times New Roman"/>
          <w:sz w:val="24"/>
          <w:szCs w:val="24"/>
        </w:rPr>
        <w:t xml:space="preserve"> are no</w:t>
      </w:r>
      <w:r w:rsidR="00ED7B3E">
        <w:rPr>
          <w:rFonts w:ascii="Times New Roman" w:hAnsi="Times New Roman" w:cs="Times New Roman"/>
          <w:sz w:val="24"/>
          <w:szCs w:val="24"/>
        </w:rPr>
        <w:t>t</w:t>
      </w:r>
      <w:r w:rsidR="007A27B8">
        <w:rPr>
          <w:rFonts w:ascii="Times New Roman" w:hAnsi="Times New Roman" w:cs="Times New Roman"/>
          <w:sz w:val="24"/>
          <w:szCs w:val="24"/>
        </w:rPr>
        <w:t xml:space="preserve"> fractured images. All the images are in jpeg format.</w:t>
      </w:r>
    </w:p>
    <w:p w14:paraId="378C0F3E" w14:textId="77777777" w:rsidR="00F70230" w:rsidRDefault="00000000" w:rsidP="00F70230">
      <w:pPr>
        <w:spacing w:before="152" w:line="276" w:lineRule="auto"/>
        <w:ind w:right="40" w:firstLine="720"/>
        <w:jc w:val="center"/>
        <w:rPr>
          <w:color w:val="000000"/>
        </w:rPr>
      </w:pPr>
      <w:r w:rsidRPr="009D6B75">
        <w:rPr>
          <w:noProof/>
          <w:color w:val="000000"/>
        </w:rPr>
        <w:drawing>
          <wp:inline distT="0" distB="0" distL="0" distR="0" wp14:anchorId="3DBE3532" wp14:editId="450B843F">
            <wp:extent cx="2194560" cy="2194560"/>
            <wp:effectExtent l="0" t="0" r="0" b="0"/>
            <wp:docPr id="211019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0995" name=""/>
                    <pic:cNvPicPr/>
                  </pic:nvPicPr>
                  <pic:blipFill>
                    <a:blip r:embed="rId13"/>
                    <a:stretch>
                      <a:fillRect/>
                    </a:stretch>
                  </pic:blipFill>
                  <pic:spPr>
                    <a:xfrm>
                      <a:off x="0" y="0"/>
                      <a:ext cx="2194560" cy="2194560"/>
                    </a:xfrm>
                    <a:prstGeom prst="rect">
                      <a:avLst/>
                    </a:prstGeom>
                  </pic:spPr>
                </pic:pic>
              </a:graphicData>
            </a:graphic>
          </wp:inline>
        </w:drawing>
      </w:r>
    </w:p>
    <w:p w14:paraId="13317CC4" w14:textId="205E4AFE" w:rsidR="00F70230" w:rsidRPr="00A42CB1" w:rsidRDefault="00000000" w:rsidP="00F70230">
      <w:pPr>
        <w:spacing w:before="152" w:line="276" w:lineRule="auto"/>
        <w:ind w:right="40" w:firstLine="720"/>
        <w:jc w:val="center"/>
        <w:rPr>
          <w:rFonts w:ascii="Times New Roman" w:hAnsi="Times New Roman" w:cs="Times New Roman"/>
          <w:color w:val="000000"/>
          <w:sz w:val="24"/>
          <w:szCs w:val="24"/>
        </w:rPr>
      </w:pPr>
      <w:r w:rsidRPr="00A42CB1">
        <w:rPr>
          <w:rFonts w:ascii="Times New Roman" w:hAnsi="Times New Roman" w:cs="Times New Roman"/>
          <w:sz w:val="24"/>
          <w:szCs w:val="24"/>
        </w:rPr>
        <w:t xml:space="preserve">Fig. </w:t>
      </w:r>
      <w:r w:rsidR="00943405" w:rsidRPr="00A42CB1">
        <w:rPr>
          <w:rFonts w:ascii="Times New Roman" w:hAnsi="Times New Roman" w:cs="Times New Roman"/>
          <w:sz w:val="24"/>
          <w:szCs w:val="24"/>
        </w:rPr>
        <w:t>3.2</w:t>
      </w:r>
      <w:r w:rsidRPr="00A42CB1">
        <w:rPr>
          <w:rFonts w:ascii="Times New Roman" w:hAnsi="Times New Roman" w:cs="Times New Roman"/>
          <w:sz w:val="24"/>
          <w:szCs w:val="24"/>
        </w:rPr>
        <w:t>.</w:t>
      </w:r>
      <w:r w:rsidR="005B2802" w:rsidRPr="00A42CB1">
        <w:rPr>
          <w:rFonts w:ascii="Times New Roman" w:hAnsi="Times New Roman" w:cs="Times New Roman"/>
          <w:sz w:val="24"/>
          <w:szCs w:val="24"/>
        </w:rPr>
        <w:t>1</w:t>
      </w:r>
      <w:r w:rsidRPr="00A42CB1">
        <w:rPr>
          <w:rFonts w:ascii="Times New Roman" w:hAnsi="Times New Roman" w:cs="Times New Roman"/>
          <w:sz w:val="24"/>
          <w:szCs w:val="24"/>
        </w:rPr>
        <w:t xml:space="preserve"> Dataset distribution</w:t>
      </w:r>
    </w:p>
    <w:p w14:paraId="6C8C2A5E" w14:textId="77777777" w:rsidR="00F70230" w:rsidRPr="00077B34" w:rsidRDefault="00F70230" w:rsidP="0063240C">
      <w:pPr>
        <w:spacing w:line="360" w:lineRule="auto"/>
        <w:ind w:firstLine="720"/>
        <w:jc w:val="both"/>
        <w:rPr>
          <w:rFonts w:ascii="Times New Roman" w:hAnsi="Times New Roman" w:cs="Times New Roman"/>
          <w:sz w:val="24"/>
          <w:szCs w:val="24"/>
        </w:rPr>
      </w:pPr>
    </w:p>
    <w:p w14:paraId="584236B5" w14:textId="77777777" w:rsidR="008C49EE" w:rsidRDefault="00000000" w:rsidP="0096593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In the analysis phase, various aspects of bone fracture detection are examined, including the challenges associated with manual diagnosis, the limitations of existing methods, and the potential benefits of automated detection systems. The analysis helps identify the key requirements and objectives of the proposed system.</w:t>
      </w:r>
    </w:p>
    <w:p w14:paraId="579A6AD8" w14:textId="77777777" w:rsidR="00171611" w:rsidRDefault="00171611" w:rsidP="00965937">
      <w:pPr>
        <w:spacing w:line="360" w:lineRule="auto"/>
        <w:ind w:firstLine="720"/>
        <w:jc w:val="both"/>
        <w:rPr>
          <w:rFonts w:ascii="Times New Roman" w:hAnsi="Times New Roman" w:cs="Times New Roman"/>
          <w:sz w:val="24"/>
          <w:szCs w:val="24"/>
        </w:rPr>
      </w:pPr>
    </w:p>
    <w:p w14:paraId="11D91D68" w14:textId="77777777" w:rsidR="00171611" w:rsidRDefault="00171611" w:rsidP="00965937">
      <w:pPr>
        <w:spacing w:line="360" w:lineRule="auto"/>
        <w:ind w:firstLine="720"/>
        <w:jc w:val="both"/>
        <w:rPr>
          <w:rFonts w:ascii="Times New Roman" w:hAnsi="Times New Roman" w:cs="Times New Roman"/>
          <w:sz w:val="24"/>
          <w:szCs w:val="24"/>
        </w:rPr>
      </w:pPr>
    </w:p>
    <w:p w14:paraId="7F39A095" w14:textId="77777777" w:rsidR="00155157" w:rsidRPr="00134496" w:rsidRDefault="00000000" w:rsidP="00155157">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3</w:t>
      </w:r>
      <w:r w:rsidRPr="00134496">
        <w:rPr>
          <w:rFonts w:ascii="Times New Roman" w:hAnsi="Times New Roman" w:cs="Times New Roman"/>
          <w:b/>
          <w:bCs/>
          <w:sz w:val="28"/>
        </w:rPr>
        <w:t>.</w:t>
      </w:r>
      <w:r>
        <w:rPr>
          <w:rFonts w:ascii="Times New Roman" w:hAnsi="Times New Roman" w:cs="Times New Roman"/>
          <w:b/>
          <w:bCs/>
          <w:sz w:val="28"/>
        </w:rPr>
        <w:t>3</w:t>
      </w:r>
      <w:r w:rsidRPr="00134496">
        <w:rPr>
          <w:rFonts w:ascii="Times New Roman" w:hAnsi="Times New Roman" w:cs="Times New Roman"/>
          <w:b/>
          <w:bCs/>
          <w:sz w:val="28"/>
        </w:rPr>
        <w:t xml:space="preserve"> Data Preprocessin</w:t>
      </w:r>
      <w:r w:rsidR="00407425">
        <w:rPr>
          <w:rFonts w:ascii="Times New Roman" w:hAnsi="Times New Roman" w:cs="Times New Roman"/>
          <w:b/>
          <w:bCs/>
          <w:sz w:val="28"/>
        </w:rPr>
        <w:t>g</w:t>
      </w:r>
    </w:p>
    <w:p w14:paraId="60D2645F" w14:textId="77777777" w:rsidR="00C16BDE" w:rsidRDefault="00000000" w:rsidP="0063240C">
      <w:pPr>
        <w:spacing w:line="360" w:lineRule="auto"/>
        <w:ind w:firstLine="720"/>
        <w:jc w:val="both"/>
        <w:rPr>
          <w:rFonts w:ascii="Times New Roman" w:hAnsi="Times New Roman" w:cs="Times New Roman"/>
          <w:sz w:val="24"/>
          <w:szCs w:val="24"/>
        </w:rPr>
      </w:pPr>
      <w:r w:rsidRPr="0062672B">
        <w:rPr>
          <w:rFonts w:ascii="Times New Roman" w:hAnsi="Times New Roman" w:cs="Times New Roman"/>
          <w:sz w:val="24"/>
          <w:szCs w:val="24"/>
        </w:rPr>
        <w:t>Data preprocessing is essential to enhance image quality, address noise, and ensure consistency in the dataset. The following paragraphs detail the specific procedures involved:</w:t>
      </w:r>
    </w:p>
    <w:p w14:paraId="02616E40" w14:textId="77777777" w:rsidR="00407425" w:rsidRDefault="00000000" w:rsidP="00407425">
      <w:pPr>
        <w:pStyle w:val="ListParagraph"/>
        <w:numPr>
          <w:ilvl w:val="0"/>
          <w:numId w:val="36"/>
        </w:numPr>
        <w:spacing w:line="360" w:lineRule="auto"/>
        <w:jc w:val="both"/>
        <w:rPr>
          <w:rFonts w:ascii="Times New Roman" w:hAnsi="Times New Roman" w:cs="Times New Roman"/>
          <w:b/>
          <w:bCs/>
          <w:sz w:val="28"/>
        </w:rPr>
      </w:pPr>
      <w:r w:rsidRPr="00407425">
        <w:rPr>
          <w:rFonts w:ascii="Times New Roman" w:hAnsi="Times New Roman" w:cs="Times New Roman"/>
          <w:b/>
          <w:bCs/>
          <w:sz w:val="28"/>
        </w:rPr>
        <w:t>Conversion to Grayscale Format</w:t>
      </w:r>
    </w:p>
    <w:p w14:paraId="6ECF49A4" w14:textId="77777777" w:rsidR="00107A59" w:rsidRPr="00407425" w:rsidRDefault="00000000" w:rsidP="00407425">
      <w:pPr>
        <w:pStyle w:val="ListParagraph"/>
        <w:spacing w:line="360" w:lineRule="auto"/>
        <w:ind w:firstLine="720"/>
        <w:jc w:val="both"/>
        <w:rPr>
          <w:rFonts w:ascii="Times New Roman" w:hAnsi="Times New Roman" w:cs="Times New Roman"/>
          <w:b/>
          <w:bCs/>
          <w:sz w:val="28"/>
        </w:rPr>
      </w:pPr>
      <w:r w:rsidRPr="00407425">
        <w:rPr>
          <w:rFonts w:ascii="Times New Roman" w:hAnsi="Times New Roman" w:cs="Times New Roman"/>
          <w:sz w:val="24"/>
          <w:szCs w:val="24"/>
        </w:rPr>
        <w:t>The initial step in data preprocessing involves converting the input RGB images to grayscale format. Grayscale images simplify the analysis process by representing each pixel's intensity using a single value ranging from 0 (black) to 255 (white). This conversion reduces the complexity of the data while retaining essential information about the bone structure.</w:t>
      </w:r>
    </w:p>
    <w:p w14:paraId="214901DB" w14:textId="77777777" w:rsidR="00407425" w:rsidRDefault="00000000" w:rsidP="00407425">
      <w:pPr>
        <w:pStyle w:val="ListParagraph"/>
        <w:numPr>
          <w:ilvl w:val="0"/>
          <w:numId w:val="36"/>
        </w:numPr>
        <w:spacing w:line="360" w:lineRule="auto"/>
        <w:jc w:val="both"/>
        <w:rPr>
          <w:rFonts w:ascii="Times New Roman" w:hAnsi="Times New Roman" w:cs="Times New Roman"/>
          <w:b/>
          <w:bCs/>
          <w:sz w:val="28"/>
        </w:rPr>
      </w:pPr>
      <w:r w:rsidRPr="00407425">
        <w:rPr>
          <w:rFonts w:ascii="Times New Roman" w:hAnsi="Times New Roman" w:cs="Times New Roman"/>
          <w:b/>
          <w:bCs/>
          <w:sz w:val="28"/>
        </w:rPr>
        <w:t>Noise Cancellation</w:t>
      </w:r>
    </w:p>
    <w:p w14:paraId="08D900E9" w14:textId="77777777" w:rsidR="00107A59" w:rsidRPr="0093435F" w:rsidRDefault="00000000" w:rsidP="0093435F">
      <w:pPr>
        <w:pStyle w:val="ListParagraph"/>
        <w:spacing w:line="360" w:lineRule="auto"/>
        <w:ind w:firstLine="720"/>
        <w:jc w:val="both"/>
        <w:rPr>
          <w:rFonts w:ascii="Times New Roman" w:hAnsi="Times New Roman" w:cs="Times New Roman"/>
          <w:b/>
          <w:bCs/>
          <w:sz w:val="28"/>
        </w:rPr>
      </w:pPr>
      <w:r w:rsidRPr="00407425">
        <w:rPr>
          <w:rFonts w:ascii="Times New Roman" w:hAnsi="Times New Roman" w:cs="Times New Roman"/>
          <w:sz w:val="24"/>
          <w:szCs w:val="24"/>
        </w:rPr>
        <w:t>X-ray images often suffer from various types of noise, such as "salt and pepper" noise caused by imaging or transmission artifacts. To mitigate the impact of noise on subsequent analysis, noise cancellation techniques are applied. One effective method is the use of a Gaussian filter to smooth out pixel intensities and remove extraneous noise. By replacing significantly different pixels with their median values, the Gaussian filter improves the overall quality of the images, enhancing the accuracy of fracture detection algorithms.</w:t>
      </w:r>
    </w:p>
    <w:p w14:paraId="08048FAA" w14:textId="77777777" w:rsidR="0093435F" w:rsidRDefault="00000000" w:rsidP="0093435F">
      <w:pPr>
        <w:pStyle w:val="ListParagraph"/>
        <w:numPr>
          <w:ilvl w:val="0"/>
          <w:numId w:val="36"/>
        </w:numPr>
        <w:spacing w:line="360" w:lineRule="auto"/>
        <w:jc w:val="both"/>
        <w:rPr>
          <w:rFonts w:ascii="Times New Roman" w:hAnsi="Times New Roman" w:cs="Times New Roman"/>
          <w:b/>
          <w:bCs/>
          <w:sz w:val="28"/>
        </w:rPr>
      </w:pPr>
      <w:r w:rsidRPr="0093435F">
        <w:rPr>
          <w:rFonts w:ascii="Times New Roman" w:hAnsi="Times New Roman" w:cs="Times New Roman"/>
          <w:b/>
          <w:bCs/>
          <w:sz w:val="28"/>
        </w:rPr>
        <w:t>Enhancement of Contrast</w:t>
      </w:r>
    </w:p>
    <w:p w14:paraId="320815E5" w14:textId="77777777" w:rsidR="008C49EE" w:rsidRPr="008C49EE" w:rsidRDefault="00000000" w:rsidP="008C49EE">
      <w:pPr>
        <w:pStyle w:val="ListParagraph"/>
        <w:spacing w:line="360" w:lineRule="auto"/>
        <w:ind w:firstLine="720"/>
        <w:jc w:val="both"/>
        <w:rPr>
          <w:rFonts w:ascii="Times New Roman" w:hAnsi="Times New Roman" w:cs="Times New Roman"/>
          <w:sz w:val="24"/>
          <w:szCs w:val="24"/>
        </w:rPr>
      </w:pPr>
      <w:r w:rsidRPr="0093435F">
        <w:rPr>
          <w:rFonts w:ascii="Times New Roman" w:hAnsi="Times New Roman" w:cs="Times New Roman"/>
          <w:sz w:val="24"/>
          <w:szCs w:val="24"/>
        </w:rPr>
        <w:t xml:space="preserve">Another critical aspect of data preprocessing is </w:t>
      </w:r>
      <w:proofErr w:type="gramStart"/>
      <w:r w:rsidRPr="0093435F">
        <w:rPr>
          <w:rFonts w:ascii="Times New Roman" w:hAnsi="Times New Roman" w:cs="Times New Roman"/>
          <w:sz w:val="24"/>
          <w:szCs w:val="24"/>
        </w:rPr>
        <w:t>contrast</w:t>
      </w:r>
      <w:proofErr w:type="gramEnd"/>
      <w:r w:rsidRPr="0093435F">
        <w:rPr>
          <w:rFonts w:ascii="Times New Roman" w:hAnsi="Times New Roman" w:cs="Times New Roman"/>
          <w:sz w:val="24"/>
          <w:szCs w:val="24"/>
        </w:rPr>
        <w:t xml:space="preserve"> enhancement, which aims to improve the visibility of features within the X-ray images. Adaptive histogram equalization, a digital image processing technique, is employed to adjust the image's contrast on a local level. Unlike traditional histogram equalization, which operates globally, adaptive histogram equalization adapts to the specific characteristics of each image region. By redistributing pixel intensities to achieve a more balanced histogram, this technique enhances the contrast of the X-ray images, making fractures and other structural details more discernible.</w:t>
      </w:r>
    </w:p>
    <w:p w14:paraId="7B3CC150" w14:textId="77777777" w:rsidR="007B3BA5" w:rsidRDefault="00000000" w:rsidP="007B3BA5">
      <w:pPr>
        <w:pStyle w:val="ListParagraph"/>
        <w:numPr>
          <w:ilvl w:val="0"/>
          <w:numId w:val="36"/>
        </w:numPr>
        <w:spacing w:line="360" w:lineRule="auto"/>
        <w:jc w:val="both"/>
        <w:rPr>
          <w:rFonts w:ascii="Times New Roman" w:hAnsi="Times New Roman" w:cs="Times New Roman"/>
          <w:b/>
          <w:bCs/>
          <w:sz w:val="28"/>
        </w:rPr>
      </w:pPr>
      <w:r w:rsidRPr="007B3BA5">
        <w:rPr>
          <w:rFonts w:ascii="Times New Roman" w:hAnsi="Times New Roman" w:cs="Times New Roman"/>
          <w:b/>
          <w:bCs/>
          <w:sz w:val="28"/>
        </w:rPr>
        <w:t>Edge detection</w:t>
      </w:r>
    </w:p>
    <w:p w14:paraId="64D11312" w14:textId="77777777" w:rsidR="00107A59" w:rsidRPr="007B3BA5" w:rsidRDefault="00000000" w:rsidP="007B3BA5">
      <w:pPr>
        <w:pStyle w:val="ListParagraph"/>
        <w:spacing w:line="360" w:lineRule="auto"/>
        <w:ind w:firstLine="720"/>
        <w:jc w:val="both"/>
        <w:rPr>
          <w:rFonts w:ascii="Times New Roman" w:hAnsi="Times New Roman" w:cs="Times New Roman"/>
          <w:b/>
          <w:bCs/>
          <w:sz w:val="28"/>
        </w:rPr>
      </w:pPr>
      <w:r w:rsidRPr="007B3BA5">
        <w:rPr>
          <w:rFonts w:ascii="Times New Roman" w:hAnsi="Times New Roman" w:cs="Times New Roman"/>
          <w:sz w:val="24"/>
          <w:szCs w:val="24"/>
        </w:rPr>
        <w:t xml:space="preserve">Edge detection plays a crucial role in the bone fracture detection system by identifying significant changes in pixel intensity, which correspond to structural disruptions in X-ray images. Utilizing the Canny edge detection technique, the system highlights boundaries and contours of fractures, facilitating precise localization and segmentation. These edges serve as essential indicators of fracture presence, allowing </w:t>
      </w:r>
      <w:r w:rsidRPr="007B3BA5">
        <w:rPr>
          <w:rFonts w:ascii="Times New Roman" w:hAnsi="Times New Roman" w:cs="Times New Roman"/>
          <w:sz w:val="24"/>
          <w:szCs w:val="24"/>
        </w:rPr>
        <w:lastRenderedPageBreak/>
        <w:t>for enhanced feature extraction focused on fracture morphology. By accentuating structural details and suppressing background noise, edge detection contributes to noise reduction and artifact removal, improving overall image quality. Integrated seamlessly into the preprocessing pipeline, edge detection complements earlier steps such as noise cancellation and contrast enhancement, optimizing system performance and diagnostic accuracy.</w:t>
      </w:r>
    </w:p>
    <w:p w14:paraId="43D580DE" w14:textId="77777777" w:rsidR="00107A59" w:rsidRDefault="00000000" w:rsidP="008C49EE">
      <w:pPr>
        <w:spacing w:line="360" w:lineRule="auto"/>
        <w:ind w:firstLine="720"/>
        <w:jc w:val="both"/>
        <w:rPr>
          <w:rFonts w:ascii="Times New Roman" w:hAnsi="Times New Roman" w:cs="Times New Roman"/>
          <w:sz w:val="24"/>
          <w:szCs w:val="24"/>
        </w:rPr>
      </w:pPr>
      <w:r w:rsidRPr="00107A59">
        <w:rPr>
          <w:rFonts w:ascii="Times New Roman" w:hAnsi="Times New Roman" w:cs="Times New Roman"/>
          <w:sz w:val="24"/>
          <w:szCs w:val="24"/>
        </w:rPr>
        <w:t>These preprocessing steps are essential for optimizing the quality of the input data and ensuring that subsequent analysis algorithms can accurately detect and classify bone fractures. By addressing noise, enhancing contrast, and standardizing image formats, data preprocessing lays the foundation for effective fracture detection in medical X-ray scans.</w:t>
      </w:r>
    </w:p>
    <w:p w14:paraId="70BD8AA1" w14:textId="77777777" w:rsidR="00E2430C" w:rsidRDefault="00000000" w:rsidP="00432514">
      <w:pPr>
        <w:spacing w:line="360" w:lineRule="auto"/>
        <w:jc w:val="both"/>
        <w:rPr>
          <w:rFonts w:ascii="Times New Roman" w:hAnsi="Times New Roman" w:cs="Times New Roman"/>
          <w:b/>
          <w:bCs/>
          <w:sz w:val="28"/>
        </w:rPr>
      </w:pPr>
      <w:r w:rsidRPr="00432514">
        <w:rPr>
          <w:rFonts w:ascii="Times New Roman" w:hAnsi="Times New Roman" w:cs="Times New Roman"/>
          <w:b/>
          <w:bCs/>
          <w:sz w:val="28"/>
        </w:rPr>
        <w:t xml:space="preserve">3.4 </w:t>
      </w:r>
      <w:r w:rsidR="00ED7B3E">
        <w:rPr>
          <w:rFonts w:ascii="Times New Roman" w:hAnsi="Times New Roman" w:cs="Times New Roman"/>
          <w:b/>
          <w:bCs/>
          <w:sz w:val="28"/>
        </w:rPr>
        <w:t>Feature</w:t>
      </w:r>
      <w:r w:rsidRPr="00432514">
        <w:rPr>
          <w:rFonts w:ascii="Times New Roman" w:hAnsi="Times New Roman" w:cs="Times New Roman"/>
          <w:b/>
          <w:bCs/>
          <w:sz w:val="28"/>
        </w:rPr>
        <w:t xml:space="preserve"> Extraction</w:t>
      </w:r>
    </w:p>
    <w:p w14:paraId="327C355B" w14:textId="77777777" w:rsidR="00AE0726" w:rsidRPr="00AE0726" w:rsidRDefault="00000000" w:rsidP="000255EF">
      <w:pPr>
        <w:spacing w:line="360" w:lineRule="auto"/>
        <w:ind w:firstLine="720"/>
        <w:jc w:val="both"/>
        <w:rPr>
          <w:rFonts w:ascii="Times New Roman" w:hAnsi="Times New Roman" w:cs="Times New Roman"/>
          <w:sz w:val="24"/>
          <w:szCs w:val="24"/>
        </w:rPr>
      </w:pPr>
      <w:r w:rsidRPr="00AE0726">
        <w:rPr>
          <w:rFonts w:ascii="Times New Roman" w:hAnsi="Times New Roman" w:cs="Times New Roman"/>
          <w:sz w:val="24"/>
          <w:szCs w:val="24"/>
        </w:rPr>
        <w:t>Feature extraction plays a crucial role in identifying distinctive patterns and characteristics that distinguish fractured bones from healthy ones.</w:t>
      </w:r>
      <w:r>
        <w:rPr>
          <w:rFonts w:ascii="Times New Roman" w:hAnsi="Times New Roman" w:cs="Times New Roman"/>
          <w:sz w:val="24"/>
          <w:szCs w:val="24"/>
        </w:rPr>
        <w:t xml:space="preserve"> </w:t>
      </w:r>
      <w:r w:rsidRPr="00AE0726">
        <w:rPr>
          <w:rFonts w:ascii="Times New Roman" w:hAnsi="Times New Roman" w:cs="Times New Roman"/>
          <w:sz w:val="24"/>
          <w:szCs w:val="24"/>
        </w:rPr>
        <w:t xml:space="preserve">One of the primary techniques employed for feature extraction is the Gray-Level Co-occurrence Matrix (GLCM). GLCM quantifies the spatial relationships between pixel intensities in an image, providing valuable information about textural patterns and structures. By </w:t>
      </w:r>
      <w:proofErr w:type="spellStart"/>
      <w:r w:rsidRPr="00AE0726">
        <w:rPr>
          <w:rFonts w:ascii="Times New Roman" w:hAnsi="Times New Roman" w:cs="Times New Roman"/>
          <w:sz w:val="24"/>
          <w:szCs w:val="24"/>
        </w:rPr>
        <w:t>analyzing</w:t>
      </w:r>
      <w:proofErr w:type="spellEnd"/>
      <w:r w:rsidRPr="00AE0726">
        <w:rPr>
          <w:rFonts w:ascii="Times New Roman" w:hAnsi="Times New Roman" w:cs="Times New Roman"/>
          <w:sz w:val="24"/>
          <w:szCs w:val="24"/>
        </w:rPr>
        <w:t xml:space="preserve"> the frequency of pixel pairs with specific intensity values and distances, GLCM extracts texture features that are indicative of bone fractures.</w:t>
      </w:r>
    </w:p>
    <w:p w14:paraId="6217A911" w14:textId="77777777" w:rsidR="00AE0726" w:rsidRPr="00AE0726" w:rsidRDefault="00000000" w:rsidP="000255EF">
      <w:pPr>
        <w:spacing w:line="360" w:lineRule="auto"/>
        <w:ind w:firstLine="360"/>
        <w:jc w:val="both"/>
        <w:rPr>
          <w:rFonts w:ascii="Times New Roman" w:hAnsi="Times New Roman" w:cs="Times New Roman"/>
          <w:sz w:val="24"/>
          <w:szCs w:val="24"/>
        </w:rPr>
      </w:pPr>
      <w:r w:rsidRPr="00AE0726">
        <w:rPr>
          <w:rFonts w:ascii="Times New Roman" w:hAnsi="Times New Roman" w:cs="Times New Roman"/>
          <w:sz w:val="24"/>
          <w:szCs w:val="24"/>
        </w:rPr>
        <w:t>GLCM-derived textural features, such as contrast, correlation, homogeneity, energy, and dissimilarity, are computed to characterize the variations in pixel intensities within the X-ray images. These features capture important aspects of the image's texture and spatial distribution, which are essential for distinguishing fractured regions from background noise. Each textural feature provides unique insights into the underlying bone structure and helps differentiate between healthy and fractured areas.</w:t>
      </w:r>
    </w:p>
    <w:p w14:paraId="40BDD62E"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Contrast:</w:t>
      </w:r>
      <w:r w:rsidRPr="000255EF">
        <w:rPr>
          <w:rFonts w:ascii="Times New Roman" w:hAnsi="Times New Roman" w:cs="Times New Roman"/>
          <w:sz w:val="24"/>
          <w:szCs w:val="24"/>
        </w:rPr>
        <w:t xml:space="preserve"> Measures the variation in intensity between </w:t>
      </w:r>
      <w:proofErr w:type="spellStart"/>
      <w:r w:rsidRPr="000255EF">
        <w:rPr>
          <w:rFonts w:ascii="Times New Roman" w:hAnsi="Times New Roman" w:cs="Times New Roman"/>
          <w:sz w:val="24"/>
          <w:szCs w:val="24"/>
        </w:rPr>
        <w:t>neighboring</w:t>
      </w:r>
      <w:proofErr w:type="spellEnd"/>
      <w:r w:rsidRPr="000255EF">
        <w:rPr>
          <w:rFonts w:ascii="Times New Roman" w:hAnsi="Times New Roman" w:cs="Times New Roman"/>
          <w:sz w:val="24"/>
          <w:szCs w:val="24"/>
        </w:rPr>
        <w:t xml:space="preserve"> pixels, with higher values indicating more pronounced differences in texture.</w:t>
      </w:r>
    </w:p>
    <w:p w14:paraId="4DCE76DB"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 xml:space="preserve">Correlation: </w:t>
      </w:r>
      <w:r w:rsidRPr="000255EF">
        <w:rPr>
          <w:rFonts w:ascii="Times New Roman" w:hAnsi="Times New Roman" w:cs="Times New Roman"/>
          <w:sz w:val="24"/>
          <w:szCs w:val="24"/>
        </w:rPr>
        <w:t>Evaluates the linear relationship between pixel intensities, reflecting the degree of similarity in texture across the image.</w:t>
      </w:r>
    </w:p>
    <w:p w14:paraId="04B288BA"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Homogeneity:</w:t>
      </w:r>
      <w:r w:rsidRPr="000255EF">
        <w:rPr>
          <w:rFonts w:ascii="Times New Roman" w:hAnsi="Times New Roman" w:cs="Times New Roman"/>
          <w:sz w:val="24"/>
          <w:szCs w:val="24"/>
        </w:rPr>
        <w:t xml:space="preserve"> Indicates the uniformity of pixel intensities, with higher values corresponding to smoother textures and more consistent structures.</w:t>
      </w:r>
    </w:p>
    <w:p w14:paraId="503400E4"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lastRenderedPageBreak/>
        <w:t>Energy:</w:t>
      </w:r>
      <w:r w:rsidRPr="000255EF">
        <w:rPr>
          <w:rFonts w:ascii="Times New Roman" w:hAnsi="Times New Roman" w:cs="Times New Roman"/>
          <w:sz w:val="24"/>
          <w:szCs w:val="24"/>
        </w:rPr>
        <w:t xml:space="preserve"> Represents the uniformity or regularity of pixel intensities, with higher values indicating a more homogeneous texture.</w:t>
      </w:r>
    </w:p>
    <w:p w14:paraId="761302F1"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Dissimilarity:</w:t>
      </w:r>
      <w:r w:rsidRPr="000255EF">
        <w:rPr>
          <w:rFonts w:ascii="Times New Roman" w:hAnsi="Times New Roman" w:cs="Times New Roman"/>
          <w:sz w:val="24"/>
          <w:szCs w:val="24"/>
        </w:rPr>
        <w:t xml:space="preserve"> Quantifies the average difference in intensity between </w:t>
      </w:r>
      <w:proofErr w:type="spellStart"/>
      <w:r w:rsidRPr="000255EF">
        <w:rPr>
          <w:rFonts w:ascii="Times New Roman" w:hAnsi="Times New Roman" w:cs="Times New Roman"/>
          <w:sz w:val="24"/>
          <w:szCs w:val="24"/>
        </w:rPr>
        <w:t>neighboring</w:t>
      </w:r>
      <w:proofErr w:type="spellEnd"/>
      <w:r w:rsidRPr="000255EF">
        <w:rPr>
          <w:rFonts w:ascii="Times New Roman" w:hAnsi="Times New Roman" w:cs="Times New Roman"/>
          <w:sz w:val="24"/>
          <w:szCs w:val="24"/>
        </w:rPr>
        <w:t xml:space="preserve"> pixels, highlighting areas of varied texture and structure.</w:t>
      </w:r>
    </w:p>
    <w:p w14:paraId="5264C8C4" w14:textId="77777777" w:rsidR="00AA63A8"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w:t>
      </w:r>
      <w:r w:rsidR="008C2E50">
        <w:rPr>
          <w:rFonts w:ascii="Times New Roman" w:hAnsi="Times New Roman" w:cs="Times New Roman"/>
          <w:b/>
          <w:bCs/>
          <w:sz w:val="28"/>
        </w:rPr>
        <w:t>5</w:t>
      </w:r>
      <w:r w:rsidRPr="00134496">
        <w:rPr>
          <w:rFonts w:ascii="Times New Roman" w:hAnsi="Times New Roman" w:cs="Times New Roman"/>
          <w:b/>
          <w:bCs/>
          <w:sz w:val="28"/>
        </w:rPr>
        <w:t xml:space="preserve"> Parameters Setting</w:t>
      </w:r>
    </w:p>
    <w:p w14:paraId="7F76F2B9" w14:textId="77777777" w:rsidR="00AA63A8" w:rsidRPr="002C227B" w:rsidRDefault="00000000" w:rsidP="0063240C">
      <w:pPr>
        <w:spacing w:line="360" w:lineRule="auto"/>
        <w:ind w:firstLine="720"/>
        <w:jc w:val="both"/>
        <w:rPr>
          <w:rFonts w:ascii="Times New Roman" w:hAnsi="Times New Roman" w:cs="Times New Roman"/>
          <w:sz w:val="24"/>
          <w:szCs w:val="24"/>
        </w:rPr>
      </w:pPr>
      <w:r w:rsidRPr="002D28A7">
        <w:rPr>
          <w:rFonts w:ascii="Times New Roman" w:hAnsi="Times New Roman" w:cs="Times New Roman"/>
          <w:sz w:val="24"/>
          <w:szCs w:val="24"/>
        </w:rPr>
        <w:t xml:space="preserve">Parameter setting for machine learning models is a crucial step in optimizing their performance for bone fracture detection. Each algorithm, such as Support Vector Machines (SVM), k-Nearest </w:t>
      </w:r>
      <w:proofErr w:type="spellStart"/>
      <w:r w:rsidRPr="002D28A7">
        <w:rPr>
          <w:rFonts w:ascii="Times New Roman" w:hAnsi="Times New Roman" w:cs="Times New Roman"/>
          <w:sz w:val="24"/>
          <w:szCs w:val="24"/>
        </w:rPr>
        <w:t>Neighbors</w:t>
      </w:r>
      <w:proofErr w:type="spellEnd"/>
      <w:r w:rsidRPr="002D28A7">
        <w:rPr>
          <w:rFonts w:ascii="Times New Roman" w:hAnsi="Times New Roman" w:cs="Times New Roman"/>
          <w:sz w:val="24"/>
          <w:szCs w:val="24"/>
        </w:rPr>
        <w:t xml:space="preserve"> (k-NN), Decision Trees (DT), Naive Bayes, and Random Forests, has specific parameters that govern its </w:t>
      </w:r>
      <w:proofErr w:type="spellStart"/>
      <w:r w:rsidRPr="002D28A7">
        <w:rPr>
          <w:rFonts w:ascii="Times New Roman" w:hAnsi="Times New Roman" w:cs="Times New Roman"/>
          <w:sz w:val="24"/>
          <w:szCs w:val="24"/>
        </w:rPr>
        <w:t>behavior</w:t>
      </w:r>
      <w:proofErr w:type="spellEnd"/>
      <w:r w:rsidRPr="002D28A7">
        <w:rPr>
          <w:rFonts w:ascii="Times New Roman" w:hAnsi="Times New Roman" w:cs="Times New Roman"/>
          <w:sz w:val="24"/>
          <w:szCs w:val="24"/>
        </w:rPr>
        <w:t xml:space="preserve"> and predictive capability. For instance, in SVM, parameters like the kernel type, regularization parameter (C), and kernel coefficient (gamma) significantly impact the model's decision boundary and generalization ability. Similarly, k-NN requires tuning of the number of </w:t>
      </w:r>
      <w:proofErr w:type="spellStart"/>
      <w:r w:rsidRPr="002D28A7">
        <w:rPr>
          <w:rFonts w:ascii="Times New Roman" w:hAnsi="Times New Roman" w:cs="Times New Roman"/>
          <w:sz w:val="24"/>
          <w:szCs w:val="24"/>
        </w:rPr>
        <w:t>neighbors</w:t>
      </w:r>
      <w:proofErr w:type="spellEnd"/>
      <w:r w:rsidRPr="002D28A7">
        <w:rPr>
          <w:rFonts w:ascii="Times New Roman" w:hAnsi="Times New Roman" w:cs="Times New Roman"/>
          <w:sz w:val="24"/>
          <w:szCs w:val="24"/>
        </w:rPr>
        <w:t xml:space="preserve"> (k) to balance between bias and variance. Decision Trees involve parameters such as the maximum depth of the tree and the minimum number of samples required to split a node, affecting the model's complexity and overfitting tendency. Naive Bayes models typically do not have many </w:t>
      </w:r>
      <w:proofErr w:type="spellStart"/>
      <w:r w:rsidRPr="002D28A7">
        <w:rPr>
          <w:rFonts w:ascii="Times New Roman" w:hAnsi="Times New Roman" w:cs="Times New Roman"/>
          <w:sz w:val="24"/>
          <w:szCs w:val="24"/>
        </w:rPr>
        <w:t>tunable</w:t>
      </w:r>
      <w:proofErr w:type="spellEnd"/>
      <w:r w:rsidRPr="002D28A7">
        <w:rPr>
          <w:rFonts w:ascii="Times New Roman" w:hAnsi="Times New Roman" w:cs="Times New Roman"/>
          <w:sz w:val="24"/>
          <w:szCs w:val="24"/>
        </w:rPr>
        <w:t xml:space="preserve"> parameters but may require adjustments in smoothing techniques for handling sparse data. Random Forests offer parameters for the number of trees in the forest and the maximum depth of individual trees, influencing ensemble diversity and model complexity. Parameter setting involves techniques like grid search or random search to explore the hyperparameter space efficiently and find the combination that yields the best performance</w:t>
      </w:r>
    </w:p>
    <w:p w14:paraId="114A9626" w14:textId="77777777" w:rsidR="000D6683" w:rsidRPr="000D6683" w:rsidRDefault="00000000" w:rsidP="000D6683">
      <w:pPr>
        <w:spacing w:line="360" w:lineRule="auto"/>
        <w:jc w:val="both"/>
        <w:rPr>
          <w:rFonts w:ascii="Times New Roman" w:hAnsi="Times New Roman" w:cs="Times New Roman"/>
          <w:b/>
          <w:bCs/>
          <w:sz w:val="28"/>
        </w:rPr>
      </w:pPr>
      <w:r>
        <w:rPr>
          <w:rFonts w:ascii="Times New Roman" w:hAnsi="Times New Roman" w:cs="Times New Roman"/>
          <w:b/>
          <w:bCs/>
          <w:sz w:val="28"/>
        </w:rPr>
        <w:t>3</w:t>
      </w:r>
      <w:r w:rsidR="00AA63A8" w:rsidRPr="00134496">
        <w:rPr>
          <w:rFonts w:ascii="Times New Roman" w:hAnsi="Times New Roman" w:cs="Times New Roman"/>
          <w:b/>
          <w:bCs/>
          <w:sz w:val="28"/>
        </w:rPr>
        <w:t>.</w:t>
      </w:r>
      <w:r w:rsidR="008C2E50">
        <w:rPr>
          <w:rFonts w:ascii="Times New Roman" w:hAnsi="Times New Roman" w:cs="Times New Roman"/>
          <w:b/>
          <w:bCs/>
          <w:sz w:val="28"/>
        </w:rPr>
        <w:t>6</w:t>
      </w:r>
      <w:r w:rsidR="00AA63A8" w:rsidRPr="00134496">
        <w:rPr>
          <w:rFonts w:ascii="Times New Roman" w:hAnsi="Times New Roman" w:cs="Times New Roman"/>
          <w:b/>
          <w:bCs/>
          <w:sz w:val="28"/>
        </w:rPr>
        <w:t xml:space="preserve"> Evaluation Metrics</w:t>
      </w:r>
    </w:p>
    <w:p w14:paraId="756EFBDB" w14:textId="77777777" w:rsidR="000D6683" w:rsidRPr="000D6683" w:rsidRDefault="00000000" w:rsidP="000D6683">
      <w:pPr>
        <w:spacing w:line="360" w:lineRule="auto"/>
        <w:ind w:firstLine="720"/>
        <w:jc w:val="both"/>
        <w:rPr>
          <w:rFonts w:ascii="Times New Roman" w:hAnsi="Times New Roman" w:cs="Times New Roman"/>
          <w:sz w:val="24"/>
          <w:szCs w:val="24"/>
        </w:rPr>
      </w:pPr>
      <w:r w:rsidRPr="000D6683">
        <w:rPr>
          <w:rFonts w:ascii="Times New Roman" w:hAnsi="Times New Roman" w:cs="Times New Roman"/>
          <w:sz w:val="24"/>
          <w:szCs w:val="24"/>
        </w:rPr>
        <w:t>Evaluation metrics are essential tools for assessing the performance of machine learning models in various tasks, including bone fracture detection from X-ray images. These metrics provide valuable insights into the effectiveness and reliability of the models, allowing researchers and practitioners to make informed decisions about their use in clinical settings. Some commonly used evaluation metrics for classification tasks include:</w:t>
      </w:r>
    </w:p>
    <w:p w14:paraId="3DC0E869" w14:textId="77777777" w:rsidR="000D6683" w:rsidRPr="000D6683" w:rsidRDefault="000D6683" w:rsidP="000D6683">
      <w:pPr>
        <w:spacing w:line="360" w:lineRule="auto"/>
        <w:ind w:firstLine="720"/>
        <w:jc w:val="both"/>
        <w:rPr>
          <w:rFonts w:ascii="Times New Roman" w:hAnsi="Times New Roman" w:cs="Times New Roman"/>
          <w:sz w:val="24"/>
          <w:szCs w:val="24"/>
        </w:rPr>
      </w:pPr>
    </w:p>
    <w:p w14:paraId="2CA0D4B2"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F761B3">
        <w:rPr>
          <w:rFonts w:ascii="Times New Roman" w:hAnsi="Times New Roman" w:cs="Times New Roman"/>
          <w:b/>
          <w:bCs/>
          <w:sz w:val="24"/>
          <w:szCs w:val="24"/>
        </w:rPr>
        <w:t>Accuracy</w:t>
      </w:r>
    </w:p>
    <w:p w14:paraId="310C6E42" w14:textId="77777777" w:rsidR="00637FE4" w:rsidRPr="00637FE4" w:rsidRDefault="00000000" w:rsidP="00637FE4">
      <w:pPr>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Accuracy measures the proportion of correctly classified instances out of the total number of instances. It is a straightforward metric that provides an overall </w:t>
      </w:r>
      <w:r w:rsidRPr="00637FE4">
        <w:rPr>
          <w:rFonts w:ascii="Times New Roman" w:hAnsi="Times New Roman" w:cs="Times New Roman"/>
          <w:sz w:val="24"/>
          <w:szCs w:val="24"/>
        </w:rPr>
        <w:lastRenderedPageBreak/>
        <w:t>assessment of model performance. However, accuracy alone may not be sufficient, especially when dealing with imbalanced datasets where one class is much more prevalent than others.</w:t>
      </w:r>
    </w:p>
    <w:p w14:paraId="44EE994A"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Precision</w:t>
      </w:r>
    </w:p>
    <w:p w14:paraId="107B9862" w14:textId="77777777" w:rsidR="00637FE4" w:rsidRPr="00637FE4" w:rsidRDefault="00000000" w:rsidP="00637FE4">
      <w:pPr>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Precision measures the proportion of true positive predictions (correctly predicted fractures) out of all instances predicted as positive (both true positives and false positives). Precision is particularly useful when the cost of false positives is high, as it indicates the model's ability to avoid false alarms.</w:t>
      </w:r>
    </w:p>
    <w:p w14:paraId="70919BAD" w14:textId="77777777" w:rsidR="00637FE4" w:rsidRP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Recall</w:t>
      </w:r>
    </w:p>
    <w:p w14:paraId="1D0E1EE8" w14:textId="77777777" w:rsidR="00637FE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 Recall, also known as sensitivity, measures the proportion of true positive predictions out of all actual positive instances (fractures). It is a crucial metric when the cost of false negatives (missed fractures) is high, as it assesses the model's ability to correctly identify positive cases.</w:t>
      </w:r>
    </w:p>
    <w:p w14:paraId="41C462DA"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Receiver Operating Characteristic (ROC) Curve</w:t>
      </w:r>
    </w:p>
    <w:p w14:paraId="2611245B" w14:textId="77777777" w:rsidR="00637FE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The ROC curve plots the true positive rate (sensitivity) against the false positive rate (1-specificity) at various threshold settings. The AUC represents the area under the ROC curve and provides a single metric to summarize the classifier's performance across all possible threshold values. A higher AUC indicates better discrimination between positive and negative instances.</w:t>
      </w:r>
    </w:p>
    <w:p w14:paraId="7AAC84C2" w14:textId="77777777" w:rsidR="00637FE4" w:rsidRP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Confusion Matrix</w:t>
      </w:r>
    </w:p>
    <w:p w14:paraId="476DEE2D" w14:textId="77777777" w:rsidR="00BF4E8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 A confusion matrix is a tabular representation of a classifier's predictions compared to the actual class labels. It provides a detailed breakdown of true positives, true negatives, false positives, and false negatives, allowing for a more nuanced understanding of the model's performance.</w:t>
      </w:r>
    </w:p>
    <w:p w14:paraId="5F571D2C" w14:textId="77777777" w:rsidR="004A2C0B" w:rsidRDefault="004A2C0B" w:rsidP="00637FE4">
      <w:pPr>
        <w:pStyle w:val="ListParagraph"/>
        <w:spacing w:line="360" w:lineRule="auto"/>
        <w:ind w:left="786" w:firstLine="654"/>
        <w:jc w:val="both"/>
        <w:rPr>
          <w:rFonts w:ascii="Times New Roman" w:hAnsi="Times New Roman" w:cs="Times New Roman"/>
          <w:sz w:val="24"/>
          <w:szCs w:val="24"/>
        </w:rPr>
      </w:pPr>
    </w:p>
    <w:p w14:paraId="0A3A0633"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4D7DD18B"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36A9F72"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0BC9CD77"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CC49F3D"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63CF1C7"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1F627BBC"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D0D5C40" w14:textId="77777777" w:rsidR="001D0017" w:rsidRPr="00637FE4" w:rsidRDefault="001D0017" w:rsidP="00637FE4">
      <w:pPr>
        <w:pStyle w:val="ListParagraph"/>
        <w:spacing w:line="360" w:lineRule="auto"/>
        <w:ind w:left="786" w:firstLine="654"/>
        <w:jc w:val="both"/>
        <w:rPr>
          <w:rFonts w:ascii="Times New Roman" w:hAnsi="Times New Roman" w:cs="Times New Roman"/>
          <w:sz w:val="24"/>
          <w:szCs w:val="24"/>
        </w:rPr>
      </w:pPr>
    </w:p>
    <w:p w14:paraId="2C06FF3F" w14:textId="77777777" w:rsidR="00BF4E84" w:rsidRPr="00134496" w:rsidRDefault="00000000" w:rsidP="00BF4E84">
      <w:pPr>
        <w:spacing w:line="360" w:lineRule="auto"/>
        <w:jc w:val="center"/>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 DESIGN ANALYSIS</w:t>
      </w:r>
    </w:p>
    <w:p w14:paraId="237ADAB2" w14:textId="77777777" w:rsidR="00BF4E84" w:rsidRPr="002C227B"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In the design analysis phase, we delve into the architectural design and methodology employed in the development of the bone fracture detection system. This section outlines the key components, workflows, and design considerations essential for understanding the system's functionality and implementation.</w:t>
      </w:r>
    </w:p>
    <w:p w14:paraId="3B24AB17" w14:textId="77777777" w:rsidR="002433EA"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00BF4E84" w:rsidRPr="00134496">
        <w:rPr>
          <w:rFonts w:ascii="Times New Roman" w:hAnsi="Times New Roman" w:cs="Times New Roman"/>
          <w:b/>
          <w:bCs/>
          <w:sz w:val="28"/>
        </w:rPr>
        <w:t>.1 Architectural Design</w:t>
      </w:r>
    </w:p>
    <w:p w14:paraId="08C475B0" w14:textId="77777777" w:rsidR="0061064F" w:rsidRPr="0061064F" w:rsidRDefault="0061064F" w:rsidP="0061064F">
      <w:pPr>
        <w:rPr>
          <w:lang w:val="en-US" w:bidi="ar-SA"/>
        </w:rPr>
      </w:pPr>
    </w:p>
    <w:p w14:paraId="73E39CBA" w14:textId="77777777" w:rsidR="00BF4E84"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The architectural design of the bone fracture detection system encompasses several interconnected modules, each serving a specific purpose in the detection and classification process. These modules include:</w:t>
      </w:r>
    </w:p>
    <w:p w14:paraId="7E0089D2"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2630F6">
        <w:rPr>
          <w:rFonts w:ascii="Times New Roman" w:hAnsi="Times New Roman" w:cs="Times New Roman"/>
          <w:b/>
          <w:bCs/>
          <w:sz w:val="24"/>
          <w:szCs w:val="24"/>
        </w:rPr>
        <w:t>Preprocessing Module:</w:t>
      </w:r>
      <w:r>
        <w:rPr>
          <w:rFonts w:ascii="Times New Roman" w:hAnsi="Times New Roman" w:cs="Times New Roman"/>
          <w:b/>
          <w:bCs/>
          <w:sz w:val="24"/>
          <w:szCs w:val="24"/>
        </w:rPr>
        <w:t xml:space="preserve"> </w:t>
      </w:r>
    </w:p>
    <w:p w14:paraId="75B44009" w14:textId="77777777" w:rsidR="002630F6"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Responsible for enhancing image quality through noise reduction, contrast enhancement, and edge detection techniques.</w:t>
      </w:r>
    </w:p>
    <w:p w14:paraId="1F099820"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E65459">
        <w:rPr>
          <w:rFonts w:ascii="Times New Roman" w:hAnsi="Times New Roman" w:cs="Times New Roman"/>
          <w:b/>
          <w:bCs/>
          <w:sz w:val="24"/>
          <w:szCs w:val="24"/>
        </w:rPr>
        <w:t>Feature Extraction Module:</w:t>
      </w:r>
      <w:r>
        <w:rPr>
          <w:rFonts w:ascii="Times New Roman" w:hAnsi="Times New Roman" w:cs="Times New Roman"/>
          <w:b/>
          <w:bCs/>
          <w:sz w:val="24"/>
          <w:szCs w:val="24"/>
        </w:rPr>
        <w:t xml:space="preserve"> </w:t>
      </w:r>
    </w:p>
    <w:p w14:paraId="4E1DCB08" w14:textId="77777777" w:rsidR="00BF4E84"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 xml:space="preserve">Extracts informative features from </w:t>
      </w:r>
      <w:r w:rsidR="006922D0" w:rsidRPr="00E65459">
        <w:rPr>
          <w:rFonts w:ascii="Times New Roman" w:hAnsi="Times New Roman" w:cs="Times New Roman"/>
          <w:sz w:val="24"/>
          <w:szCs w:val="24"/>
        </w:rPr>
        <w:t>pre-processed</w:t>
      </w:r>
      <w:r w:rsidRPr="00E65459">
        <w:rPr>
          <w:rFonts w:ascii="Times New Roman" w:hAnsi="Times New Roman" w:cs="Times New Roman"/>
          <w:sz w:val="24"/>
          <w:szCs w:val="24"/>
        </w:rPr>
        <w:t xml:space="preserve"> images using methods such as Gray-Level Co-occurrence Matrix (GLCM) analysis.</w:t>
      </w:r>
    </w:p>
    <w:p w14:paraId="6802CFB7" w14:textId="77777777" w:rsidR="00E65459" w:rsidRDefault="00000000" w:rsidP="00BF4E84">
      <w:pPr>
        <w:pStyle w:val="ListParagraph"/>
        <w:numPr>
          <w:ilvl w:val="0"/>
          <w:numId w:val="7"/>
        </w:numPr>
        <w:spacing w:line="360" w:lineRule="auto"/>
        <w:jc w:val="both"/>
        <w:rPr>
          <w:rFonts w:ascii="Times New Roman" w:hAnsi="Times New Roman" w:cs="Times New Roman"/>
          <w:b/>
          <w:bCs/>
          <w:sz w:val="24"/>
          <w:szCs w:val="24"/>
        </w:rPr>
      </w:pPr>
      <w:r w:rsidRPr="00E65459">
        <w:rPr>
          <w:rFonts w:ascii="Times New Roman" w:hAnsi="Times New Roman" w:cs="Times New Roman"/>
          <w:b/>
          <w:bCs/>
          <w:sz w:val="24"/>
          <w:szCs w:val="24"/>
        </w:rPr>
        <w:t xml:space="preserve">Classification Module: </w:t>
      </w:r>
    </w:p>
    <w:p w14:paraId="4EE78934" w14:textId="77777777" w:rsidR="00BF4E84"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Utilizes machine learning algorithms, such as Decision Tree, Naïve Bayes, Random Forest, and Support Vector Machine (SVM), to classify X-ray images as fractured or non-fractured.</w:t>
      </w:r>
    </w:p>
    <w:p w14:paraId="2387750C"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2630F6">
        <w:rPr>
          <w:rFonts w:ascii="Times New Roman" w:hAnsi="Times New Roman" w:cs="Times New Roman"/>
          <w:b/>
          <w:bCs/>
          <w:sz w:val="24"/>
          <w:szCs w:val="24"/>
        </w:rPr>
        <w:t>Evaluation Module:</w:t>
      </w:r>
    </w:p>
    <w:p w14:paraId="1EA20914" w14:textId="77777777" w:rsidR="002C227B" w:rsidRDefault="00000000" w:rsidP="0061064F">
      <w:pPr>
        <w:pStyle w:val="ListParagraph"/>
        <w:spacing w:line="360" w:lineRule="auto"/>
        <w:jc w:val="both"/>
        <w:rPr>
          <w:rFonts w:ascii="Times New Roman" w:hAnsi="Times New Roman" w:cs="Times New Roman"/>
          <w:sz w:val="24"/>
          <w:szCs w:val="24"/>
        </w:rPr>
      </w:pPr>
      <w:r w:rsidRPr="00E65459">
        <w:rPr>
          <w:rFonts w:ascii="Times New Roman" w:hAnsi="Times New Roman" w:cs="Times New Roman"/>
          <w:sz w:val="24"/>
          <w:szCs w:val="24"/>
        </w:rPr>
        <w:t>Evaluates the performance of the system using metrics such as accuracy, precision, recall.</w:t>
      </w:r>
    </w:p>
    <w:p w14:paraId="49431530" w14:textId="77777777" w:rsidR="00C50111" w:rsidRDefault="00000000" w:rsidP="00C50111">
      <w:pPr>
        <w:pStyle w:val="BodyText"/>
        <w:spacing w:line="276" w:lineRule="auto"/>
        <w:jc w:val="center"/>
        <w:rPr>
          <w:noProof/>
          <w:color w:val="000000"/>
        </w:rPr>
      </w:pPr>
      <w:r w:rsidRPr="005F2B55">
        <w:rPr>
          <w:noProof/>
          <w:color w:val="000000"/>
        </w:rPr>
        <w:lastRenderedPageBreak/>
        <w:drawing>
          <wp:inline distT="0" distB="0" distL="0" distR="0" wp14:anchorId="65DD50DB" wp14:editId="7673D7F1">
            <wp:extent cx="3042285" cy="3859530"/>
            <wp:effectExtent l="57150" t="57150" r="62865" b="64770"/>
            <wp:docPr id="16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D90B2DF" w14:textId="2F880A45" w:rsidR="00C50111" w:rsidRPr="00082773" w:rsidRDefault="00000000" w:rsidP="00C50111">
      <w:pPr>
        <w:pStyle w:val="Caption"/>
        <w:spacing w:line="276" w:lineRule="auto"/>
        <w:ind w:firstLine="288"/>
        <w:rPr>
          <w:b w:val="0"/>
          <w:bCs w:val="0"/>
          <w:sz w:val="24"/>
          <w:szCs w:val="24"/>
        </w:rPr>
      </w:pPr>
      <w:r w:rsidRPr="00082773">
        <w:rPr>
          <w:b w:val="0"/>
          <w:bCs w:val="0"/>
          <w:sz w:val="24"/>
          <w:szCs w:val="24"/>
        </w:rPr>
        <w:t xml:space="preserve">Fig. </w:t>
      </w:r>
      <w:r w:rsidR="00943405">
        <w:rPr>
          <w:b w:val="0"/>
          <w:bCs w:val="0"/>
          <w:sz w:val="24"/>
          <w:szCs w:val="24"/>
        </w:rPr>
        <w:t>4.1</w:t>
      </w:r>
      <w:r w:rsidR="005B2802">
        <w:rPr>
          <w:b w:val="0"/>
          <w:bCs w:val="0"/>
          <w:sz w:val="24"/>
          <w:szCs w:val="24"/>
        </w:rPr>
        <w:t xml:space="preserve">.1 </w:t>
      </w:r>
      <w:r w:rsidRPr="00082773">
        <w:rPr>
          <w:b w:val="0"/>
          <w:bCs w:val="0"/>
          <w:sz w:val="24"/>
          <w:szCs w:val="24"/>
        </w:rPr>
        <w:t xml:space="preserve"> Architecture</w:t>
      </w:r>
    </w:p>
    <w:p w14:paraId="232AE616" w14:textId="77777777" w:rsidR="00C50111" w:rsidRPr="00C50111" w:rsidRDefault="00C50111" w:rsidP="00C50111">
      <w:pPr>
        <w:spacing w:line="360" w:lineRule="auto"/>
        <w:jc w:val="both"/>
        <w:rPr>
          <w:rFonts w:ascii="Times New Roman" w:hAnsi="Times New Roman" w:cs="Times New Roman"/>
          <w:b/>
          <w:bCs/>
          <w:sz w:val="24"/>
          <w:szCs w:val="24"/>
        </w:rPr>
      </w:pPr>
    </w:p>
    <w:p w14:paraId="3FC9A200" w14:textId="77777777" w:rsidR="00BF4E84"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.2 Workflow</w:t>
      </w:r>
    </w:p>
    <w:p w14:paraId="3558A2D5" w14:textId="77777777" w:rsidR="00BF4E84"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The workflow of the bone fracture detection system can be summarized as follows:</w:t>
      </w:r>
    </w:p>
    <w:p w14:paraId="246B8E23"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Image Acquisition: </w:t>
      </w:r>
    </w:p>
    <w:p w14:paraId="4D389680"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 xml:space="preserve">X-ray images of </w:t>
      </w:r>
      <w:r w:rsidR="003B0AB8">
        <w:rPr>
          <w:rFonts w:ascii="Times New Roman" w:hAnsi="Times New Roman" w:cs="Times New Roman"/>
          <w:sz w:val="24"/>
          <w:szCs w:val="24"/>
        </w:rPr>
        <w:t>wrist</w:t>
      </w:r>
      <w:r w:rsidRPr="00C66A5F">
        <w:rPr>
          <w:rFonts w:ascii="Times New Roman" w:hAnsi="Times New Roman" w:cs="Times New Roman"/>
          <w:sz w:val="24"/>
          <w:szCs w:val="24"/>
        </w:rPr>
        <w:t xml:space="preserve"> bones are obtained from the dataset.</w:t>
      </w:r>
    </w:p>
    <w:p w14:paraId="0EF298C6"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Preprocessing: </w:t>
      </w:r>
    </w:p>
    <w:p w14:paraId="0BDBA977"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The acquired images undergo preprocessing steps, including noise reduction, contrast enhancement, and edge detection, to improve image quality and highlight structural features.</w:t>
      </w:r>
    </w:p>
    <w:p w14:paraId="0501034A"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Feature Extraction: </w:t>
      </w:r>
    </w:p>
    <w:p w14:paraId="12E7E52F"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 xml:space="preserve">Informative features are extracted from </w:t>
      </w:r>
      <w:r w:rsidR="006922D0" w:rsidRPr="00C66A5F">
        <w:rPr>
          <w:rFonts w:ascii="Times New Roman" w:hAnsi="Times New Roman" w:cs="Times New Roman"/>
          <w:sz w:val="24"/>
          <w:szCs w:val="24"/>
        </w:rPr>
        <w:t>pre-processed</w:t>
      </w:r>
      <w:r w:rsidRPr="00C66A5F">
        <w:rPr>
          <w:rFonts w:ascii="Times New Roman" w:hAnsi="Times New Roman" w:cs="Times New Roman"/>
          <w:sz w:val="24"/>
          <w:szCs w:val="24"/>
        </w:rPr>
        <w:t xml:space="preserve"> images using GLCM analysis, capturing textural properties essential for fracture detection.</w:t>
      </w:r>
    </w:p>
    <w:p w14:paraId="654FF17F"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Classification: </w:t>
      </w:r>
    </w:p>
    <w:p w14:paraId="46F08288"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Machine learning algorithms are applied to the extracted features to classify X-ray images as either fractured or non-fractured.</w:t>
      </w:r>
    </w:p>
    <w:p w14:paraId="13CC7CBE"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Evaluation: </w:t>
      </w:r>
    </w:p>
    <w:p w14:paraId="26DA36A1" w14:textId="77777777" w:rsidR="00D623BD" w:rsidRPr="00134496" w:rsidRDefault="00000000" w:rsidP="009C6EBE">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lastRenderedPageBreak/>
        <w:t>The performance of the classification model is evaluated using standard evaluation metrics, providing insights into its accuracy and effectiveness.</w:t>
      </w:r>
    </w:p>
    <w:p w14:paraId="1C6E7B68" w14:textId="77777777" w:rsidR="00BF4E84"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.3 Design Considerations</w:t>
      </w:r>
    </w:p>
    <w:p w14:paraId="5581121B" w14:textId="77777777" w:rsidR="00CF5FE6"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Several design considerations are crucial for the successful implementation of the bone fracture detection system:</w:t>
      </w:r>
    </w:p>
    <w:p w14:paraId="53A08108" w14:textId="77777777" w:rsidR="00C47E08"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Scalability:</w:t>
      </w:r>
      <w:r w:rsidRPr="00B65FDF">
        <w:rPr>
          <w:rFonts w:ascii="Times New Roman" w:hAnsi="Times New Roman" w:cs="Times New Roman"/>
          <w:sz w:val="24"/>
          <w:szCs w:val="24"/>
        </w:rPr>
        <w:t xml:space="preserve"> </w:t>
      </w:r>
    </w:p>
    <w:p w14:paraId="4F82E6F9"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scalable to accommodate large datasets and handle a high volume of X-ray images efficiently.</w:t>
      </w:r>
    </w:p>
    <w:p w14:paraId="6BE3BAD7" w14:textId="77777777" w:rsidR="00C47E08"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Robustness:</w:t>
      </w:r>
      <w:r w:rsidRPr="00B65FDF">
        <w:rPr>
          <w:rFonts w:ascii="Times New Roman" w:hAnsi="Times New Roman" w:cs="Times New Roman"/>
          <w:sz w:val="24"/>
          <w:szCs w:val="24"/>
        </w:rPr>
        <w:t xml:space="preserve"> </w:t>
      </w:r>
    </w:p>
    <w:p w14:paraId="1A83C8E3"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robust to variations in image quality, lighting conditions, and anatomical differences among patients.</w:t>
      </w:r>
    </w:p>
    <w:p w14:paraId="4CBE6CD4" w14:textId="77777777" w:rsidR="00346DED"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Interpretability:</w:t>
      </w:r>
      <w:r w:rsidRPr="00B65FDF">
        <w:rPr>
          <w:rFonts w:ascii="Times New Roman" w:hAnsi="Times New Roman" w:cs="Times New Roman"/>
          <w:sz w:val="24"/>
          <w:szCs w:val="24"/>
        </w:rPr>
        <w:t xml:space="preserve"> </w:t>
      </w:r>
    </w:p>
    <w:p w14:paraId="4061DBFB"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classification results should be interpretable, enabling clinicians to understand the rationale behind the system's decisions.</w:t>
      </w:r>
    </w:p>
    <w:p w14:paraId="0540F34B" w14:textId="77777777" w:rsidR="00346DED" w:rsidRDefault="00000000" w:rsidP="00BF4E84">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Modularity:</w:t>
      </w:r>
      <w:r w:rsidRPr="00B65FDF">
        <w:rPr>
          <w:rFonts w:ascii="Times New Roman" w:hAnsi="Times New Roman" w:cs="Times New Roman"/>
          <w:sz w:val="24"/>
          <w:szCs w:val="24"/>
        </w:rPr>
        <w:t xml:space="preserve"> </w:t>
      </w:r>
    </w:p>
    <w:p w14:paraId="27C2462F" w14:textId="77777777" w:rsidR="00C47E08"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modular, allowing for easy integration of new preprocessing techniques, feature extraction methods, and machine learning algorithms.</w:t>
      </w:r>
    </w:p>
    <w:p w14:paraId="630B4CEB" w14:textId="77777777" w:rsidR="00346DED" w:rsidRDefault="00000000" w:rsidP="00BF4E84">
      <w:pPr>
        <w:pStyle w:val="ListParagraph"/>
        <w:numPr>
          <w:ilvl w:val="0"/>
          <w:numId w:val="9"/>
        </w:numPr>
        <w:spacing w:line="360" w:lineRule="auto"/>
        <w:jc w:val="both"/>
        <w:rPr>
          <w:rFonts w:ascii="Times New Roman" w:hAnsi="Times New Roman" w:cs="Times New Roman"/>
          <w:sz w:val="24"/>
          <w:szCs w:val="24"/>
        </w:rPr>
      </w:pPr>
      <w:r w:rsidRPr="00C47E08">
        <w:rPr>
          <w:rFonts w:ascii="Times New Roman" w:hAnsi="Times New Roman" w:cs="Times New Roman"/>
          <w:b/>
          <w:bCs/>
          <w:sz w:val="24"/>
          <w:szCs w:val="24"/>
        </w:rPr>
        <w:t>Usability:</w:t>
      </w:r>
      <w:r w:rsidRPr="00C47E08">
        <w:rPr>
          <w:rFonts w:ascii="Times New Roman" w:hAnsi="Times New Roman" w:cs="Times New Roman"/>
          <w:sz w:val="24"/>
          <w:szCs w:val="24"/>
        </w:rPr>
        <w:t xml:space="preserve"> </w:t>
      </w:r>
    </w:p>
    <w:p w14:paraId="4392B707" w14:textId="77777777" w:rsidR="00BF4E84" w:rsidRDefault="00000000" w:rsidP="00E54DA6">
      <w:pPr>
        <w:pStyle w:val="ListParagraph"/>
        <w:spacing w:line="360" w:lineRule="auto"/>
        <w:ind w:firstLine="720"/>
        <w:jc w:val="both"/>
        <w:rPr>
          <w:rFonts w:ascii="Times New Roman" w:hAnsi="Times New Roman" w:cs="Times New Roman"/>
          <w:sz w:val="24"/>
          <w:szCs w:val="24"/>
        </w:rPr>
      </w:pPr>
      <w:r w:rsidRPr="00C47E08">
        <w:rPr>
          <w:rFonts w:ascii="Times New Roman" w:hAnsi="Times New Roman" w:cs="Times New Roman"/>
          <w:sz w:val="24"/>
          <w:szCs w:val="24"/>
        </w:rPr>
        <w:t>The system should have a user-friendly interface, facilitating seamless interaction with clinicians and healthcare professionals.</w:t>
      </w:r>
    </w:p>
    <w:p w14:paraId="6E845158" w14:textId="77777777" w:rsidR="00372732" w:rsidRDefault="00372732" w:rsidP="00E54DA6">
      <w:pPr>
        <w:pStyle w:val="ListParagraph"/>
        <w:spacing w:line="360" w:lineRule="auto"/>
        <w:ind w:firstLine="720"/>
        <w:jc w:val="both"/>
        <w:rPr>
          <w:rFonts w:ascii="Times New Roman" w:hAnsi="Times New Roman" w:cs="Times New Roman"/>
          <w:sz w:val="24"/>
          <w:szCs w:val="24"/>
        </w:rPr>
      </w:pPr>
    </w:p>
    <w:p w14:paraId="2777CC41"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BA26643"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04518CF"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01D8E0BA"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2E0C9322"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33E0AD08"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31387890"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EFF6D0C"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2C8B712F"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1F69D859" w14:textId="77777777" w:rsidR="001D0017" w:rsidRPr="00C47E08" w:rsidRDefault="001D0017" w:rsidP="00E54DA6">
      <w:pPr>
        <w:pStyle w:val="ListParagraph"/>
        <w:spacing w:line="360" w:lineRule="auto"/>
        <w:ind w:firstLine="720"/>
        <w:jc w:val="both"/>
        <w:rPr>
          <w:rFonts w:ascii="Times New Roman" w:hAnsi="Times New Roman" w:cs="Times New Roman"/>
          <w:sz w:val="24"/>
          <w:szCs w:val="24"/>
        </w:rPr>
      </w:pPr>
    </w:p>
    <w:p w14:paraId="653199F2" w14:textId="77777777" w:rsidR="00A54D72" w:rsidRDefault="00000000" w:rsidP="00144972">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5</w:t>
      </w:r>
      <w:r w:rsidR="00BF4E84" w:rsidRPr="005B6012">
        <w:rPr>
          <w:rFonts w:ascii="Times New Roman" w:hAnsi="Times New Roman" w:cs="Times New Roman"/>
          <w:b/>
          <w:bCs/>
          <w:sz w:val="28"/>
        </w:rPr>
        <w:t>.</w:t>
      </w:r>
      <w:r>
        <w:rPr>
          <w:rFonts w:ascii="Times New Roman" w:hAnsi="Times New Roman" w:cs="Times New Roman"/>
          <w:b/>
          <w:bCs/>
          <w:sz w:val="28"/>
        </w:rPr>
        <w:t xml:space="preserve"> </w:t>
      </w:r>
      <w:r w:rsidR="00BF4E84" w:rsidRPr="005B6012">
        <w:rPr>
          <w:rFonts w:ascii="Times New Roman" w:hAnsi="Times New Roman" w:cs="Times New Roman"/>
          <w:b/>
          <w:bCs/>
          <w:sz w:val="28"/>
        </w:rPr>
        <w:t>IMPLEMENTATION</w:t>
      </w:r>
    </w:p>
    <w:p w14:paraId="3AEBD838" w14:textId="77777777" w:rsidR="00A80DD7" w:rsidRPr="005B6012" w:rsidRDefault="00000000" w:rsidP="00D57AC5">
      <w:pPr>
        <w:spacing w:line="360" w:lineRule="auto"/>
        <w:rPr>
          <w:rFonts w:ascii="Times New Roman" w:hAnsi="Times New Roman" w:cs="Times New Roman"/>
          <w:b/>
          <w:bCs/>
          <w:sz w:val="28"/>
        </w:rPr>
      </w:pPr>
      <w:r>
        <w:rPr>
          <w:rFonts w:ascii="Times New Roman" w:hAnsi="Times New Roman" w:cs="Times New Roman"/>
          <w:b/>
          <w:bCs/>
          <w:sz w:val="28"/>
        </w:rPr>
        <w:t>5</w:t>
      </w:r>
      <w:r w:rsidR="00D57AC5">
        <w:rPr>
          <w:rFonts w:ascii="Times New Roman" w:hAnsi="Times New Roman" w:cs="Times New Roman"/>
          <w:b/>
          <w:bCs/>
          <w:sz w:val="28"/>
        </w:rPr>
        <w:t>.1 Modal development code</w:t>
      </w:r>
    </w:p>
    <w:p w14:paraId="04D2A720" w14:textId="77777777" w:rsidR="00E81470" w:rsidRPr="004F7534" w:rsidRDefault="00000000" w:rsidP="00E81470">
      <w:pPr>
        <w:spacing w:line="360" w:lineRule="auto"/>
        <w:rPr>
          <w:rFonts w:ascii="Times New Roman" w:hAnsi="Times New Roman" w:cs="Times New Roman"/>
          <w:b/>
          <w:bCs/>
          <w:sz w:val="24"/>
          <w:szCs w:val="24"/>
        </w:rPr>
      </w:pPr>
      <w:r w:rsidRPr="004F7534">
        <w:rPr>
          <w:rFonts w:ascii="Times New Roman" w:hAnsi="Times New Roman" w:cs="Times New Roman"/>
          <w:b/>
          <w:bCs/>
          <w:sz w:val="24"/>
          <w:szCs w:val="24"/>
        </w:rPr>
        <w:t xml:space="preserve">Importing necessary </w:t>
      </w:r>
      <w:r w:rsidR="00A54D72" w:rsidRPr="004F7534">
        <w:rPr>
          <w:rFonts w:ascii="Times New Roman" w:hAnsi="Times New Roman" w:cs="Times New Roman"/>
          <w:b/>
          <w:bCs/>
          <w:sz w:val="24"/>
          <w:szCs w:val="24"/>
        </w:rPr>
        <w:t>python modules for modal build:</w:t>
      </w:r>
    </w:p>
    <w:p w14:paraId="206234B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glob</w:t>
      </w:r>
    </w:p>
    <w:p w14:paraId="728E26C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random</w:t>
      </w:r>
    </w:p>
    <w:p w14:paraId="527189C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matplotlib.pyplot as plt</w:t>
      </w:r>
    </w:p>
    <w:p w14:paraId="68BEDAF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cv2</w:t>
      </w:r>
    </w:p>
    <w:p w14:paraId="7CE37A3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numpy as np</w:t>
      </w:r>
    </w:p>
    <w:p w14:paraId="3DD38DA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keras.preprocessing.image import  ImageDataGenerator</w:t>
      </w:r>
    </w:p>
    <w:p w14:paraId="77EF2AF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sklearn.svm import SVC</w:t>
      </w:r>
    </w:p>
    <w:p w14:paraId="2D5149D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sklearn.ensemble import RandomForestClassifier</w:t>
      </w:r>
    </w:p>
    <w:p w14:paraId="228B52D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sklearn.neighbors import KNeighborsClassifier</w:t>
      </w:r>
    </w:p>
    <w:p w14:paraId="55F6CF3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sklearn.naive_bayes import GaussianNB</w:t>
      </w:r>
    </w:p>
    <w:p w14:paraId="787920A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sklearn.tree import DecisionTreeClassifier</w:t>
      </w:r>
    </w:p>
    <w:p w14:paraId="59E6FAD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sklearn.metrics import precision_score, recall_score, accuracy_score,confusion_matrix</w:t>
      </w:r>
    </w:p>
    <w:p w14:paraId="0D32D9B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sklearn.model_selection import train_test_split</w:t>
      </w:r>
    </w:p>
    <w:p w14:paraId="72D6E46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seaborn as sns</w:t>
      </w:r>
    </w:p>
    <w:p w14:paraId="3904E94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tabulate import tabulate</w:t>
      </w:r>
    </w:p>
    <w:p w14:paraId="0C75587B" w14:textId="77777777" w:rsidR="00C12B53" w:rsidRPr="004F7534" w:rsidRDefault="00000000" w:rsidP="00C12B53">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pandas as pd</w:t>
      </w:r>
    </w:p>
    <w:p w14:paraId="0CD00F73" w14:textId="77777777" w:rsidR="006552FF"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skimage.feature import graycomatrix, graycoprops</w:t>
      </w:r>
    </w:p>
    <w:p w14:paraId="24ED5B10" w14:textId="17A6C491" w:rsidR="00E81470" w:rsidRPr="004F7534" w:rsidRDefault="00000000" w:rsidP="00E81470">
      <w:pPr>
        <w:rPr>
          <w:rFonts w:ascii="Times New Roman" w:hAnsi="Times New Roman" w:cs="Times New Roman"/>
          <w:b/>
          <w:bCs/>
          <w:sz w:val="24"/>
          <w:szCs w:val="24"/>
          <w:lang w:eastAsia="en-IN" w:bidi="ar-SA"/>
        </w:rPr>
      </w:pPr>
      <w:r w:rsidRPr="004F7534">
        <w:rPr>
          <w:rFonts w:ascii="Times New Roman" w:hAnsi="Times New Roman" w:cs="Times New Roman"/>
          <w:b/>
          <w:bCs/>
          <w:sz w:val="24"/>
          <w:szCs w:val="24"/>
          <w:lang w:eastAsia="en-IN" w:bidi="ar-SA"/>
        </w:rPr>
        <w:t xml:space="preserve">Dataset </w:t>
      </w:r>
      <w:r w:rsidR="00171611" w:rsidRPr="004F7534">
        <w:rPr>
          <w:rFonts w:ascii="Times New Roman" w:hAnsi="Times New Roman" w:cs="Times New Roman"/>
          <w:b/>
          <w:bCs/>
          <w:sz w:val="24"/>
          <w:szCs w:val="24"/>
          <w:lang w:eastAsia="en-IN" w:bidi="ar-SA"/>
        </w:rPr>
        <w:t>initialization</w:t>
      </w:r>
      <w:r w:rsidRPr="004F7534">
        <w:rPr>
          <w:rFonts w:ascii="Times New Roman" w:hAnsi="Times New Roman" w:cs="Times New Roman"/>
          <w:b/>
          <w:bCs/>
          <w:sz w:val="24"/>
          <w:szCs w:val="24"/>
          <w:lang w:eastAsia="en-IN" w:bidi="ar-SA"/>
        </w:rPr>
        <w:t>:</w:t>
      </w:r>
    </w:p>
    <w:p w14:paraId="40CB35B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normal = glob.glob('/content/drive/MyDrive/CB3-Project/Dataset/not fractured/*.jpg')</w:t>
      </w:r>
    </w:p>
    <w:p w14:paraId="4ED7F96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fractured= glob.glob('/content/drive/MyDrive/CB3-Project/Dataset/fractured/*.jpg')</w:t>
      </w:r>
    </w:p>
    <w:p w14:paraId="4E87DB6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random.shuffle(normal)</w:t>
      </w:r>
    </w:p>
    <w:p w14:paraId="4CF8E95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random.shuffle(fractured)</w:t>
      </w:r>
    </w:p>
    <w:p w14:paraId="041C902B" w14:textId="77777777" w:rsidR="00BB6919" w:rsidRPr="004F7534" w:rsidRDefault="00000000" w:rsidP="00E81470">
      <w:pPr>
        <w:rPr>
          <w:rFonts w:ascii="Times New Roman" w:hAnsi="Times New Roman" w:cs="Times New Roman"/>
          <w:b/>
          <w:bCs/>
          <w:sz w:val="24"/>
          <w:szCs w:val="24"/>
          <w:lang w:eastAsia="en-IN" w:bidi="ar-SA"/>
        </w:rPr>
      </w:pPr>
      <w:r w:rsidRPr="004F7534">
        <w:rPr>
          <w:rFonts w:ascii="Times New Roman" w:hAnsi="Times New Roman" w:cs="Times New Roman"/>
          <w:b/>
          <w:bCs/>
          <w:sz w:val="24"/>
          <w:szCs w:val="24"/>
          <w:lang w:eastAsia="en-IN" w:bidi="ar-SA"/>
        </w:rPr>
        <w:t>Category distr</w:t>
      </w:r>
      <w:r w:rsidR="00544D29" w:rsidRPr="004F7534">
        <w:rPr>
          <w:rFonts w:ascii="Times New Roman" w:hAnsi="Times New Roman" w:cs="Times New Roman"/>
          <w:b/>
          <w:bCs/>
          <w:sz w:val="24"/>
          <w:szCs w:val="24"/>
          <w:lang w:eastAsia="en-IN" w:bidi="ar-SA"/>
        </w:rPr>
        <w:t>ibution visualization of dataset:</w:t>
      </w:r>
    </w:p>
    <w:p w14:paraId="56D361C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plt_pie (data,labels,colors,title):</w:t>
      </w:r>
    </w:p>
    <w:p w14:paraId="065A732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plt.figure(figsize=(5,5))</w:t>
      </w:r>
    </w:p>
    <w:p w14:paraId="56FF3AB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my_circle=plt.Circle( (0,0), 0.7, color='white')</w:t>
      </w:r>
    </w:p>
    <w:p w14:paraId="187C38C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lastRenderedPageBreak/>
        <w:t xml:space="preserve">    plt.pie(data,labels = labels, colors = colors , autopct='%1.1f%%')</w:t>
      </w:r>
    </w:p>
    <w:p w14:paraId="709AE9E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p=plt.gcf()</w:t>
      </w:r>
    </w:p>
    <w:p w14:paraId="020C4B4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p.gca().add_artist(my_circle)</w:t>
      </w:r>
    </w:p>
    <w:p w14:paraId="2CB11FD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 (title,fontsize = 22)</w:t>
      </w:r>
    </w:p>
    <w:p w14:paraId="221F394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plt.show()</w:t>
      </w:r>
    </w:p>
    <w:p w14:paraId="22E6005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data = [len (normal) , len (fractured) ]</w:t>
      </w:r>
    </w:p>
    <w:p w14:paraId="6CA6BF8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labels = ['normal' , 'fractured' ]</w:t>
      </w:r>
    </w:p>
    <w:p w14:paraId="540E55F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colors = ['blue','red']</w:t>
      </w:r>
    </w:p>
    <w:p w14:paraId="4503C58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plt_pie (data,labels,colors , 'Categories distribution')</w:t>
      </w:r>
    </w:p>
    <w:p w14:paraId="3CBCE697" w14:textId="77777777" w:rsidR="00E81470" w:rsidRPr="004F7534" w:rsidRDefault="00000000" w:rsidP="00E81470">
      <w:pPr>
        <w:rPr>
          <w:rFonts w:ascii="Times New Roman" w:hAnsi="Times New Roman" w:cs="Times New Roman"/>
          <w:b/>
          <w:bCs/>
          <w:noProof/>
          <w:sz w:val="24"/>
          <w:szCs w:val="24"/>
          <w:lang w:eastAsia="en-IN" w:bidi="ar-SA"/>
        </w:rPr>
      </w:pPr>
      <w:r w:rsidRPr="004F7534">
        <w:rPr>
          <w:rFonts w:ascii="Times New Roman" w:hAnsi="Times New Roman" w:cs="Times New Roman"/>
          <w:b/>
          <w:bCs/>
          <w:noProof/>
          <w:sz w:val="24"/>
          <w:szCs w:val="24"/>
          <w:lang w:eastAsia="en-IN" w:bidi="ar-SA"/>
        </w:rPr>
        <w:t xml:space="preserve">Visualization of </w:t>
      </w:r>
      <w:r w:rsidR="00A33C1F" w:rsidRPr="004F7534">
        <w:rPr>
          <w:rFonts w:ascii="Times New Roman" w:hAnsi="Times New Roman" w:cs="Times New Roman"/>
          <w:b/>
          <w:bCs/>
          <w:noProof/>
          <w:sz w:val="24"/>
          <w:szCs w:val="24"/>
          <w:lang w:eastAsia="en-IN" w:bidi="ar-SA"/>
        </w:rPr>
        <w:t xml:space="preserve">5 random </w:t>
      </w:r>
      <w:r w:rsidRPr="004F7534">
        <w:rPr>
          <w:rFonts w:ascii="Times New Roman" w:hAnsi="Times New Roman" w:cs="Times New Roman"/>
          <w:b/>
          <w:bCs/>
          <w:noProof/>
          <w:sz w:val="24"/>
          <w:szCs w:val="24"/>
          <w:lang w:eastAsia="en-IN" w:bidi="ar-SA"/>
        </w:rPr>
        <w:t>dataset</w:t>
      </w:r>
      <w:r w:rsidR="00A33C1F" w:rsidRPr="004F7534">
        <w:rPr>
          <w:rFonts w:ascii="Times New Roman" w:hAnsi="Times New Roman" w:cs="Times New Roman"/>
          <w:b/>
          <w:bCs/>
          <w:noProof/>
          <w:sz w:val="24"/>
          <w:szCs w:val="24"/>
          <w:lang w:eastAsia="en-IN" w:bidi="ar-SA"/>
        </w:rPr>
        <w:t xml:space="preserve"> images from each label</w:t>
      </w:r>
      <w:r w:rsidRPr="004F7534">
        <w:rPr>
          <w:rFonts w:ascii="Times New Roman" w:hAnsi="Times New Roman" w:cs="Times New Roman"/>
          <w:b/>
          <w:bCs/>
          <w:noProof/>
          <w:sz w:val="24"/>
          <w:szCs w:val="24"/>
          <w:lang w:eastAsia="en-IN" w:bidi="ar-SA"/>
        </w:rPr>
        <w:t>:</w:t>
      </w:r>
    </w:p>
    <w:p w14:paraId="35E70AF1"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plot_images (data ,image_title,num_of_images ,type_image = 'bgr'):</w:t>
      </w:r>
    </w:p>
    <w:p w14:paraId="7B9BA27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plt.figure(figsize=(15,10))</w:t>
      </w:r>
    </w:p>
    <w:p w14:paraId="1CB4335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for i in range (num_of_images):</w:t>
      </w:r>
    </w:p>
    <w:p w14:paraId="4822DD3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random.choice(data)</w:t>
      </w:r>
    </w:p>
    <w:p w14:paraId="7C8E22F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if type (data) == list:</w:t>
      </w:r>
    </w:p>
    <w:p w14:paraId="73DFFAE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cv2.imread(random_image)</w:t>
      </w:r>
    </w:p>
    <w:p w14:paraId="72A8568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if type_image.lower() == 'bgr':</w:t>
      </w:r>
    </w:p>
    <w:p w14:paraId="3F0CCD0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cv2.cvtColor(random_image, cv2.COLOR_BGR2GRAY)</w:t>
      </w:r>
    </w:p>
    <w:p w14:paraId="6921E70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img=cv2.addWeighted (random_image,4, cv2.GaussianBlur(random_image, (5, 5), 0) ,-4 ,20)</w:t>
      </w:r>
    </w:p>
    <w:p w14:paraId="54A993F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plt.subplot(1,num_of_images,i+1)</w:t>
      </w:r>
    </w:p>
    <w:p w14:paraId="089E7E6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plt.imshow( random_image,cmap='gray')</w:t>
      </w:r>
    </w:p>
    <w:p w14:paraId="436482DF"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plt.axis('off')</w:t>
      </w:r>
    </w:p>
    <w:p w14:paraId="01FD811A"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 (image_title)</w:t>
      </w:r>
    </w:p>
    <w:p w14:paraId="754E7EF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plt.show()</w:t>
      </w:r>
    </w:p>
    <w:p w14:paraId="5F6A80C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plot_images (normal ,'Normal',5)</w:t>
      </w:r>
    </w:p>
    <w:p w14:paraId="13DA82F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plot_images (fractured ,'fractured',5)</w:t>
      </w:r>
    </w:p>
    <w:p w14:paraId="40DE4A0B" w14:textId="77777777" w:rsidR="00E81470" w:rsidRPr="004F7534" w:rsidRDefault="00000000" w:rsidP="00E81470">
      <w:pPr>
        <w:rPr>
          <w:rFonts w:ascii="Times New Roman" w:hAnsi="Times New Roman" w:cs="Times New Roman"/>
          <w:b/>
          <w:bCs/>
          <w:noProof/>
          <w:sz w:val="24"/>
          <w:szCs w:val="24"/>
          <w:lang w:eastAsia="en-IN" w:bidi="ar-SA"/>
        </w:rPr>
      </w:pPr>
      <w:r w:rsidRPr="004F7534">
        <w:rPr>
          <w:rFonts w:ascii="Times New Roman" w:hAnsi="Times New Roman" w:cs="Times New Roman"/>
          <w:b/>
          <w:bCs/>
          <w:noProof/>
          <w:sz w:val="24"/>
          <w:szCs w:val="24"/>
          <w:lang w:eastAsia="en-IN" w:bidi="ar-SA"/>
        </w:rPr>
        <w:t>Preprocessing o</w:t>
      </w:r>
      <w:r w:rsidR="006552FF" w:rsidRPr="004F7534">
        <w:rPr>
          <w:rFonts w:ascii="Times New Roman" w:hAnsi="Times New Roman" w:cs="Times New Roman"/>
          <w:b/>
          <w:bCs/>
          <w:noProof/>
          <w:sz w:val="24"/>
          <w:szCs w:val="24"/>
          <w:lang w:eastAsia="en-IN" w:bidi="ar-SA"/>
        </w:rPr>
        <w:t>f a x-ray image:</w:t>
      </w:r>
    </w:p>
    <w:p w14:paraId="2ACB507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show(image_path):</w:t>
      </w:r>
    </w:p>
    <w:p w14:paraId="54DA3E6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original_image = cv2.imread(image_path)</w:t>
      </w:r>
    </w:p>
    <w:p w14:paraId="5399654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grayscale_image = cv2.cvtColor(original_image, cv2.COLOR_BGR2GRAY)</w:t>
      </w:r>
    </w:p>
    <w:p w14:paraId="3ECEA5B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lastRenderedPageBreak/>
        <w:t xml:space="preserve">    clahe = cv2.createCLAHE(clipLimit=2.0, tileGridSize=(8, 8))</w:t>
      </w:r>
    </w:p>
    <w:p w14:paraId="18B91AC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enhanced_image = clahe.apply(grayscale_image)</w:t>
      </w:r>
    </w:p>
    <w:p w14:paraId="10460DD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img = cv2.GaussianBlur(enhanced_image, (5, 5), 0)</w:t>
      </w:r>
    </w:p>
    <w:p w14:paraId="6A8D524F"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edges = cv2.Canny(enhanced_image, 50, 80)</w:t>
      </w:r>
    </w:p>
    <w:p w14:paraId="4A9B87C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plt.figure(figsize=(12, 4))</w:t>
      </w:r>
    </w:p>
    <w:p w14:paraId="4BB59AEA"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plt.subplot(1, 4, 1)</w:t>
      </w:r>
    </w:p>
    <w:p w14:paraId="1104DBE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plt.imshow(cv2.cvtColor(original_image, cv2.COLOR_BGR2RGB))</w:t>
      </w:r>
    </w:p>
    <w:p w14:paraId="0273E43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plt.title('Original Image')</w:t>
      </w:r>
    </w:p>
    <w:p w14:paraId="3305C7A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2)</w:t>
      </w:r>
    </w:p>
    <w:p w14:paraId="7FCA013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plt.imshow(enhanced_image, cmap='gray')</w:t>
      </w:r>
    </w:p>
    <w:p w14:paraId="039D12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plt.title('Enhanced Image')</w:t>
      </w:r>
    </w:p>
    <w:p w14:paraId="3BCAD87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4)</w:t>
      </w:r>
    </w:p>
    <w:p w14:paraId="6FE003B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plt.imshow(edges,cmap='gray' )</w:t>
      </w:r>
    </w:p>
    <w:p w14:paraId="7FFC125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plt.title('Edge-detected Image')</w:t>
      </w:r>
    </w:p>
    <w:p w14:paraId="0458AC1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3)</w:t>
      </w:r>
    </w:p>
    <w:p w14:paraId="58CE940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plt.imshow(img, cmap='gray')</w:t>
      </w:r>
    </w:p>
    <w:p w14:paraId="081251D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plt.title('gausian filter')</w:t>
      </w:r>
    </w:p>
    <w:p w14:paraId="41DAC2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plt.show()</w:t>
      </w:r>
    </w:p>
    <w:p w14:paraId="005A277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image_path = '/content/drive/MyDrive/CB3-Project/Dataset/not fractured/1.jpg'</w:t>
      </w:r>
    </w:p>
    <w:p w14:paraId="1DA854B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show(image_path)</w:t>
      </w:r>
    </w:p>
    <w:p w14:paraId="5DC61C69"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Preprocessing and augmentation of dataset:</w:t>
      </w:r>
    </w:p>
    <w:p w14:paraId="143CD80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def image_augmentation(low_data,target , p=1):</w:t>
      </w:r>
    </w:p>
    <w:p w14:paraId="7D37CC3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images =[]</w:t>
      </w:r>
    </w:p>
    <w:p w14:paraId="60A183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while (len (images) &lt; target):</w:t>
      </w:r>
    </w:p>
    <w:p w14:paraId="2F4201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for image in low_data:</w:t>
      </w:r>
    </w:p>
    <w:p w14:paraId="123547C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cv2.resize(cv2.imread(image), (350, 350) )</w:t>
      </w:r>
    </w:p>
    <w:p w14:paraId="210FDBB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cv2.cvtColor(img, cv2.COLOR_BGR2GRAY)</w:t>
      </w:r>
    </w:p>
    <w:p w14:paraId="786BB7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cv2.GaussianBlur(img, (5, 5), 0)</w:t>
      </w:r>
    </w:p>
    <w:p w14:paraId="576A49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clahe = cv2.createCLAHE(clipLimit=2.0, tileGridSize=(8, 8))</w:t>
      </w:r>
    </w:p>
    <w:p w14:paraId="239F8F7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img=clahe.apply(img)  #enhance image</w:t>
      </w:r>
    </w:p>
    <w:p w14:paraId="3B4F20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xml:space="preserve">            img = cv2.Canny(img, 50, 80)  # Apply Canny Edge Detection</w:t>
      </w:r>
    </w:p>
    <w:p w14:paraId="659F5DD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if img.shape[0] !=350:</w:t>
      </w:r>
    </w:p>
    <w:p w14:paraId="2DDEEA0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 (img , (350, 350))</w:t>
      </w:r>
    </w:p>
    <w:p w14:paraId="5BC5C75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images.append (img)</w:t>
      </w:r>
    </w:p>
    <w:p w14:paraId="4D7E48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if (len (images) &gt;= target):</w:t>
      </w:r>
    </w:p>
    <w:p w14:paraId="00AC567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break</w:t>
      </w:r>
    </w:p>
    <w:p w14:paraId="6E7CB0F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return np.array (images)</w:t>
      </w:r>
    </w:p>
    <w:p w14:paraId="409D1E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normal_images = image_augmentation(normal,130,p=1)</w:t>
      </w:r>
    </w:p>
    <w:p w14:paraId="66B4E4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fractured_images = image_augmentation(fractured,120,p=1)</w:t>
      </w:r>
    </w:p>
    <w:p w14:paraId="44BEB16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plot_images (normal_images ,'Normal',5)</w:t>
      </w:r>
    </w:p>
    <w:p w14:paraId="62A9D3A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plot_images (fractured_images ,'fractured',5)</w:t>
      </w:r>
    </w:p>
    <w:p w14:paraId="28298FD3"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Feature extraction </w:t>
      </w:r>
      <w:r w:rsidR="00C12B53" w:rsidRPr="0048224F">
        <w:rPr>
          <w:rFonts w:ascii="Times New Roman" w:hAnsi="Times New Roman" w:cs="Times New Roman"/>
          <w:b/>
          <w:bCs/>
          <w:noProof/>
          <w:sz w:val="24"/>
          <w:szCs w:val="24"/>
          <w:lang w:eastAsia="en-IN" w:bidi="ar-SA"/>
        </w:rPr>
        <w:t>on dataset:</w:t>
      </w:r>
    </w:p>
    <w:p w14:paraId="5D7F698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def extract_glcm_features(image):</w:t>
      </w:r>
    </w:p>
    <w:p w14:paraId="7C00D5C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distances = [1, 3, 5, 9]</w:t>
      </w:r>
    </w:p>
    <w:p w14:paraId="471737A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angles = [0, np.pi / 4, np.pi / 2, 3 * np.pi / 4, 5 * np.pi / 4, 3 * np.pi / 2, 7 * np.pi / 4]</w:t>
      </w:r>
    </w:p>
    <w:p w14:paraId="60BE9FD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glcm_mat = graycomatrix(image, distances=distances, angles=angles)</w:t>
      </w:r>
    </w:p>
    <w:p w14:paraId="0C07C2D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properties = ['energy', 'correlation', 'dissimilarity', 'homogeneity', 'contrast']</w:t>
      </w:r>
    </w:p>
    <w:p w14:paraId="20CA9EF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glcm_features = [graycoprops(glcm_mat, prop).ravel() for prop in properties]</w:t>
      </w:r>
    </w:p>
    <w:p w14:paraId="1841B3B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return np.concatenate(glcm_features)</w:t>
      </w:r>
    </w:p>
    <w:p w14:paraId="2B99281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normal_glcm_features = [extract_glcm_features(img) for img in normal_images]</w:t>
      </w:r>
    </w:p>
    <w:p w14:paraId="2DA49AD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fractured_glcm_features = [extract_glcm_features(img) for img in fractured_images]</w:t>
      </w:r>
    </w:p>
    <w:p w14:paraId="1ED49CF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Showing GLCM </w:t>
      </w:r>
      <w:r w:rsidR="0048224F">
        <w:rPr>
          <w:rFonts w:ascii="Times New Roman" w:hAnsi="Times New Roman" w:cs="Times New Roman"/>
          <w:b/>
          <w:bCs/>
          <w:noProof/>
          <w:sz w:val="24"/>
          <w:szCs w:val="24"/>
          <w:lang w:eastAsia="en-IN" w:bidi="ar-SA"/>
        </w:rPr>
        <w:t>features</w:t>
      </w:r>
      <w:r w:rsidRPr="0048224F">
        <w:rPr>
          <w:rFonts w:ascii="Times New Roman" w:hAnsi="Times New Roman" w:cs="Times New Roman"/>
          <w:b/>
          <w:bCs/>
          <w:noProof/>
          <w:sz w:val="24"/>
          <w:szCs w:val="24"/>
          <w:lang w:eastAsia="en-IN" w:bidi="ar-SA"/>
        </w:rPr>
        <w:t xml:space="preserve"> of 5 random images:</w:t>
      </w:r>
    </w:p>
    <w:p w14:paraId="5D979E47" w14:textId="77777777" w:rsidR="00C12B53" w:rsidRPr="004F7534" w:rsidRDefault="00000000" w:rsidP="00E81470">
      <w:pPr>
        <w:rPr>
          <w:rFonts w:ascii="Times New Roman" w:hAnsi="Times New Roman" w:cs="Times New Roman"/>
          <w:sz w:val="24"/>
          <w:szCs w:val="24"/>
          <w:lang w:eastAsia="en-IN" w:bidi="ar-SA"/>
        </w:rPr>
      </w:pPr>
      <w:r w:rsidRPr="004F7534">
        <w:rPr>
          <w:rFonts w:ascii="Times New Roman" w:hAnsi="Times New Roman" w:cs="Times New Roman"/>
          <w:sz w:val="24"/>
          <w:szCs w:val="24"/>
          <w:lang w:eastAsia="en-IN" w:bidi="ar-SA"/>
        </w:rPr>
        <w:t>features = ['Energy', 'Correlation', 'Dissimilarity', 'Homogeneity', 'Contrast']</w:t>
      </w:r>
    </w:p>
    <w:p w14:paraId="1C9FFA1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dfs = []</w:t>
      </w:r>
    </w:p>
    <w:p w14:paraId="404AE8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for i, feature in enumerate(normal_glcm_features):</w:t>
      </w:r>
    </w:p>
    <w:p w14:paraId="14CEF84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data = {</w:t>
      </w:r>
    </w:p>
    <w:p w14:paraId="63173A9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 f'Image_{i+1}',</w:t>
      </w:r>
    </w:p>
    <w:p w14:paraId="0D2FB6A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'Energy': feature[0],</w:t>
      </w:r>
    </w:p>
    <w:p w14:paraId="7A7F11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'Correlation': feature[1],</w:t>
      </w:r>
    </w:p>
    <w:p w14:paraId="77DF11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'Dissimilarity': feature[2],</w:t>
      </w:r>
    </w:p>
    <w:p w14:paraId="43AB7CB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xml:space="preserve">        'Homogeneity': feature[3],</w:t>
      </w:r>
    </w:p>
    <w:p w14:paraId="24DBC89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'Contrast': feature[4]</w:t>
      </w:r>
    </w:p>
    <w:p w14:paraId="1EAB932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w:t>
      </w:r>
    </w:p>
    <w:p w14:paraId="3739763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dfs.append(pd.DataFrame(data, index=[0]))</w:t>
      </w:r>
    </w:p>
    <w:p w14:paraId="327912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df = pd.concat(dfs, ignore_index=True)</w:t>
      </w:r>
    </w:p>
    <w:p w14:paraId="69C8396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print(df)</w:t>
      </w:r>
    </w:p>
    <w:p w14:paraId="415004E2" w14:textId="77777777" w:rsidR="00BE637A"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Dataset labelling:</w:t>
      </w:r>
    </w:p>
    <w:p w14:paraId="35D8165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 = np.concatenate ([np.zeros (len(normal_images)) , np.ones (len (fractured_images)) ])</w:t>
      </w:r>
    </w:p>
    <w:p w14:paraId="3DDEB3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 = np.concatenate ([normal_images,fractured_images],axis = 0)</w:t>
      </w:r>
    </w:p>
    <w:p w14:paraId="2397D996"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Splitting dataset:</w:t>
      </w:r>
    </w:p>
    <w:p w14:paraId="138324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 x_test, y_train, y_test = train_test_split(X, Y, test_size=0.2, random_state=42)</w:t>
      </w:r>
    </w:p>
    <w:p w14:paraId="292BDB2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(x_train.shape)</w:t>
      </w:r>
    </w:p>
    <w:p w14:paraId="12845A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(y_train.shape)</w:t>
      </w:r>
    </w:p>
    <w:p w14:paraId="7A7FF64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(x_test.shape)</w:t>
      </w:r>
    </w:p>
    <w:p w14:paraId="1A189D5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(y_test.shape)</w:t>
      </w:r>
    </w:p>
    <w:p w14:paraId="3D583937" w14:textId="77777777" w:rsidR="00BE637A"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Reshaping and rescaling of dataset:</w:t>
      </w:r>
    </w:p>
    <w:p w14:paraId="7C97D86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train_datagen = ImageDataGenerator(rescale=1./255,rotation_range=45,width_shift_range=0.2,height_shift_range=0.2,shear_range=0.2,zoom_range=0.2,horizontal_flip=True,fill_mode='nearest')</w:t>
      </w:r>
    </w:p>
    <w:p w14:paraId="6856F1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test_datagen = ImageDataGenerator(rescale=1./255,)</w:t>
      </w:r>
    </w:p>
    <w:p w14:paraId="6A8B84E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X_train_batches = x_train.reshape((-1, 350, 350, 1))  # Add a channel dimension for grayscale</w:t>
      </w:r>
    </w:p>
    <w:p w14:paraId="0575BB0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X_test_batches = x_test.reshape((-1, 350, 350, 1))</w:t>
      </w:r>
    </w:p>
    <w:p w14:paraId="1093D4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train_generator = train_datagen.flow(X_train_batches, y_train, batch_size=16, shuffle=True)</w:t>
      </w:r>
    </w:p>
    <w:p w14:paraId="12419E1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test_generator = test_datagen.flow(X_test_batches, y_test, batch_size=16, shuffle=False)</w:t>
      </w:r>
    </w:p>
    <w:p w14:paraId="7A5BD80F" w14:textId="77777777" w:rsidR="00E81470" w:rsidRPr="0048224F" w:rsidRDefault="00E81470" w:rsidP="00E81470">
      <w:pPr>
        <w:rPr>
          <w:rFonts w:ascii="Times New Roman" w:hAnsi="Times New Roman" w:cs="Times New Roman"/>
          <w:noProof/>
          <w:sz w:val="24"/>
          <w:szCs w:val="24"/>
          <w:lang w:eastAsia="en-IN" w:bidi="ar-SA"/>
        </w:rPr>
      </w:pPr>
    </w:p>
    <w:p w14:paraId="307CBE9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X_train_flat = X_train_batches.reshape((X_train_batches.shape[0], -1))</w:t>
      </w:r>
    </w:p>
    <w:p w14:paraId="3CA9A75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X_test_flat = X_test_batches.reshape((X_test_batches.shape[0], -1))</w:t>
      </w:r>
    </w:p>
    <w:p w14:paraId="538481D3"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Support Vector Machine(SVM)</w:t>
      </w:r>
    </w:p>
    <w:p w14:paraId="1D756CB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SVM model</w:t>
      </w:r>
    </w:p>
    <w:p w14:paraId="3CD8AC5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svm_model = SVC(kernel='rbf', C=1000)  # You can adjust the kernel and C parameter</w:t>
      </w:r>
    </w:p>
    <w:p w14:paraId="5F58ECE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svm_model.fit(X_train_flat, y_train)</w:t>
      </w:r>
    </w:p>
    <w:p w14:paraId="718575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280998F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y_pred_svm = svm_model.predict(X_test_flat)</w:t>
      </w:r>
    </w:p>
    <w:p w14:paraId="133DA7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3F5851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precision_svm = precision_score(y_test, y_pred_svm)</w:t>
      </w:r>
    </w:p>
    <w:p w14:paraId="3A33E2C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recall_svm = recall_score(y_test, y_pred_svm)</w:t>
      </w:r>
    </w:p>
    <w:p w14:paraId="73906E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accuracy_svm = accuracy_score(y_test, y_pred_svm)</w:t>
      </w:r>
    </w:p>
    <w:p w14:paraId="06E055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Precision: {precision_svm:.2f}")</w:t>
      </w:r>
    </w:p>
    <w:p w14:paraId="674E00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Recall: {recall_svm:.2f}")</w:t>
      </w:r>
    </w:p>
    <w:p w14:paraId="367240F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Accuracy: {accuracy_svm * 100:.2f}%")</w:t>
      </w:r>
    </w:p>
    <w:p w14:paraId="58322901"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SVM confusion matrix:</w:t>
      </w:r>
    </w:p>
    <w:p w14:paraId="175BE1D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y_pred_svm)</w:t>
      </w:r>
    </w:p>
    <w:p w14:paraId="3AF3736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cmap="Oranges", cbar=True)</w:t>
      </w:r>
    </w:p>
    <w:p w14:paraId="289E49A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5B7B3C7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21CC7E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3D1F935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7F64E35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Random Forest Classifier</w:t>
      </w:r>
    </w:p>
    <w:p w14:paraId="5C73A12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Random Forest model</w:t>
      </w:r>
    </w:p>
    <w:p w14:paraId="5AF9654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rf_model = RandomForestClassifier()  # You can adjust the number of estimators</w:t>
      </w:r>
    </w:p>
    <w:p w14:paraId="2CB00D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rf_model.fit(X_train_flat, y_train)</w:t>
      </w:r>
    </w:p>
    <w:p w14:paraId="79046DC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39F454C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y_pred_rf = rf_model.predict(X_test_flat)</w:t>
      </w:r>
    </w:p>
    <w:p w14:paraId="6D65BFF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738361B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precision_rf = precision_score(y_test, y_pred_rf)</w:t>
      </w:r>
    </w:p>
    <w:p w14:paraId="12489FC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recall_rf = recall_score(y_test, y_pred_rf)</w:t>
      </w:r>
    </w:p>
    <w:p w14:paraId="0727016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accuracy_rf = accuracy_score(y_test, y_pred_rf)</w:t>
      </w:r>
    </w:p>
    <w:p w14:paraId="7E6D409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Precision: {precision_rf:.2f}")</w:t>
      </w:r>
    </w:p>
    <w:p w14:paraId="4053532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Recall: {recall_rf:.2f}")</w:t>
      </w:r>
    </w:p>
    <w:p w14:paraId="57A9832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Accuracy: {accuracy_rf * 100:.2f}%")</w:t>
      </w:r>
    </w:p>
    <w:p w14:paraId="1D18C79C"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lastRenderedPageBreak/>
        <w:t>RF confusion matrix:</w:t>
      </w:r>
    </w:p>
    <w:p w14:paraId="5AAE62B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y_pred_rf)</w:t>
      </w:r>
    </w:p>
    <w:p w14:paraId="6F0F004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cmap="Blues", cbar=True)</w:t>
      </w:r>
    </w:p>
    <w:p w14:paraId="2D8A2A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288BD12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16E388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31F0E8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02178A9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K-Nearest Neighbors Classifier(KNN)</w:t>
      </w:r>
    </w:p>
    <w:p w14:paraId="5C2BF93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knn_model = KNeighborsClassifier(n_neighbors=30)  # You can adjust the number of neighbors (k)</w:t>
      </w:r>
    </w:p>
    <w:p w14:paraId="1E04048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knn_model.fit(X_train_flat, y_train)</w:t>
      </w:r>
    </w:p>
    <w:p w14:paraId="1B2E88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y_pred_knn = knn_model.predict(X_test_flat)</w:t>
      </w:r>
    </w:p>
    <w:p w14:paraId="632C38E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precision_knn = precision_score(y_test, y_pred_knn)</w:t>
      </w:r>
    </w:p>
    <w:p w14:paraId="329127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recall_knn = recall_score(y_test, y_pred_knn)</w:t>
      </w:r>
    </w:p>
    <w:p w14:paraId="059DA6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accuracy_knn = accuracy_score(y_test, y_pred_knn)</w:t>
      </w:r>
    </w:p>
    <w:p w14:paraId="0BFD6AE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Precision: {precision_knn:.2f}")</w:t>
      </w:r>
    </w:p>
    <w:p w14:paraId="13FA4C1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Recall: {recall_knn:.2f}")</w:t>
      </w:r>
    </w:p>
    <w:p w14:paraId="044544E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Accuracy: {accuracy_knn * 100:.2f}%")</w:t>
      </w:r>
    </w:p>
    <w:p w14:paraId="707211A2" w14:textId="77777777" w:rsidR="004D16E3"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KNN confusion matrix:</w:t>
      </w:r>
    </w:p>
    <w:p w14:paraId="631B766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y_pred_knn)</w:t>
      </w:r>
    </w:p>
    <w:p w14:paraId="2F992AE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cmap="Reds", cbar=True)</w:t>
      </w:r>
    </w:p>
    <w:p w14:paraId="220F943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4AB5F9F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424264F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082876C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13628838"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DecisionTreeClassifier</w:t>
      </w:r>
    </w:p>
    <w:p w14:paraId="4610757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Decision Tree model with min_samples_split=40</w:t>
      </w:r>
    </w:p>
    <w:p w14:paraId="0077BED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dt_model = DecisionTreeClassifier(random_state=47, min_samples_split=30)</w:t>
      </w:r>
    </w:p>
    <w:p w14:paraId="0CDFDDD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dt_model.fit(X_train_flat, y_train)</w:t>
      </w:r>
    </w:p>
    <w:p w14:paraId="034E8E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77C619B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y_pred_dt = dt_model.predict(X_test_flat)</w:t>
      </w:r>
    </w:p>
    <w:p w14:paraId="05D5AD7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Evaluate the performance</w:t>
      </w:r>
    </w:p>
    <w:p w14:paraId="716D23C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precision_dt = precision_score(y_test, y_pred_dt)</w:t>
      </w:r>
    </w:p>
    <w:p w14:paraId="03021F7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recall_dt = recall_score(y_test, y_pred_dt)</w:t>
      </w:r>
    </w:p>
    <w:p w14:paraId="037E35C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accuracy_dt = accuracy_score(y_test, y_pred_dt)</w:t>
      </w:r>
    </w:p>
    <w:p w14:paraId="1BE2F9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Precision: {precision_dt:.2f}")</w:t>
      </w:r>
    </w:p>
    <w:p w14:paraId="6D82EB2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Recall: {recall_dt:.2f}")</w:t>
      </w:r>
    </w:p>
    <w:p w14:paraId="5284599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Accuracy: {accuracy_dt * 100:.2f}%")</w:t>
      </w:r>
    </w:p>
    <w:p w14:paraId="3A6D3E2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DT confusion matrix:</w:t>
      </w:r>
    </w:p>
    <w:p w14:paraId="0BF76C7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y_pred_dt)</w:t>
      </w:r>
    </w:p>
    <w:p w14:paraId="2E09C1F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cmap="Greens", cbar=True)</w:t>
      </w:r>
    </w:p>
    <w:p w14:paraId="4762F0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39A9B66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3EC8687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295D44A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7A205C56"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Gaussian Naive Bayes model</w:t>
      </w:r>
    </w:p>
    <w:p w14:paraId="468357F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Gaussian Naive Bayes model</w:t>
      </w:r>
    </w:p>
    <w:p w14:paraId="37D34B6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gnb_model = GaussianNB()</w:t>
      </w:r>
    </w:p>
    <w:p w14:paraId="40011EC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gnb_model.fit(X_train_flat, y_train)</w:t>
      </w:r>
    </w:p>
    <w:p w14:paraId="0606F9D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54AB410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y_pred_gnb = gnb_model.predict(X_test_flat)</w:t>
      </w:r>
    </w:p>
    <w:p w14:paraId="48EADC3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75103EE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precision_gnb = precision_score(y_test, y_pred_gnb)</w:t>
      </w:r>
    </w:p>
    <w:p w14:paraId="0B49A12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recall_gnb = recall_score(y_test, y_pred_gnb)</w:t>
      </w:r>
    </w:p>
    <w:p w14:paraId="22B7ED1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accuracy_gnb = accuracy_score(y_test, y_pred_gnb)</w:t>
      </w:r>
    </w:p>
    <w:p w14:paraId="050EA3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Precision: {precision_gnb:.2f}")</w:t>
      </w:r>
    </w:p>
    <w:p w14:paraId="1D97EFA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Recall: {recall_gnb:.2f}")</w:t>
      </w:r>
    </w:p>
    <w:p w14:paraId="68D2043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Accuracy: {accuracy_gnb * 100:.2f}%")</w:t>
      </w:r>
    </w:p>
    <w:p w14:paraId="5BF8289D"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GNB </w:t>
      </w:r>
      <w:r w:rsidR="00CD6472" w:rsidRPr="0048224F">
        <w:rPr>
          <w:rFonts w:ascii="Times New Roman" w:hAnsi="Times New Roman" w:cs="Times New Roman"/>
          <w:b/>
          <w:bCs/>
          <w:noProof/>
          <w:sz w:val="24"/>
          <w:szCs w:val="24"/>
          <w:lang w:eastAsia="en-IN" w:bidi="ar-SA"/>
        </w:rPr>
        <w:t xml:space="preserve"> confusion matrix:</w:t>
      </w:r>
    </w:p>
    <w:p w14:paraId="5A3AF43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y_pred_gnb)</w:t>
      </w:r>
    </w:p>
    <w:p w14:paraId="22B6B7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cmap="Greys", cbar=True)</w:t>
      </w:r>
    </w:p>
    <w:p w14:paraId="56AB3A3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plt.xlabel("Predicted")</w:t>
      </w:r>
    </w:p>
    <w:p w14:paraId="01E6169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72FD964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057B834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6E673472" w14:textId="77777777" w:rsidR="00BC2976"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Testing </w:t>
      </w:r>
      <w:r w:rsidR="002E0631" w:rsidRPr="0048224F">
        <w:rPr>
          <w:rFonts w:ascii="Times New Roman" w:hAnsi="Times New Roman" w:cs="Times New Roman"/>
          <w:b/>
          <w:bCs/>
          <w:noProof/>
          <w:sz w:val="24"/>
          <w:szCs w:val="24"/>
          <w:lang w:eastAsia="en-IN" w:bidi="ar-SA"/>
        </w:rPr>
        <w:t>new image on different mod</w:t>
      </w:r>
      <w:r w:rsidR="00F9758F" w:rsidRPr="0048224F">
        <w:rPr>
          <w:rFonts w:ascii="Times New Roman" w:hAnsi="Times New Roman" w:cs="Times New Roman"/>
          <w:b/>
          <w:bCs/>
          <w:noProof/>
          <w:sz w:val="24"/>
          <w:szCs w:val="24"/>
          <w:lang w:eastAsia="en-IN" w:bidi="ar-SA"/>
        </w:rPr>
        <w:t>e</w:t>
      </w:r>
      <w:r w:rsidR="002E0631" w:rsidRPr="0048224F">
        <w:rPr>
          <w:rFonts w:ascii="Times New Roman" w:hAnsi="Times New Roman" w:cs="Times New Roman"/>
          <w:b/>
          <w:bCs/>
          <w:noProof/>
          <w:sz w:val="24"/>
          <w:szCs w:val="24"/>
          <w:lang w:eastAsia="en-IN" w:bidi="ar-SA"/>
        </w:rPr>
        <w:t>ls:</w:t>
      </w:r>
    </w:p>
    <w:p w14:paraId="0853DF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path = '/content/drive/MyDrive/CB3-Project/new data/fractured/Copy of 1.jpg'</w:t>
      </w:r>
    </w:p>
    <w:p w14:paraId="14B0C15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cv2.resize(cv2.imread(path), (350, 350) )</w:t>
      </w:r>
    </w:p>
    <w:p w14:paraId="5BF693D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cv2.cvtColor(img, cv2.COLOR_BGR2GRAY)</w:t>
      </w:r>
    </w:p>
    <w:p w14:paraId="1D9208B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cv2.GaussianBlur(img, (5, 5), 0)</w:t>
      </w:r>
    </w:p>
    <w:p w14:paraId="0664AF5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clahe = cv2.createCLAHE(clipLimit=2.0, tileGridSize=(8, 8))</w:t>
      </w:r>
    </w:p>
    <w:p w14:paraId="5FA68CA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img=clahe.apply(img)  #enhance image</w:t>
      </w:r>
    </w:p>
    <w:p w14:paraId="136F58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cv2.Canny(img, 50, 80)  # Apply Canny Edge Detection</w:t>
      </w:r>
    </w:p>
    <w:p w14:paraId="31A62B8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if img.shape[0] !=350:</w:t>
      </w:r>
    </w:p>
    <w:p w14:paraId="4EE0233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 (img , (350, 350))</w:t>
      </w:r>
    </w:p>
    <w:p w14:paraId="07B3108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test=np.array([img])</w:t>
      </w:r>
    </w:p>
    <w:p w14:paraId="7B8CE87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test_batches = test.reshape((-1, 350, 350, 1))</w:t>
      </w:r>
    </w:p>
    <w:p w14:paraId="67BE57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test_flat = test_batches.reshape((test_batches.shape[0], -1))</w:t>
      </w:r>
    </w:p>
    <w:p w14:paraId="0C2E92C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pred_svm = svm_model.predict(test_flat)</w:t>
      </w:r>
    </w:p>
    <w:p w14:paraId="71C0A8C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pred_knn = knn_model.predict(test_flat)</w:t>
      </w:r>
    </w:p>
    <w:p w14:paraId="071738F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pred_dt = dt_model.predict(test_flat)</w:t>
      </w:r>
    </w:p>
    <w:p w14:paraId="20F0A2B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pred_rf = rf_model.predict(test_flat)</w:t>
      </w:r>
    </w:p>
    <w:p w14:paraId="4A9EF13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pred_gnb = gnb_model.predict(test_flat)</w:t>
      </w:r>
    </w:p>
    <w:p w14:paraId="4E97ACC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print("SVM Prediction:",pred_svm)</w:t>
      </w:r>
    </w:p>
    <w:p w14:paraId="2BCD4A0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print("KNN Prediction:",pred_knn)</w:t>
      </w:r>
    </w:p>
    <w:p w14:paraId="7D9DDDA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print("DT Prediction:",pred_dt)</w:t>
      </w:r>
    </w:p>
    <w:p w14:paraId="2C4D84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print("RF Prediction:",pred_rf)</w:t>
      </w:r>
    </w:p>
    <w:p w14:paraId="34E2B4E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print("GNB Prediction:",pred_gnb)</w:t>
      </w:r>
    </w:p>
    <w:p w14:paraId="78436ED7"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Performance Analysis of ML models</w:t>
      </w:r>
    </w:p>
    <w:p w14:paraId="4E00154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models = ['SVM', 'Random Forest', 'Decision Tree', 'Gaussian NB','KNN']</w:t>
      </w:r>
    </w:p>
    <w:p w14:paraId="743D49A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[precision_svm, precision_rf, precision_dt, precision_gnb,precision_knn]</w:t>
      </w:r>
    </w:p>
    <w:p w14:paraId="6E3EF44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recall_values = [recall_svm, recall_rf, recall_dt, recall_gnb,recall_knn]</w:t>
      </w:r>
    </w:p>
    <w:p w14:paraId="002EA15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[accuracy_svm, accuracy_rf, accuracy_dt, accuracy_gnb,accuracy_knn]</w:t>
      </w:r>
    </w:p>
    <w:p w14:paraId="17EF39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[round(val, 2) for val in precision_values]</w:t>
      </w:r>
    </w:p>
    <w:p w14:paraId="4F7344A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[round(val, 2) for val in recall_values]</w:t>
      </w:r>
    </w:p>
    <w:p w14:paraId="141CC58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[round(val, 2) for val in accuracy_values]</w:t>
      </w:r>
    </w:p>
    <w:p w14:paraId="2ED2FE2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table_data = zip(models, precision_values, recall_values, accuracy_values)</w:t>
      </w:r>
    </w:p>
    <w:p w14:paraId="6F6CC86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headers = ["Model", "Precision", "Recall", "Accuracy"]</w:t>
      </w:r>
    </w:p>
    <w:p w14:paraId="3B51E8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table = tabulate(table_data, headers=headers, tablefmt="pretty")</w:t>
      </w:r>
    </w:p>
    <w:p w14:paraId="505217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print(table)</w:t>
      </w:r>
    </w:p>
    <w:p w14:paraId="786D92C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Assuming you have precision, recall, and accuracy values for each model</w:t>
      </w:r>
    </w:p>
    <w:p w14:paraId="1EA3C8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models = ['SVM', 'Random Forest', 'Decision Tree', 'Gaussian NB',"KNN"]</w:t>
      </w:r>
    </w:p>
    <w:p w14:paraId="0C5F61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[precision_svm, precision_rf, precision_dt, precision_gnb,precision_knn]</w:t>
      </w:r>
    </w:p>
    <w:p w14:paraId="422DF59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[recall_svm, recall_rf, recall_dt, recall_gnb,recall_knn]</w:t>
      </w:r>
    </w:p>
    <w:p w14:paraId="7833E2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[accuracy_svm, accuracy_rf, accuracy_dt, accuracy_gnb,accuracy_knn]</w:t>
      </w:r>
    </w:p>
    <w:p w14:paraId="79797C6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Round the values to two decimals</w:t>
      </w:r>
    </w:p>
    <w:p w14:paraId="44A6F03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[round(val, 2) for val in precision_values]</w:t>
      </w:r>
    </w:p>
    <w:p w14:paraId="535A0B4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[round(val, 2) for val in recall_values]</w:t>
      </w:r>
    </w:p>
    <w:p w14:paraId="406F7D7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[round(val, 2) for val in accuracy_values]</w:t>
      </w:r>
    </w:p>
    <w:p w14:paraId="102CC31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Bar chart</w:t>
      </w:r>
    </w:p>
    <w:p w14:paraId="20458ED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fig, ax = plt.subplots(figsize=(10, 6))</w:t>
      </w:r>
    </w:p>
    <w:p w14:paraId="2786ACF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bar_width = 0.2</w:t>
      </w:r>
    </w:p>
    <w:p w14:paraId="74A77E0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index = range(len(models))</w:t>
      </w:r>
    </w:p>
    <w:p w14:paraId="589A2E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bar1 = ax.bar(index, precision_values, bar_width, label='Precision')</w:t>
      </w:r>
    </w:p>
    <w:p w14:paraId="2E0815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bar2 = ax.bar([i + bar_width for i in index], recall_values, bar_width, label='Recall')</w:t>
      </w:r>
    </w:p>
    <w:p w14:paraId="073AB2B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bar3 = ax.bar([i + 2 * bar_width for i in index], accuracy_values, bar_width, label='Accuracy')</w:t>
      </w:r>
    </w:p>
    <w:p w14:paraId="71E71FF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ax.set_xlabel('Models')</w:t>
      </w:r>
    </w:p>
    <w:p w14:paraId="4AC279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ax.set_ylabel('Scores')</w:t>
      </w:r>
    </w:p>
    <w:p w14:paraId="21B0D9D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ax.set_title('Model Comparison')</w:t>
      </w:r>
    </w:p>
    <w:p w14:paraId="18A2FDE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ax.set_xticks([i + bar_width for i in index])</w:t>
      </w:r>
    </w:p>
    <w:p w14:paraId="3FF3621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ax.set_xticklabels(models)</w:t>
      </w:r>
    </w:p>
    <w:p w14:paraId="770781D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ax.legend()</w:t>
      </w:r>
    </w:p>
    <w:p w14:paraId="760C3139" w14:textId="77777777" w:rsidR="0021657E"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4CC9531D"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K-Fold Cross Validation</w:t>
      </w:r>
    </w:p>
    <w:p w14:paraId="62865FA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sklearn.model_selection import KFold</w:t>
      </w:r>
    </w:p>
    <w:p w14:paraId="5810FEA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sklearn.model_selection import cross_val_score</w:t>
      </w:r>
    </w:p>
    <w:p w14:paraId="1F0758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Specify the number of splits for K-fold cross-validation</w:t>
      </w:r>
    </w:p>
    <w:p w14:paraId="77CA4B8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kfold = KFold(n_splits=5, shuffle=True, random_state=42)</w:t>
      </w:r>
    </w:p>
    <w:p w14:paraId="26BF911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Perform K-fold cross-validation and store the results</w:t>
      </w:r>
    </w:p>
    <w:p w14:paraId="1E2D271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results = cross_val_score(svm_model, X_train_flat, y_train, cv=kfold)</w:t>
      </w:r>
    </w:p>
    <w:p w14:paraId="4541AF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Print the cross-validation results</w:t>
      </w:r>
    </w:p>
    <w:p w14:paraId="03F549B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print("Cross-Validation Accuracy: %.2f%%" % (results.mean() * 100))</w:t>
      </w:r>
    </w:p>
    <w:p w14:paraId="7419B10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Joblib file download</w:t>
      </w:r>
    </w:p>
    <w:p w14:paraId="18A8E7D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 import svm</w:t>
      </w:r>
    </w:p>
    <w:p w14:paraId="22D38AB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 import datasets</w:t>
      </w:r>
    </w:p>
    <w:p w14:paraId="287D2CE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import joblib</w:t>
      </w:r>
    </w:p>
    <w:p w14:paraId="65306A0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 Save the SVM model using joblib</w:t>
      </w:r>
    </w:p>
    <w:p w14:paraId="0D5FFBF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joblib.dump(svm_model, 'svm_model.pkl')</w:t>
      </w:r>
    </w:p>
    <w:p w14:paraId="3651E46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google.colab import files</w:t>
      </w:r>
    </w:p>
    <w:p w14:paraId="7EB45407" w14:textId="77777777" w:rsidR="002D1A51"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 Download the saved model file</w:t>
      </w:r>
    </w:p>
    <w:p w14:paraId="6708801C" w14:textId="77777777" w:rsidR="002D1A51" w:rsidRDefault="00000000" w:rsidP="007811EF">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files.download('svm_model.pkl')</w:t>
      </w:r>
    </w:p>
    <w:p w14:paraId="4C279DD8" w14:textId="77777777" w:rsidR="00EE215C" w:rsidRDefault="00EE215C" w:rsidP="007811EF">
      <w:pPr>
        <w:rPr>
          <w:rFonts w:ascii="Times New Roman" w:hAnsi="Times New Roman" w:cs="Times New Roman"/>
          <w:noProof/>
          <w:sz w:val="24"/>
          <w:szCs w:val="24"/>
          <w:lang w:eastAsia="en-IN" w:bidi="ar-SA"/>
        </w:rPr>
      </w:pPr>
    </w:p>
    <w:p w14:paraId="26DF41FC" w14:textId="77777777" w:rsidR="002D1A51" w:rsidRDefault="00000000" w:rsidP="007811EF">
      <w:pPr>
        <w:rPr>
          <w:rFonts w:ascii="Times New Roman" w:hAnsi="Times New Roman" w:cs="Times New Roman"/>
          <w:b/>
          <w:bCs/>
          <w:noProof/>
          <w:sz w:val="28"/>
          <w:lang w:eastAsia="en-IN" w:bidi="ar-SA"/>
        </w:rPr>
      </w:pPr>
      <w:r>
        <w:rPr>
          <w:rFonts w:ascii="Times New Roman" w:hAnsi="Times New Roman" w:cs="Times New Roman"/>
          <w:b/>
          <w:bCs/>
          <w:noProof/>
          <w:sz w:val="28"/>
          <w:lang w:eastAsia="en-IN" w:bidi="ar-SA"/>
        </w:rPr>
        <w:t>5</w:t>
      </w:r>
      <w:r w:rsidR="00CF5AD8">
        <w:rPr>
          <w:rFonts w:ascii="Times New Roman" w:hAnsi="Times New Roman" w:cs="Times New Roman"/>
          <w:b/>
          <w:bCs/>
          <w:noProof/>
          <w:sz w:val="28"/>
          <w:lang w:eastAsia="en-IN" w:bidi="ar-SA"/>
        </w:rPr>
        <w:t xml:space="preserve">.2 </w:t>
      </w:r>
      <w:r w:rsidRPr="002D1A51">
        <w:rPr>
          <w:rFonts w:ascii="Times New Roman" w:hAnsi="Times New Roman" w:cs="Times New Roman"/>
          <w:b/>
          <w:bCs/>
          <w:noProof/>
          <w:sz w:val="28"/>
          <w:lang w:eastAsia="en-IN" w:bidi="ar-SA"/>
        </w:rPr>
        <w:t>Deployment code</w:t>
      </w:r>
    </w:p>
    <w:p w14:paraId="5DF32435" w14:textId="77777777" w:rsidR="00A417FD" w:rsidRDefault="00000000" w:rsidP="007811EF">
      <w:pPr>
        <w:rPr>
          <w:rFonts w:ascii="Times New Roman" w:hAnsi="Times New Roman" w:cs="Times New Roman"/>
          <w:b/>
          <w:bCs/>
          <w:noProof/>
          <w:sz w:val="24"/>
          <w:szCs w:val="24"/>
          <w:lang w:eastAsia="en-IN" w:bidi="ar-SA"/>
        </w:rPr>
      </w:pPr>
      <w:r w:rsidRPr="00A417FD">
        <w:rPr>
          <w:rFonts w:ascii="Times New Roman" w:hAnsi="Times New Roman" w:cs="Times New Roman"/>
          <w:b/>
          <w:bCs/>
          <w:noProof/>
          <w:sz w:val="24"/>
          <w:szCs w:val="24"/>
          <w:lang w:eastAsia="en-IN" w:bidi="ar-SA"/>
        </w:rPr>
        <w:t>app.py</w:t>
      </w:r>
    </w:p>
    <w:p w14:paraId="53C0DFE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from flask import Flask, render_template, request, session, redirect, url_for</w:t>
      </w:r>
    </w:p>
    <w:p w14:paraId="295B0BF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from werkzeug.utils import secure_filename</w:t>
      </w:r>
    </w:p>
    <w:p w14:paraId="24E6FB84"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urllib.request</w:t>
      </w:r>
    </w:p>
    <w:p w14:paraId="4C4BC94D"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re</w:t>
      </w:r>
    </w:p>
    <w:p w14:paraId="12765A5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os</w:t>
      </w:r>
    </w:p>
    <w:p w14:paraId="6174FE3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bone_fracture_detector</w:t>
      </w:r>
    </w:p>
    <w:p w14:paraId="6048934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 = Flask(__name__, static_folder='static', template_folder='templates')</w:t>
      </w:r>
    </w:p>
    <w:p w14:paraId="5B47508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lastRenderedPageBreak/>
        <w:t>UPLOAD_FOLDER = 'static/uploads/'</w:t>
      </w:r>
    </w:p>
    <w:p w14:paraId="59E9324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RESULT_FOLDER = 'static/results/'</w:t>
      </w:r>
    </w:p>
    <w:p w14:paraId="623B4C9F"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app.secret_key = "secret key"</w:t>
      </w:r>
    </w:p>
    <w:p w14:paraId="17F766C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app.config['UPLOAD_FOLDER'] = UPLOAD_FOLDER</w:t>
      </w:r>
    </w:p>
    <w:p w14:paraId="092D985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app.config['RESULT_FOLDER'] = RESULT_FOLDER</w:t>
      </w:r>
    </w:p>
    <w:p w14:paraId="3538F04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w:t>
      </w:r>
    </w:p>
    <w:p w14:paraId="6465DA7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home():</w:t>
      </w:r>
    </w:p>
    <w:p w14:paraId="327B9DF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render_template('Index.html')</w:t>
      </w:r>
    </w:p>
    <w:p w14:paraId="4B67DB2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w:t>
      </w:r>
    </w:p>
    <w:p w14:paraId="6A50545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image():</w:t>
      </w:r>
    </w:p>
    <w:p w14:paraId="26C1802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w:t>
      </w:r>
    </w:p>
    <w:p w14:paraId="685D2DA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 methods=['POST'])</w:t>
      </w:r>
    </w:p>
    <w:p w14:paraId="59AC69C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upload_image():</w:t>
      </w:r>
    </w:p>
    <w:p w14:paraId="4663E864"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 = request.files['value1']</w:t>
      </w:r>
    </w:p>
    <w:p w14:paraId="01D7150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secure_filename(file.filename)</w:t>
      </w:r>
    </w:p>
    <w:p w14:paraId="334E791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pattern = r'^\d'</w:t>
      </w:r>
    </w:p>
    <w:p w14:paraId="648784FA"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if re.match(pattern, filename):</w:t>
      </w:r>
    </w:p>
    <w:p w14:paraId="3E0548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file.save(os.path.join(app.config['UPLOAD_FOLDER'], filename))</w:t>
      </w:r>
    </w:p>
    <w:p w14:paraId="6BC3121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with open('filenames.txt', 'a') as f:</w:t>
      </w:r>
    </w:p>
    <w:p w14:paraId="359990A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f.write(filename + '\n')</w:t>
      </w:r>
    </w:p>
    <w:p w14:paraId="5F4F85E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 filename=filename)</w:t>
      </w:r>
    </w:p>
    <w:p w14:paraId="08D1A97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else:</w:t>
      </w:r>
    </w:p>
    <w:p w14:paraId="6E5F284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error_message = "Please upload X-ray image"</w:t>
      </w:r>
    </w:p>
    <w:p w14:paraId="5399E54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f'''</w:t>
      </w:r>
    </w:p>
    <w:p w14:paraId="51FE477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&lt;script&gt;</w:t>
      </w:r>
    </w:p>
    <w:p w14:paraId="230946B3"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alert('{error_message}');</w:t>
      </w:r>
    </w:p>
    <w:p w14:paraId="35EA1506"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window.history.back();</w:t>
      </w:r>
    </w:p>
    <w:p w14:paraId="7035526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&lt;/script&gt;</w:t>
      </w:r>
    </w:p>
    <w:p w14:paraId="48A747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t>
      </w:r>
    </w:p>
    <w:p w14:paraId="5476C23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@app.route('/image/display/&lt;filename&gt;')</w:t>
      </w:r>
    </w:p>
    <w:p w14:paraId="6B04D10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lastRenderedPageBreak/>
        <w:t>def display_image(filename):</w:t>
      </w:r>
    </w:p>
    <w:p w14:paraId="32D3E3B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session['filename'] = filename</w:t>
      </w:r>
    </w:p>
    <w:p w14:paraId="05D3CC2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print(filename)</w:t>
      </w:r>
    </w:p>
    <w:p w14:paraId="294BEAD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redirect(url_for('static', filename='uploads/' + filename), code=301)</w:t>
      </w:r>
    </w:p>
    <w:p w14:paraId="607DA29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@app.route('/image/detect/')</w:t>
      </w:r>
    </w:p>
    <w:p w14:paraId="4ED4065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detect():</w:t>
      </w:r>
    </w:p>
    <w:p w14:paraId="37046F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session.get('filename', None)</w:t>
      </w:r>
    </w:p>
    <w:p w14:paraId="403E316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with open('filenames.txt', 'r') as f:</w:t>
      </w:r>
    </w:p>
    <w:p w14:paraId="2CF9C3D6"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f.readlines()[-1].strip()</w:t>
      </w:r>
    </w:p>
    <w:p w14:paraId="04DAC1E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path = 'static/uploads/'+str(filename)</w:t>
      </w:r>
    </w:p>
    <w:p w14:paraId="574DC0F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print(path)</w:t>
      </w:r>
    </w:p>
    <w:p w14:paraId="5CF09BD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prediction = bone_fracture_detector.bone_image(path)</w:t>
      </w:r>
    </w:p>
    <w:p w14:paraId="15979EB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print(filename, prediction)</w:t>
      </w:r>
    </w:p>
    <w:p w14:paraId="74AF8B0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 filename=filename, prediction=prediction)</w:t>
      </w:r>
    </w:p>
    <w:p w14:paraId="0D752AC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if __name__ == '__main__':</w:t>
      </w:r>
    </w:p>
    <w:p w14:paraId="62F7577B" w14:textId="77777777" w:rsidR="00A417F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app.run(host="0.0.0.0",port=8080,debug=True)</w:t>
      </w:r>
    </w:p>
    <w:p w14:paraId="45E3EA31" w14:textId="77777777" w:rsidR="004E6B5A" w:rsidRDefault="004E6B5A" w:rsidP="0005168D">
      <w:pPr>
        <w:rPr>
          <w:rFonts w:ascii="Times New Roman" w:hAnsi="Times New Roman" w:cs="Times New Roman"/>
          <w:noProof/>
          <w:sz w:val="24"/>
          <w:szCs w:val="24"/>
          <w:lang w:eastAsia="en-IN" w:bidi="ar-SA"/>
        </w:rPr>
      </w:pPr>
    </w:p>
    <w:p w14:paraId="539C31D7" w14:textId="77777777" w:rsidR="0005168D" w:rsidRDefault="00000000" w:rsidP="0005168D">
      <w:pPr>
        <w:rPr>
          <w:rFonts w:ascii="Times New Roman" w:hAnsi="Times New Roman" w:cs="Times New Roman"/>
          <w:b/>
          <w:bCs/>
          <w:noProof/>
          <w:sz w:val="24"/>
          <w:szCs w:val="24"/>
          <w:lang w:eastAsia="en-IN" w:bidi="ar-SA"/>
        </w:rPr>
      </w:pPr>
      <w:r w:rsidRPr="004E6B5A">
        <w:rPr>
          <w:rFonts w:ascii="Times New Roman" w:hAnsi="Times New Roman" w:cs="Times New Roman"/>
          <w:b/>
          <w:bCs/>
          <w:noProof/>
          <w:sz w:val="24"/>
          <w:szCs w:val="24"/>
          <w:lang w:eastAsia="en-IN" w:bidi="ar-SA"/>
        </w:rPr>
        <w:t>bone_fracture_detector.py</w:t>
      </w:r>
    </w:p>
    <w:p w14:paraId="2A30EF5B"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keras.preprocessing import image</w:t>
      </w:r>
    </w:p>
    <w:p w14:paraId="325B3F4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keras.applications.resnet50 import preprocess_input</w:t>
      </w:r>
    </w:p>
    <w:p w14:paraId="7196D8EF"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tensorflow.keras.models import load_model</w:t>
      </w:r>
    </w:p>
    <w:p w14:paraId="430D42BC"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numpy as np</w:t>
      </w:r>
    </w:p>
    <w:p w14:paraId="6EC5EE2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os</w:t>
      </w:r>
    </w:p>
    <w:p w14:paraId="3A4E2F6D"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cv2</w:t>
      </w:r>
    </w:p>
    <w:p w14:paraId="647E39BE"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joblib</w:t>
      </w:r>
    </w:p>
    <w:p w14:paraId="597A235C"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os.environ['KERAS_BACKEND'] = 'tensorflow'</w:t>
      </w:r>
    </w:p>
    <w:p w14:paraId="3DAB6B7F"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def bone_image(path):</w:t>
      </w:r>
    </w:p>
    <w:p w14:paraId="7447B04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print(path)</w:t>
      </w:r>
    </w:p>
    <w:p w14:paraId="7D42055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cv2.resize(cv2.imread(path), (350, 350) )</w:t>
      </w:r>
    </w:p>
    <w:p w14:paraId="68D3659E"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cv2.cvtColor(img, cv2.COLOR_BGR2GRAY)</w:t>
      </w:r>
    </w:p>
    <w:p w14:paraId="10EE533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lastRenderedPageBreak/>
        <w:t xml:space="preserve">    img = cv2.GaussianBlur(img, (5, 5), 0)</w:t>
      </w:r>
    </w:p>
    <w:p w14:paraId="21FB1F4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clahe = cv2.createCLAHE(clipLimit=2.0, tileGridSize=(8, 8))</w:t>
      </w:r>
    </w:p>
    <w:p w14:paraId="39EBA66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img=clahe.apply(img)  #enhance image</w:t>
      </w:r>
    </w:p>
    <w:p w14:paraId="205BC5CA"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cv2.Canny(img, 50, 80)  # Apply Canny Edge Detection</w:t>
      </w:r>
    </w:p>
    <w:p w14:paraId="7BBFA05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if img.shape[0] !=350:</w:t>
      </w:r>
    </w:p>
    <w:p w14:paraId="0176E7CD"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cv2.resize (img , (350, 350))</w:t>
      </w:r>
    </w:p>
    <w:p w14:paraId="49A74DF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test=np.array([img])</w:t>
      </w:r>
    </w:p>
    <w:p w14:paraId="3266897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test_batches = test.reshape((-1, 350, 350, 1))</w:t>
      </w:r>
    </w:p>
    <w:p w14:paraId="22B4A141"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test_flat = test_batches.reshape((test_batches.shape[0], -1))</w:t>
      </w:r>
    </w:p>
    <w:p w14:paraId="069AFA3B"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model = joblib.load('svm_model.pkl')</w:t>
      </w:r>
    </w:p>
    <w:p w14:paraId="027E651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pred_svm = model.predict(test_flat)</w:t>
      </w:r>
    </w:p>
    <w:p w14:paraId="45F87A3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print(pred_svm)</w:t>
      </w:r>
    </w:p>
    <w:p w14:paraId="68759AE6" w14:textId="77777777" w:rsid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return pred_svm</w:t>
      </w:r>
    </w:p>
    <w:p w14:paraId="02C45142" w14:textId="77777777" w:rsidR="00776589" w:rsidRDefault="00776589" w:rsidP="004E6B5A">
      <w:pPr>
        <w:rPr>
          <w:rFonts w:ascii="Times New Roman" w:hAnsi="Times New Roman" w:cs="Times New Roman"/>
          <w:b/>
          <w:bCs/>
          <w:noProof/>
          <w:sz w:val="24"/>
          <w:szCs w:val="24"/>
          <w:lang w:eastAsia="en-IN" w:bidi="ar-SA"/>
        </w:rPr>
      </w:pPr>
    </w:p>
    <w:p w14:paraId="406E1370" w14:textId="77777777" w:rsidR="00667C8A" w:rsidRDefault="00000000" w:rsidP="004E6B5A">
      <w:pPr>
        <w:rPr>
          <w:rFonts w:ascii="Times New Roman" w:hAnsi="Times New Roman" w:cs="Times New Roman"/>
          <w:b/>
          <w:bCs/>
          <w:noProof/>
          <w:sz w:val="24"/>
          <w:szCs w:val="24"/>
          <w:lang w:eastAsia="en-IN" w:bidi="ar-SA"/>
        </w:rPr>
      </w:pPr>
      <w:r w:rsidRPr="00776589">
        <w:rPr>
          <w:rFonts w:ascii="Times New Roman" w:hAnsi="Times New Roman" w:cs="Times New Roman"/>
          <w:b/>
          <w:bCs/>
          <w:noProof/>
          <w:sz w:val="24"/>
          <w:szCs w:val="24"/>
          <w:lang w:eastAsia="en-IN" w:bidi="ar-SA"/>
        </w:rPr>
        <w:t>index.html</w:t>
      </w:r>
    </w:p>
    <w:p w14:paraId="59EC8DF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&lt;!DOCTYPE html&gt;</w:t>
      </w:r>
    </w:p>
    <w:p w14:paraId="630E811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&lt;html lang="en"&gt;</w:t>
      </w:r>
    </w:p>
    <w:p w14:paraId="3E7B12B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&lt;head&gt;</w:t>
      </w:r>
    </w:p>
    <w:p w14:paraId="1289DBA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&lt;title&gt;Bone Fracture Detection&lt;/title&gt;</w:t>
      </w:r>
    </w:p>
    <w:p w14:paraId="4DBBB7E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&lt;meta charset="utf-8"&gt;</w:t>
      </w:r>
    </w:p>
    <w:p w14:paraId="358C1CB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&lt;meta name="viewport" content="width=device-width, initial-scale=1"&gt;</w:t>
      </w:r>
    </w:p>
    <w:p w14:paraId="5B37ABD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&lt;link rel="stylesheet" href="https://maxcdn.bootstrapcdn.com/bootstrap/3.3.7/css/bootstrap.min.css"&gt;</w:t>
      </w:r>
    </w:p>
    <w:p w14:paraId="01C7685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&lt;script src="https://ajax.googleapis.com/ajax/libs/jquery/3.3.1/jquery.min.js"&gt;&lt;/script&gt;</w:t>
      </w:r>
    </w:p>
    <w:p w14:paraId="59FB7FC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&lt;script src="https://maxcdn.bootstrapcdn.com/bootstrap/3.3.7/js/bootstrap.min.js"&gt;&lt;/script&gt;</w:t>
      </w:r>
    </w:p>
    <w:p w14:paraId="2062579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&lt;style&gt;</w:t>
      </w:r>
    </w:p>
    <w:p w14:paraId="77C6A8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.column {</w:t>
      </w:r>
    </w:p>
    <w:p w14:paraId="1B3BFBC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6736550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2A6820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5px;</w:t>
      </w:r>
    </w:p>
    <w:p w14:paraId="77B44C4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w:t>
      </w:r>
    </w:p>
    <w:p w14:paraId="5ADF485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.row::after {</w:t>
      </w:r>
    </w:p>
    <w:p w14:paraId="42E5FD1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C2BB8B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04594DD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710D293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0F4296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.c1 {</w:t>
      </w:r>
    </w:p>
    <w:p w14:paraId="51E64F2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0B7878F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27C5931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61A8C0C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margin:60px;</w:t>
      </w:r>
    </w:p>
    <w:p w14:paraId="21F79F6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33AC075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.r1::after {</w:t>
      </w:r>
    </w:p>
    <w:p w14:paraId="69A2804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1A1FFE4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586BE05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3D8B041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1928919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4466204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#div2 img {</w:t>
      </w:r>
    </w:p>
    <w:p w14:paraId="1CF1162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200px;</w:t>
      </w:r>
    </w:p>
    <w:p w14:paraId="67EB2E7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 250px;</w:t>
      </w:r>
    </w:p>
    <w:p w14:paraId="44620E0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00C00B7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62858D0E" w14:textId="77777777" w:rsidR="007A584E" w:rsidRPr="007A584E" w:rsidRDefault="007A584E" w:rsidP="007A584E">
      <w:pPr>
        <w:rPr>
          <w:rFonts w:ascii="Times New Roman" w:hAnsi="Times New Roman" w:cs="Times New Roman"/>
          <w:noProof/>
          <w:sz w:val="24"/>
          <w:szCs w:val="24"/>
          <w:lang w:eastAsia="en-IN" w:bidi="ar-SA"/>
        </w:rPr>
      </w:pPr>
    </w:p>
    <w:p w14:paraId="3881395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img {</w:t>
      </w:r>
    </w:p>
    <w:p w14:paraId="5081891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500px;</w:t>
      </w:r>
    </w:p>
    <w:p w14:paraId="1474D99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 400px;</w:t>
      </w:r>
    </w:p>
    <w:p w14:paraId="61CC9CC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margin-left:300px;</w:t>
      </w:r>
    </w:p>
    <w:p w14:paraId="01A80C4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padding:10px;</w:t>
      </w:r>
    </w:p>
    <w:p w14:paraId="26EB2B2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26E23AB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w:t>
      </w:r>
    </w:p>
    <w:p w14:paraId="4FF3B73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.column {</w:t>
      </w:r>
    </w:p>
    <w:p w14:paraId="53C89FA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52A24DD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37903DF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5px;</w:t>
      </w:r>
    </w:p>
    <w:p w14:paraId="33A5196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5FCD1A0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.row::after {</w:t>
      </w:r>
    </w:p>
    <w:p w14:paraId="5A6C578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967DAB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703DBF0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0BD6134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EAEA3B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.c1 {</w:t>
      </w:r>
    </w:p>
    <w:p w14:paraId="7CCBBFA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2F83720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60B98D9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4978E1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margin:40px;</w:t>
      </w:r>
    </w:p>
    <w:p w14:paraId="3D70901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254CE5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.image{</w:t>
      </w:r>
    </w:p>
    <w:p w14:paraId="2A7C055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width:280px;</w:t>
      </w:r>
    </w:p>
    <w:p w14:paraId="72E4D2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height:300px;</w:t>
      </w:r>
    </w:p>
    <w:p w14:paraId="4F7EF03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53D2C373" w14:textId="77777777" w:rsidR="007A584E" w:rsidRPr="007A584E" w:rsidRDefault="007A584E" w:rsidP="007A584E">
      <w:pPr>
        <w:rPr>
          <w:rFonts w:ascii="Times New Roman" w:hAnsi="Times New Roman" w:cs="Times New Roman"/>
          <w:noProof/>
          <w:sz w:val="24"/>
          <w:szCs w:val="24"/>
          <w:lang w:eastAsia="en-IN" w:bidi="ar-SA"/>
        </w:rPr>
      </w:pPr>
    </w:p>
    <w:p w14:paraId="57A0FF9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.r1::after {</w:t>
      </w:r>
    </w:p>
    <w:p w14:paraId="56797A5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D57A14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75D28D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299DE60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298F2A9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74626AC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#div2 img {</w:t>
      </w:r>
    </w:p>
    <w:p w14:paraId="7EA63DE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200px;</w:t>
      </w:r>
    </w:p>
    <w:p w14:paraId="4AA1FEB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height: 250px;</w:t>
      </w:r>
    </w:p>
    <w:p w14:paraId="43B5A20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2A1691F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3EEA378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h1{</w:t>
      </w:r>
    </w:p>
    <w:p w14:paraId="3A61E40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text-align: center;</w:t>
      </w:r>
    </w:p>
    <w:p w14:paraId="5874D4A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150EDFC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&lt;/style&gt;</w:t>
      </w:r>
    </w:p>
    <w:p w14:paraId="76AC090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&lt;/head&gt;</w:t>
      </w:r>
    </w:p>
    <w:p w14:paraId="40E3E1D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&lt;body&gt;</w:t>
      </w:r>
    </w:p>
    <w:p w14:paraId="015B85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&lt;div class="container-fluid" style="background-color: #fff"&gt;</w:t>
      </w:r>
    </w:p>
    <w:p w14:paraId="2F1DEA5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class="jumbotron" style="background-color: #ff8566"&gt;</w:t>
      </w:r>
    </w:p>
    <w:p w14:paraId="29B3560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&lt;h1&gt;Bone Fracture Detection&lt;/h1&gt;</w:t>
      </w:r>
    </w:p>
    <w:p w14:paraId="5FF85B1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55CC66C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class="container"&gt;</w:t>
      </w:r>
    </w:p>
    <w:p w14:paraId="1D90A0F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style="background-color:#b3ffb3;padding: 20px; margin: 40px"&gt;</w:t>
      </w:r>
    </w:p>
    <w:p w14:paraId="507CCD9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5EE734B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&lt;H1&gt;&lt;a href="/image" &gt;New predicton&lt;/a&gt;&lt;/H1&gt;</w:t>
      </w:r>
    </w:p>
    <w:p w14:paraId="66DDAE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618EF25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43F3793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6E7E717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&lt;/div&gt;</w:t>
      </w:r>
    </w:p>
    <w:p w14:paraId="03D3184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&lt;/body&gt;</w:t>
      </w:r>
    </w:p>
    <w:p w14:paraId="54572AFE" w14:textId="77777777" w:rsidR="00776589"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&lt;/html&gt;</w:t>
      </w:r>
    </w:p>
    <w:p w14:paraId="2F192BE4" w14:textId="77777777" w:rsidR="007A584E" w:rsidRDefault="007A584E" w:rsidP="007A584E">
      <w:pPr>
        <w:rPr>
          <w:rFonts w:ascii="Times New Roman" w:hAnsi="Times New Roman" w:cs="Times New Roman"/>
          <w:noProof/>
          <w:sz w:val="24"/>
          <w:szCs w:val="24"/>
          <w:lang w:eastAsia="en-IN" w:bidi="ar-SA"/>
        </w:rPr>
      </w:pPr>
    </w:p>
    <w:p w14:paraId="73B58698" w14:textId="77777777" w:rsidR="007A584E" w:rsidRPr="007A584E" w:rsidRDefault="00000000" w:rsidP="007A584E">
      <w:pPr>
        <w:rPr>
          <w:rFonts w:ascii="Times New Roman" w:hAnsi="Times New Roman" w:cs="Times New Roman"/>
          <w:b/>
          <w:bCs/>
          <w:noProof/>
          <w:sz w:val="24"/>
          <w:szCs w:val="24"/>
          <w:lang w:eastAsia="en-IN" w:bidi="ar-SA"/>
        </w:rPr>
      </w:pPr>
      <w:r w:rsidRPr="007A584E">
        <w:rPr>
          <w:rFonts w:ascii="Times New Roman" w:hAnsi="Times New Roman" w:cs="Times New Roman"/>
          <w:b/>
          <w:bCs/>
          <w:noProof/>
          <w:sz w:val="24"/>
          <w:szCs w:val="24"/>
          <w:lang w:eastAsia="en-IN" w:bidi="ar-SA"/>
        </w:rPr>
        <w:t>Result.html</w:t>
      </w:r>
    </w:p>
    <w:p w14:paraId="15F95AF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&lt;!DOCTYPE html&gt;</w:t>
      </w:r>
    </w:p>
    <w:p w14:paraId="1A23CFB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&lt;html&gt;</w:t>
      </w:r>
    </w:p>
    <w:p w14:paraId="6AE4370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&lt;head&gt;</w:t>
      </w:r>
    </w:p>
    <w:p w14:paraId="501F22EA"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&lt;title&gt;Bone Fracture Detection&lt;/title&gt;</w:t>
      </w:r>
    </w:p>
    <w:p w14:paraId="558B471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&lt;meta charset="utf-8" /&gt;</w:t>
      </w:r>
    </w:p>
    <w:p w14:paraId="5B33469F"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lastRenderedPageBreak/>
        <w:t xml:space="preserve">    &lt;meta name="viewport" content="width=device-width, initial-scale=1" /&gt;</w:t>
      </w:r>
    </w:p>
    <w:p w14:paraId="592938F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&lt;link</w:t>
      </w:r>
    </w:p>
    <w:p w14:paraId="1D7B81ED"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roofErr w:type="spellStart"/>
      <w:r w:rsidRPr="00AD3376">
        <w:rPr>
          <w:rFonts w:ascii="Times New Roman" w:hAnsi="Times New Roman" w:cs="Times New Roman"/>
          <w:sz w:val="24"/>
          <w:szCs w:val="24"/>
          <w:lang w:eastAsia="en-IN" w:bidi="ar-SA"/>
        </w:rPr>
        <w:t>rel</w:t>
      </w:r>
      <w:proofErr w:type="spellEnd"/>
      <w:r w:rsidRPr="00AD3376">
        <w:rPr>
          <w:rFonts w:ascii="Times New Roman" w:hAnsi="Times New Roman" w:cs="Times New Roman"/>
          <w:sz w:val="24"/>
          <w:szCs w:val="24"/>
          <w:lang w:eastAsia="en-IN" w:bidi="ar-SA"/>
        </w:rPr>
        <w:t>="stylesheet"</w:t>
      </w:r>
    </w:p>
    <w:p w14:paraId="26340F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href="https://maxcdn.bootstrapcdn.com/bootstrap/3.3.7/css/bootstrap.min.css"</w:t>
      </w:r>
    </w:p>
    <w:p w14:paraId="3653E51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/&gt;</w:t>
      </w:r>
    </w:p>
    <w:p w14:paraId="4B889612"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&lt;script src="https://ajax.googleapis.com/ajax/libs/jquery/3.3.1/jquery.min.js"&gt;&lt;/script&gt;</w:t>
      </w:r>
    </w:p>
    <w:p w14:paraId="51F20DE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&lt;script src="https://maxcdn.bootstrapcdn.com/bootstrap/3.3.7/js/bootstrap.min.js"&gt;&lt;/script&gt;</w:t>
      </w:r>
    </w:p>
    <w:p w14:paraId="4E0C16D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&lt;style&gt;</w:t>
      </w:r>
    </w:p>
    <w:p w14:paraId="40D4C0E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.column {</w:t>
      </w:r>
    </w:p>
    <w:p w14:paraId="3CF8F10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float: left;</w:t>
      </w:r>
    </w:p>
    <w:p w14:paraId="3543593C"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33.33%;</w:t>
      </w:r>
    </w:p>
    <w:p w14:paraId="73C3156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padding: 5px;</w:t>
      </w:r>
    </w:p>
    <w:p w14:paraId="1E1922F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55FB5C0"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roofErr w:type="gramStart"/>
      <w:r w:rsidRPr="00AD3376">
        <w:rPr>
          <w:rFonts w:ascii="Times New Roman" w:hAnsi="Times New Roman" w:cs="Times New Roman"/>
          <w:sz w:val="24"/>
          <w:szCs w:val="24"/>
          <w:lang w:eastAsia="en-IN" w:bidi="ar-SA"/>
        </w:rPr>
        <w:t>row::</w:t>
      </w:r>
      <w:proofErr w:type="gramEnd"/>
      <w:r w:rsidRPr="00AD3376">
        <w:rPr>
          <w:rFonts w:ascii="Times New Roman" w:hAnsi="Times New Roman" w:cs="Times New Roman"/>
          <w:sz w:val="24"/>
          <w:szCs w:val="24"/>
          <w:lang w:eastAsia="en-IN" w:bidi="ar-SA"/>
        </w:rPr>
        <w:t>after {</w:t>
      </w:r>
    </w:p>
    <w:p w14:paraId="03CC53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content: "";</w:t>
      </w:r>
    </w:p>
    <w:p w14:paraId="50BC8862"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clear: both;</w:t>
      </w:r>
    </w:p>
    <w:p w14:paraId="6BC8F6E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display: table;</w:t>
      </w:r>
    </w:p>
    <w:p w14:paraId="17B5244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1B3DBDB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.c1 {</w:t>
      </w:r>
    </w:p>
    <w:p w14:paraId="2AA2F97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float: left;</w:t>
      </w:r>
    </w:p>
    <w:p w14:paraId="4949B6C7"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40.33%;</w:t>
      </w:r>
    </w:p>
    <w:p w14:paraId="2BF5DAF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padding: 10px;</w:t>
      </w:r>
    </w:p>
    <w:p w14:paraId="11DF0E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margin: 10px;</w:t>
      </w:r>
    </w:p>
    <w:p w14:paraId="354C6CF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FFD3BE3"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.image {</w:t>
      </w:r>
    </w:p>
    <w:p w14:paraId="40EF4C7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280px;</w:t>
      </w:r>
    </w:p>
    <w:p w14:paraId="3755DC6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height: 300px;</w:t>
      </w:r>
    </w:p>
    <w:p w14:paraId="73F6485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margin-top: 80px;</w:t>
      </w:r>
    </w:p>
    <w:p w14:paraId="4A413BE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3A38C6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.imag {</w:t>
      </w:r>
    </w:p>
    <w:p w14:paraId="744DCE1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width: 500px;</w:t>
      </w:r>
    </w:p>
    <w:p w14:paraId="67E91D0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height: 300px;</w:t>
      </w:r>
    </w:p>
    <w:p w14:paraId="750C78E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margin-left: 70px;</w:t>
      </w:r>
    </w:p>
    <w:p w14:paraId="7A8809F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FF2477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h1{</w:t>
      </w:r>
    </w:p>
    <w:p w14:paraId="1CAD06F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text-align: center;</w:t>
      </w:r>
    </w:p>
    <w:p w14:paraId="34EFE31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71E7517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.r1::after {</w:t>
      </w:r>
    </w:p>
    <w:p w14:paraId="522CAB2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content: "";</w:t>
      </w:r>
    </w:p>
    <w:p w14:paraId="16AED31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clear: both;</w:t>
      </w:r>
    </w:p>
    <w:p w14:paraId="4BE587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display: table;</w:t>
      </w:r>
    </w:p>
    <w:p w14:paraId="3F96B66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3DFA65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#div2 img {</w:t>
      </w:r>
    </w:p>
    <w:p w14:paraId="05FC4DA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width: 200px;</w:t>
      </w:r>
    </w:p>
    <w:p w14:paraId="3B3C3D3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height: 250px;</w:t>
      </w:r>
    </w:p>
    <w:p w14:paraId="110615C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display: block;</w:t>
      </w:r>
    </w:p>
    <w:p w14:paraId="317DDA6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431090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.danger {</w:t>
      </w:r>
    </w:p>
    <w:p w14:paraId="2833EFF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color: red;</w:t>
      </w:r>
    </w:p>
    <w:p w14:paraId="6B89A6D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AD1F38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button {</w:t>
      </w:r>
    </w:p>
    <w:p w14:paraId="037833B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margin-top: 50px;</w:t>
      </w:r>
    </w:p>
    <w:p w14:paraId="3565041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margin-left: 100px;</w:t>
      </w:r>
    </w:p>
    <w:p w14:paraId="7F5AD5E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background-color: #008cba;</w:t>
      </w:r>
    </w:p>
    <w:p w14:paraId="5ACDAA5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font-size: 20px;</w:t>
      </w:r>
    </w:p>
    <w:p w14:paraId="1F0C526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color: white;</w:t>
      </w:r>
    </w:p>
    <w:p w14:paraId="36C2E76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6E334E8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input {</w:t>
      </w:r>
    </w:p>
    <w:p w14:paraId="4158662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margin-top: 20px;</w:t>
      </w:r>
    </w:p>
    <w:p w14:paraId="775419E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707343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&lt;/style&gt;</w:t>
      </w:r>
    </w:p>
    <w:p w14:paraId="10E6256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&lt;/head&gt;</w:t>
      </w:r>
    </w:p>
    <w:p w14:paraId="68353EC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&lt;body&gt;</w:t>
      </w:r>
    </w:p>
    <w:p w14:paraId="5DB61C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class="container-fluid" style="background-color: #fff"&gt;</w:t>
      </w:r>
    </w:p>
    <w:p w14:paraId="2E7AD8E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class="jumbotron" style="background-color: #ff8566"&gt;</w:t>
      </w:r>
    </w:p>
    <w:p w14:paraId="39DF20B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&lt;h1&gt;Bone Fracture Detection&lt;/h1&gt;</w:t>
      </w:r>
    </w:p>
    <w:p w14:paraId="3FF77C7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146F264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class="container"&gt;</w:t>
      </w:r>
    </w:p>
    <w:p w14:paraId="071CDA2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class="jumbotron"&gt;</w:t>
      </w:r>
    </w:p>
    <w:p w14:paraId="78E9A18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&lt;form</w:t>
      </w:r>
    </w:p>
    <w:p w14:paraId="35E7451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class="form-horizontal"</w:t>
      </w:r>
    </w:p>
    <w:p w14:paraId="0453278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method="post"</w:t>
      </w:r>
    </w:p>
    <w:p w14:paraId="051F3BA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action="/image"</w:t>
      </w:r>
    </w:p>
    <w:p w14:paraId="1A4073E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enctype="multipart/form-data"</w:t>
      </w:r>
    </w:p>
    <w:p w14:paraId="35AC010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22B0FAC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class="form-group" class="row"&gt;</w:t>
      </w:r>
    </w:p>
    <w:p w14:paraId="7A929BA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&lt;label class="control-label col-sm-2" for="value1"</w:t>
      </w:r>
    </w:p>
    <w:p w14:paraId="656B632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&gt;Upload X-Ray:&lt;/label</w:t>
      </w:r>
    </w:p>
    <w:p w14:paraId="63C80CF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CA616E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class="column" class="col-sm-10" id="div1"&gt;</w:t>
      </w:r>
    </w:p>
    <w:p w14:paraId="5AC883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596D072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&lt;input</w:t>
      </w:r>
    </w:p>
    <w:p w14:paraId="46B75D9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class="r1"</w:t>
      </w:r>
    </w:p>
    <w:p w14:paraId="038D890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type="file"</w:t>
      </w:r>
    </w:p>
    <w:p w14:paraId="67CF777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id="value1"</w:t>
      </w:r>
    </w:p>
    <w:p w14:paraId="1D27BFF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name="value1"</w:t>
      </w:r>
    </w:p>
    <w:p w14:paraId="18FD34F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accept="image/*"</w:t>
      </w:r>
    </w:p>
    <w:p w14:paraId="44E68CD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5BB650D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class="r1" class="form-group"&gt;</w:t>
      </w:r>
    </w:p>
    <w:p w14:paraId="7C4883D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class="col-sm-offset-2 col-sm-10"&gt;</w:t>
      </w:r>
    </w:p>
    <w:p w14:paraId="04F8099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&lt;input type="submit" value="Upload" /&gt;</w:t>
      </w:r>
    </w:p>
    <w:p w14:paraId="3A937D0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7314E3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9925C7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0EF100F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EBEDA1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class="column" id="div2"&gt;</w:t>
      </w:r>
    </w:p>
    <w:p w14:paraId="0AC2C1A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&lt;script&gt;</w:t>
      </w:r>
    </w:p>
    <w:p w14:paraId="6C8C478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chooseFile = document.getElementById("value1");</w:t>
      </w:r>
    </w:p>
    <w:p w14:paraId="5CA1361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imgPreview = document.getElementById("div2");</w:t>
      </w:r>
    </w:p>
    <w:p w14:paraId="2FA63E1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chooseFile.addEventListener("change", function () {</w:t>
      </w:r>
    </w:p>
    <w:p w14:paraId="17A8073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getImgData();</w:t>
      </w:r>
    </w:p>
    <w:p w14:paraId="2429982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6ABFF65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function getImgData() {</w:t>
      </w:r>
    </w:p>
    <w:p w14:paraId="6159B14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files = chooseFile.files[0];</w:t>
      </w:r>
    </w:p>
    <w:p w14:paraId="48F2FCE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if (files) {</w:t>
      </w:r>
    </w:p>
    <w:p w14:paraId="2CDD43B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fileReader = new FileReader();</w:t>
      </w:r>
    </w:p>
    <w:p w14:paraId="3F7CCCB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fileReader.readAsDataURL(files);</w:t>
      </w:r>
    </w:p>
    <w:p w14:paraId="31C5F8D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fileReader.addEventListener("load", function () {</w:t>
      </w:r>
    </w:p>
    <w:p w14:paraId="12E76B8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imgPreview.innerHTML =</w:t>
      </w:r>
    </w:p>
    <w:p w14:paraId="5315E3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 src="' + this.result + '" /&gt;';</w:t>
      </w:r>
    </w:p>
    <w:p w14:paraId="09BA19B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3790A1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58536A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328E68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&lt;/script&gt;</w:t>
      </w:r>
    </w:p>
    <w:p w14:paraId="1C56786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3C55E6A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67E695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&lt;/form&gt;</w:t>
      </w:r>
    </w:p>
    <w:p w14:paraId="7A9BEBD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if filename %}</w:t>
      </w:r>
    </w:p>
    <w:p w14:paraId="4AB2C07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class="r1"&gt;</w:t>
      </w:r>
    </w:p>
    <w:p w14:paraId="468F562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03E8C86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&lt;div class="display-image"&gt;</w:t>
      </w:r>
    </w:p>
    <w:p w14:paraId="145BB2D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1CE7A84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 url_for('display_image', filename=filename) }}"</w:t>
      </w:r>
    </w:p>
    <w:p w14:paraId="7E2FC05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class="image"</w:t>
      </w:r>
    </w:p>
    <w:p w14:paraId="08F4042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144F5D8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3C2C67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&lt;button</w:t>
      </w:r>
    </w:p>
    <w:p w14:paraId="2244FB0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type="button"</w:t>
      </w:r>
    </w:p>
    <w:p w14:paraId="4B5F2B0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onClick="parent.open('/image/detect/')"</w:t>
      </w:r>
    </w:p>
    <w:p w14:paraId="1D02DCE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value="Detect"</w:t>
      </w:r>
    </w:p>
    <w:p w14:paraId="11E13B3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8A9C11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Detect</w:t>
      </w:r>
    </w:p>
    <w:p w14:paraId="7362535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&lt;/button&gt;</w:t>
      </w:r>
    </w:p>
    <w:p w14:paraId="1E2440B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6FD2AB8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000B431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if prediction==1 %}</w:t>
      </w:r>
    </w:p>
    <w:p w14:paraId="4B19BCA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3567DAD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Prediction:</w:t>
      </w:r>
    </w:p>
    <w:p w14:paraId="6C44499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&lt;span class="danger"&gt;Opps! Your Bone is Fractured&lt;/span&gt;</w:t>
      </w:r>
    </w:p>
    <w:p w14:paraId="12C828F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23D8FA3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5604632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w:t>
      </w:r>
    </w:p>
    <w:p w14:paraId="015BBD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src="https://totalorthocare.in/wp-content/uploads/bone-fracture-foot-leg-male-patient-being-examined-by-woman-doctor-hospital-1024x683.jpg"</w:t>
      </w:r>
    </w:p>
    <w:p w14:paraId="3784D9B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alt="Bone Image"</w:t>
      </w:r>
    </w:p>
    <w:p w14:paraId="7EA214F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2B0BC70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elif prediction==0 %}</w:t>
      </w:r>
    </w:p>
    <w:p w14:paraId="7DDE923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5E9CE0F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Prediction:</w:t>
      </w:r>
    </w:p>
    <w:p w14:paraId="436F1D3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&lt;span class="safe"</w:t>
      </w:r>
    </w:p>
    <w:p w14:paraId="18C0139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&gt;No Worries ! Your Bone is not Fractured&lt;/span</w:t>
      </w:r>
    </w:p>
    <w:p w14:paraId="1BBBFDB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&gt;</w:t>
      </w:r>
    </w:p>
    <w:p w14:paraId="160227D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6BBFE17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3B3A45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w:t>
      </w:r>
    </w:p>
    <w:p w14:paraId="458C68E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src="https://images.prismic.io/baker-tilly-www/a8a8b341-96a2-461e-8ff7-a86dfdfd968e_Healthcare-Life-Sciences-Commercial-Enablement.jpg?auto=compress,format&amp;rect=0,425,3000,1222&amp;w=1670&amp;h=680"</w:t>
      </w:r>
    </w:p>
    <w:p w14:paraId="36A2395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alt="Not Bone Fracture Image"</w:t>
      </w:r>
    </w:p>
    <w:p w14:paraId="087EB85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073A7F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endif %}</w:t>
      </w:r>
    </w:p>
    <w:p w14:paraId="70009DC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62B2BC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7DEB107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endif %}</w:t>
      </w:r>
    </w:p>
    <w:p w14:paraId="3DE4D0C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0E2A007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7C619CF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7CF9C9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&lt;/body&gt;</w:t>
      </w:r>
    </w:p>
    <w:p w14:paraId="02B796F1" w14:textId="77777777" w:rsid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&lt;/html&gt;</w:t>
      </w:r>
    </w:p>
    <w:p w14:paraId="6B02D428" w14:textId="77777777" w:rsidR="001D0017" w:rsidRDefault="001D0017" w:rsidP="00AD3376">
      <w:pPr>
        <w:rPr>
          <w:rFonts w:ascii="Times New Roman" w:hAnsi="Times New Roman" w:cs="Times New Roman"/>
          <w:noProof/>
          <w:sz w:val="24"/>
          <w:szCs w:val="24"/>
          <w:lang w:eastAsia="en-IN" w:bidi="ar-SA"/>
        </w:rPr>
      </w:pPr>
    </w:p>
    <w:p w14:paraId="08B98C7B" w14:textId="77777777" w:rsidR="001D0017" w:rsidRDefault="001D0017" w:rsidP="00AD3376">
      <w:pPr>
        <w:rPr>
          <w:rFonts w:ascii="Times New Roman" w:hAnsi="Times New Roman" w:cs="Times New Roman"/>
          <w:noProof/>
          <w:sz w:val="24"/>
          <w:szCs w:val="24"/>
          <w:lang w:eastAsia="en-IN" w:bidi="ar-SA"/>
        </w:rPr>
      </w:pPr>
    </w:p>
    <w:p w14:paraId="5F4B1320" w14:textId="77777777" w:rsidR="001D0017" w:rsidRDefault="001D0017" w:rsidP="00AD3376">
      <w:pPr>
        <w:rPr>
          <w:rFonts w:ascii="Times New Roman" w:hAnsi="Times New Roman" w:cs="Times New Roman"/>
          <w:noProof/>
          <w:sz w:val="24"/>
          <w:szCs w:val="24"/>
          <w:lang w:eastAsia="en-IN" w:bidi="ar-SA"/>
        </w:rPr>
      </w:pPr>
    </w:p>
    <w:p w14:paraId="7BD61933" w14:textId="77777777" w:rsidR="001D0017" w:rsidRDefault="001D0017" w:rsidP="00AD3376">
      <w:pPr>
        <w:rPr>
          <w:rFonts w:ascii="Times New Roman" w:hAnsi="Times New Roman" w:cs="Times New Roman"/>
          <w:noProof/>
          <w:sz w:val="24"/>
          <w:szCs w:val="24"/>
          <w:lang w:eastAsia="en-IN" w:bidi="ar-SA"/>
        </w:rPr>
      </w:pPr>
    </w:p>
    <w:p w14:paraId="742A7121" w14:textId="77777777" w:rsidR="001D0017" w:rsidRDefault="001D0017" w:rsidP="00AD3376">
      <w:pPr>
        <w:rPr>
          <w:rFonts w:ascii="Times New Roman" w:hAnsi="Times New Roman" w:cs="Times New Roman"/>
          <w:noProof/>
          <w:sz w:val="24"/>
          <w:szCs w:val="24"/>
          <w:lang w:eastAsia="en-IN" w:bidi="ar-SA"/>
        </w:rPr>
      </w:pPr>
    </w:p>
    <w:p w14:paraId="72D1FD4E" w14:textId="77777777" w:rsidR="001D0017" w:rsidRDefault="001D0017" w:rsidP="00AD3376">
      <w:pPr>
        <w:rPr>
          <w:rFonts w:ascii="Times New Roman" w:hAnsi="Times New Roman" w:cs="Times New Roman"/>
          <w:noProof/>
          <w:sz w:val="24"/>
          <w:szCs w:val="24"/>
          <w:lang w:eastAsia="en-IN" w:bidi="ar-SA"/>
        </w:rPr>
      </w:pPr>
    </w:p>
    <w:p w14:paraId="0A55E956" w14:textId="77777777" w:rsidR="001D0017" w:rsidRDefault="001D0017" w:rsidP="00AD3376">
      <w:pPr>
        <w:rPr>
          <w:rFonts w:ascii="Times New Roman" w:hAnsi="Times New Roman" w:cs="Times New Roman"/>
          <w:noProof/>
          <w:sz w:val="24"/>
          <w:szCs w:val="24"/>
          <w:lang w:eastAsia="en-IN" w:bidi="ar-SA"/>
        </w:rPr>
      </w:pPr>
    </w:p>
    <w:p w14:paraId="2061DCD4" w14:textId="77777777" w:rsidR="001D0017" w:rsidRDefault="001D0017" w:rsidP="00AD3376">
      <w:pPr>
        <w:rPr>
          <w:rFonts w:ascii="Times New Roman" w:hAnsi="Times New Roman" w:cs="Times New Roman"/>
          <w:noProof/>
          <w:sz w:val="24"/>
          <w:szCs w:val="24"/>
          <w:lang w:eastAsia="en-IN" w:bidi="ar-SA"/>
        </w:rPr>
      </w:pPr>
    </w:p>
    <w:p w14:paraId="68809798" w14:textId="77777777" w:rsidR="001D0017" w:rsidRDefault="001D0017" w:rsidP="00AD3376">
      <w:pPr>
        <w:rPr>
          <w:rFonts w:ascii="Times New Roman" w:hAnsi="Times New Roman" w:cs="Times New Roman"/>
          <w:noProof/>
          <w:sz w:val="24"/>
          <w:szCs w:val="24"/>
          <w:lang w:eastAsia="en-IN" w:bidi="ar-SA"/>
        </w:rPr>
      </w:pPr>
    </w:p>
    <w:p w14:paraId="67BC8D15" w14:textId="77777777" w:rsidR="001D0017" w:rsidRDefault="001D0017" w:rsidP="00AD3376">
      <w:pPr>
        <w:rPr>
          <w:rFonts w:ascii="Times New Roman" w:hAnsi="Times New Roman" w:cs="Times New Roman"/>
          <w:noProof/>
          <w:sz w:val="24"/>
          <w:szCs w:val="24"/>
          <w:lang w:eastAsia="en-IN" w:bidi="ar-SA"/>
        </w:rPr>
      </w:pPr>
    </w:p>
    <w:p w14:paraId="2DC3390A" w14:textId="77777777" w:rsidR="001D0017" w:rsidRDefault="001D0017" w:rsidP="00AD3376">
      <w:pPr>
        <w:rPr>
          <w:rFonts w:ascii="Times New Roman" w:hAnsi="Times New Roman" w:cs="Times New Roman"/>
          <w:noProof/>
          <w:sz w:val="24"/>
          <w:szCs w:val="24"/>
          <w:lang w:eastAsia="en-IN" w:bidi="ar-SA"/>
        </w:rPr>
      </w:pPr>
    </w:p>
    <w:p w14:paraId="22983B4B" w14:textId="77777777" w:rsidR="001D0017" w:rsidRDefault="001D0017" w:rsidP="00AD3376">
      <w:pPr>
        <w:rPr>
          <w:rFonts w:ascii="Times New Roman" w:hAnsi="Times New Roman" w:cs="Times New Roman"/>
          <w:noProof/>
          <w:sz w:val="24"/>
          <w:szCs w:val="24"/>
          <w:lang w:eastAsia="en-IN" w:bidi="ar-SA"/>
        </w:rPr>
      </w:pPr>
    </w:p>
    <w:p w14:paraId="58264A9B" w14:textId="77777777" w:rsidR="004A2C0B" w:rsidRPr="005B6012" w:rsidRDefault="004A2C0B" w:rsidP="00AD3376">
      <w:pPr>
        <w:rPr>
          <w:rFonts w:ascii="Times New Roman" w:hAnsi="Times New Roman" w:cs="Times New Roman"/>
          <w:noProof/>
          <w:sz w:val="24"/>
          <w:szCs w:val="24"/>
          <w:lang w:eastAsia="en-IN" w:bidi="ar-SA"/>
        </w:rPr>
      </w:pPr>
    </w:p>
    <w:p w14:paraId="5008F8D9" w14:textId="77777777" w:rsidR="00191870" w:rsidRPr="00EE215C" w:rsidRDefault="00000000" w:rsidP="00EE215C">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Results Analysis</w:t>
      </w:r>
    </w:p>
    <w:p w14:paraId="033F73D4" w14:textId="77777777" w:rsidR="00191870" w:rsidRPr="00134496" w:rsidRDefault="00000000" w:rsidP="00191870">
      <w:pPr>
        <w:spacing w:line="360" w:lineRule="auto"/>
        <w:rPr>
          <w:rFonts w:ascii="Times New Roman" w:hAnsi="Times New Roman" w:cs="Times New Roman"/>
          <w:sz w:val="24"/>
          <w:szCs w:val="24"/>
        </w:rPr>
      </w:pPr>
      <w:r w:rsidRPr="00134496">
        <w:rPr>
          <w:rFonts w:ascii="Times New Roman" w:hAnsi="Times New Roman" w:cs="Times New Roman"/>
          <w:sz w:val="24"/>
          <w:szCs w:val="24"/>
        </w:rPr>
        <w:t>The results of the bone fracture detection system's performance provide valuable insights into its effectiveness and potential for clinical application. Here's an analysis of the key findings:</w:t>
      </w:r>
    </w:p>
    <w:p w14:paraId="344B3B12" w14:textId="77777777" w:rsidR="0070580E" w:rsidRPr="00EE215C" w:rsidRDefault="00000000" w:rsidP="00EE215C">
      <w:pPr>
        <w:pStyle w:val="ListParagraph"/>
        <w:numPr>
          <w:ilvl w:val="1"/>
          <w:numId w:val="22"/>
        </w:numPr>
        <w:spacing w:line="360" w:lineRule="auto"/>
        <w:rPr>
          <w:rFonts w:ascii="Times New Roman" w:hAnsi="Times New Roman" w:cs="Times New Roman"/>
          <w:b/>
          <w:bCs/>
          <w:sz w:val="24"/>
          <w:szCs w:val="24"/>
        </w:rPr>
      </w:pPr>
      <w:r w:rsidRPr="00EE215C">
        <w:rPr>
          <w:rFonts w:ascii="Times New Roman" w:hAnsi="Times New Roman" w:cs="Times New Roman"/>
          <w:b/>
          <w:bCs/>
          <w:sz w:val="24"/>
          <w:szCs w:val="24"/>
        </w:rPr>
        <w:t xml:space="preserve">Pre-processing </w:t>
      </w:r>
    </w:p>
    <w:p w14:paraId="4525FE14" w14:textId="77777777" w:rsidR="001E6CFF" w:rsidRPr="000519D9" w:rsidRDefault="00000000" w:rsidP="000519D9">
      <w:pPr>
        <w:pStyle w:val="ListParagraph"/>
        <w:numPr>
          <w:ilvl w:val="0"/>
          <w:numId w:val="14"/>
        </w:numPr>
        <w:spacing w:line="360" w:lineRule="auto"/>
        <w:rPr>
          <w:rFonts w:ascii="Times New Roman" w:hAnsi="Times New Roman" w:cs="Times New Roman"/>
          <w:b/>
          <w:bCs/>
          <w:sz w:val="24"/>
          <w:szCs w:val="24"/>
        </w:rPr>
      </w:pPr>
      <w:r w:rsidRPr="000519D9">
        <w:rPr>
          <w:rFonts w:ascii="Times New Roman" w:hAnsi="Times New Roman" w:cs="Times New Roman"/>
          <w:b/>
          <w:bCs/>
          <w:sz w:val="24"/>
          <w:szCs w:val="24"/>
        </w:rPr>
        <w:t>Noise Removal</w:t>
      </w:r>
    </w:p>
    <w:p w14:paraId="5D911C42" w14:textId="77777777" w:rsidR="00191870" w:rsidRPr="0070580E" w:rsidRDefault="00000000" w:rsidP="005967F6">
      <w:pPr>
        <w:pStyle w:val="ListParagraph"/>
        <w:spacing w:line="360" w:lineRule="auto"/>
        <w:ind w:left="1080" w:firstLine="360"/>
        <w:rPr>
          <w:rFonts w:ascii="Times New Roman" w:hAnsi="Times New Roman" w:cs="Times New Roman"/>
          <w:b/>
          <w:bCs/>
          <w:sz w:val="24"/>
          <w:szCs w:val="24"/>
        </w:rPr>
      </w:pPr>
      <w:r w:rsidRPr="0070580E">
        <w:rPr>
          <w:rFonts w:ascii="Times New Roman" w:hAnsi="Times New Roman" w:cs="Times New Roman"/>
          <w:sz w:val="24"/>
          <w:szCs w:val="24"/>
        </w:rPr>
        <w:t xml:space="preserve">The application of noise removal techniques, such as Gaussian filtering, has significantly enhanced the quality of X-ray images, </w:t>
      </w:r>
      <w:proofErr w:type="gramStart"/>
      <w:r w:rsidRPr="0070580E">
        <w:rPr>
          <w:rFonts w:ascii="Times New Roman" w:hAnsi="Times New Roman" w:cs="Times New Roman"/>
          <w:sz w:val="24"/>
          <w:szCs w:val="24"/>
        </w:rPr>
        <w:t>reducing</w:t>
      </w:r>
      <w:proofErr w:type="gramEnd"/>
      <w:r w:rsidRPr="0070580E">
        <w:rPr>
          <w:rFonts w:ascii="Times New Roman" w:hAnsi="Times New Roman" w:cs="Times New Roman"/>
          <w:sz w:val="24"/>
          <w:szCs w:val="24"/>
        </w:rPr>
        <w:t xml:space="preserve"> the impact of artifacts and improving clarity for subsequent analysis.</w:t>
      </w:r>
    </w:p>
    <w:p w14:paraId="22F5E566" w14:textId="77777777" w:rsidR="001E6CFF" w:rsidRPr="000519D9" w:rsidRDefault="00000000" w:rsidP="000519D9">
      <w:pPr>
        <w:pStyle w:val="ListParagraph"/>
        <w:numPr>
          <w:ilvl w:val="0"/>
          <w:numId w:val="14"/>
        </w:numPr>
        <w:spacing w:line="360" w:lineRule="auto"/>
        <w:rPr>
          <w:rFonts w:ascii="Times New Roman" w:hAnsi="Times New Roman" w:cs="Times New Roman"/>
          <w:b/>
          <w:bCs/>
          <w:sz w:val="24"/>
          <w:szCs w:val="24"/>
        </w:rPr>
      </w:pPr>
      <w:r w:rsidRPr="000519D9">
        <w:rPr>
          <w:rFonts w:ascii="Times New Roman" w:hAnsi="Times New Roman" w:cs="Times New Roman"/>
          <w:b/>
          <w:bCs/>
          <w:sz w:val="24"/>
          <w:szCs w:val="24"/>
        </w:rPr>
        <w:t>Image Smoothing and Adaptive Histogram Equalization</w:t>
      </w:r>
    </w:p>
    <w:p w14:paraId="4E6E303A" w14:textId="77777777" w:rsidR="00A45E9F" w:rsidRDefault="00000000" w:rsidP="00A45E9F">
      <w:pPr>
        <w:pStyle w:val="ListParagraph"/>
        <w:spacing w:line="360" w:lineRule="auto"/>
        <w:ind w:left="1080" w:firstLine="360"/>
        <w:rPr>
          <w:rFonts w:ascii="Times New Roman" w:hAnsi="Times New Roman" w:cs="Times New Roman"/>
          <w:sz w:val="24"/>
          <w:szCs w:val="24"/>
        </w:rPr>
      </w:pPr>
      <w:r w:rsidRPr="001E6CFF">
        <w:rPr>
          <w:rFonts w:ascii="Times New Roman" w:hAnsi="Times New Roman" w:cs="Times New Roman"/>
          <w:sz w:val="24"/>
          <w:szCs w:val="24"/>
        </w:rPr>
        <w:t>These preprocessing steps have contributed to further improving image quality by reducing inconsistencies and enhancing contrast, essential for accurate feature extraction and classification.</w:t>
      </w:r>
    </w:p>
    <w:p w14:paraId="743D076B" w14:textId="77777777" w:rsidR="00C84D63" w:rsidRPr="000519D9" w:rsidRDefault="00000000" w:rsidP="000519D9">
      <w:pPr>
        <w:pStyle w:val="ListParagraph"/>
        <w:numPr>
          <w:ilvl w:val="0"/>
          <w:numId w:val="14"/>
        </w:numPr>
        <w:spacing w:line="360" w:lineRule="auto"/>
        <w:rPr>
          <w:rFonts w:ascii="Times New Roman" w:hAnsi="Times New Roman" w:cs="Times New Roman"/>
          <w:sz w:val="24"/>
          <w:szCs w:val="24"/>
        </w:rPr>
      </w:pPr>
      <w:r w:rsidRPr="000519D9">
        <w:rPr>
          <w:rFonts w:ascii="Times New Roman" w:hAnsi="Times New Roman" w:cs="Times New Roman"/>
          <w:b/>
          <w:bCs/>
          <w:sz w:val="24"/>
          <w:szCs w:val="24"/>
        </w:rPr>
        <w:t xml:space="preserve">Canny Edge Detection: </w:t>
      </w:r>
    </w:p>
    <w:p w14:paraId="645298B8" w14:textId="77777777" w:rsidR="00191870" w:rsidRDefault="00000000" w:rsidP="005967F6">
      <w:pPr>
        <w:pStyle w:val="ListParagraph"/>
        <w:spacing w:line="360" w:lineRule="auto"/>
        <w:ind w:firstLine="720"/>
        <w:rPr>
          <w:rFonts w:ascii="Times New Roman" w:hAnsi="Times New Roman" w:cs="Times New Roman"/>
          <w:sz w:val="24"/>
          <w:szCs w:val="24"/>
        </w:rPr>
      </w:pPr>
      <w:r w:rsidRPr="00C84D63">
        <w:rPr>
          <w:rFonts w:ascii="Times New Roman" w:hAnsi="Times New Roman" w:cs="Times New Roman"/>
          <w:sz w:val="24"/>
          <w:szCs w:val="24"/>
        </w:rPr>
        <w:t>The Canny edge detection algorithm has effectively identified structural boundaries in X-ray images, enabling the extraction of informative features crucial for fracture detection.</w:t>
      </w:r>
    </w:p>
    <w:p w14:paraId="4FB9A6A1" w14:textId="072BD797" w:rsidR="007A6274" w:rsidRDefault="00000000" w:rsidP="00FC5BF4">
      <w:pPr>
        <w:spacing w:line="360" w:lineRule="auto"/>
        <w:ind w:firstLine="288"/>
        <w:jc w:val="both"/>
        <w:rPr>
          <w:rFonts w:ascii="Times New Roman" w:hAnsi="Times New Roman" w:cs="Times New Roman"/>
          <w:sz w:val="24"/>
          <w:szCs w:val="24"/>
        </w:rPr>
      </w:pPr>
      <w:r w:rsidRPr="00FC5BF4">
        <w:rPr>
          <w:rFonts w:ascii="Times New Roman" w:hAnsi="Times New Roman" w:cs="Times New Roman"/>
          <w:sz w:val="24"/>
          <w:szCs w:val="24"/>
        </w:rPr>
        <w:t xml:space="preserve">Fig. </w:t>
      </w:r>
      <w:r w:rsidR="00943405">
        <w:rPr>
          <w:rFonts w:ascii="Times New Roman" w:hAnsi="Times New Roman" w:cs="Times New Roman"/>
          <w:sz w:val="24"/>
          <w:szCs w:val="24"/>
        </w:rPr>
        <w:t>6.1.1</w:t>
      </w:r>
      <w:r w:rsidRPr="00FC5BF4">
        <w:rPr>
          <w:rFonts w:ascii="Times New Roman" w:hAnsi="Times New Roman" w:cs="Times New Roman"/>
          <w:sz w:val="24"/>
          <w:szCs w:val="24"/>
        </w:rPr>
        <w:t xml:space="preserve"> depicts the initial X - ray image prior to preprocessing. The X-ray image after a Gaussian filter is applied to remove noise is shown in Fig. </w:t>
      </w:r>
      <w:r w:rsidR="00943405">
        <w:rPr>
          <w:rFonts w:ascii="Times New Roman" w:hAnsi="Times New Roman" w:cs="Times New Roman"/>
          <w:sz w:val="24"/>
          <w:szCs w:val="24"/>
        </w:rPr>
        <w:t>6.1.2</w:t>
      </w:r>
      <w:r w:rsidRPr="00FC5BF4">
        <w:rPr>
          <w:rFonts w:ascii="Times New Roman" w:hAnsi="Times New Roman" w:cs="Times New Roman"/>
          <w:sz w:val="24"/>
          <w:szCs w:val="24"/>
        </w:rPr>
        <w:t xml:space="preserve">. Fig. </w:t>
      </w:r>
      <w:r w:rsidR="00943405">
        <w:rPr>
          <w:rFonts w:ascii="Times New Roman" w:hAnsi="Times New Roman" w:cs="Times New Roman"/>
          <w:sz w:val="24"/>
          <w:szCs w:val="24"/>
        </w:rPr>
        <w:t>6.1.3</w:t>
      </w:r>
      <w:r w:rsidRPr="00FC5BF4">
        <w:rPr>
          <w:rFonts w:ascii="Times New Roman" w:hAnsi="Times New Roman" w:cs="Times New Roman"/>
          <w:sz w:val="24"/>
          <w:szCs w:val="24"/>
        </w:rPr>
        <w:t xml:space="preserve"> showcases the X-ray image after enhancement and adaptive histogram equalization. Fig. </w:t>
      </w:r>
      <w:r w:rsidR="00943405">
        <w:rPr>
          <w:rFonts w:ascii="Times New Roman" w:hAnsi="Times New Roman" w:cs="Times New Roman"/>
          <w:sz w:val="24"/>
          <w:szCs w:val="24"/>
        </w:rPr>
        <w:t>6.1.4</w:t>
      </w:r>
      <w:r w:rsidRPr="00FC5BF4">
        <w:rPr>
          <w:rFonts w:ascii="Times New Roman" w:hAnsi="Times New Roman" w:cs="Times New Roman"/>
          <w:sz w:val="24"/>
          <w:szCs w:val="24"/>
        </w:rPr>
        <w:t xml:space="preserve"> showcases the detection of bone structures and edges using the Canny edge detection algorithm.</w:t>
      </w:r>
    </w:p>
    <w:p w14:paraId="203A5BE3" w14:textId="77777777" w:rsidR="00FB08D1" w:rsidRDefault="00FB08D1" w:rsidP="00EF1C14">
      <w:pPr>
        <w:keepNext/>
        <w:spacing w:before="152" w:line="276" w:lineRule="auto"/>
        <w:ind w:right="40"/>
        <w:sectPr w:rsidR="00FB08D1" w:rsidSect="00506037">
          <w:footerReference w:type="default" r:id="rId19"/>
          <w:pgSz w:w="11906" w:h="16838"/>
          <w:pgMar w:top="1440" w:right="1440" w:bottom="1440" w:left="1440" w:header="708" w:footer="708" w:gutter="0"/>
          <w:pgNumType w:start="1"/>
          <w:cols w:space="708"/>
          <w:docGrid w:linePitch="360"/>
        </w:sectPr>
      </w:pPr>
    </w:p>
    <w:p w14:paraId="79E3CE6E" w14:textId="77777777" w:rsidR="00EF1C14" w:rsidRDefault="00000000" w:rsidP="00FB08D1">
      <w:pPr>
        <w:keepNext/>
        <w:spacing w:before="152" w:line="276" w:lineRule="auto"/>
        <w:ind w:right="40"/>
        <w:jc w:val="center"/>
      </w:pPr>
      <w:r w:rsidRPr="00191066">
        <w:rPr>
          <w:noProof/>
        </w:rPr>
        <w:drawing>
          <wp:inline distT="0" distB="0" distL="0" distR="0" wp14:anchorId="55303874" wp14:editId="35F29661">
            <wp:extent cx="2421890" cy="2819400"/>
            <wp:effectExtent l="0" t="0" r="0" b="0"/>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4"/>
                    <pic:cNvPicPr>
                      <a:picLocks noChangeAspect="1" noChangeArrowheads="1"/>
                    </pic:cNvPicPr>
                  </pic:nvPicPr>
                  <pic:blipFill>
                    <a:blip r:embed="rId20">
                      <a:extLst>
                        <a:ext uri="{28A0092B-C50C-407E-A947-70E740481C1C}">
                          <a14:useLocalDpi xmlns:a14="http://schemas.microsoft.com/office/drawing/2010/main" val="0"/>
                        </a:ext>
                      </a:extLst>
                    </a:blip>
                    <a:srcRect l="-2" r="56145" b="55228"/>
                    <a:stretch>
                      <a:fillRect/>
                    </a:stretch>
                  </pic:blipFill>
                  <pic:spPr bwMode="auto">
                    <a:xfrm>
                      <a:off x="0" y="0"/>
                      <a:ext cx="2458524" cy="2862047"/>
                    </a:xfrm>
                    <a:prstGeom prst="rect">
                      <a:avLst/>
                    </a:prstGeom>
                    <a:noFill/>
                    <a:ln>
                      <a:noFill/>
                    </a:ln>
                  </pic:spPr>
                </pic:pic>
              </a:graphicData>
            </a:graphic>
          </wp:inline>
        </w:drawing>
      </w:r>
    </w:p>
    <w:p w14:paraId="3373504B" w14:textId="3DB2A554" w:rsidR="00EF1C14" w:rsidRPr="00082773" w:rsidRDefault="00000000" w:rsidP="00FB08D1">
      <w:pPr>
        <w:pStyle w:val="Caption"/>
        <w:rPr>
          <w:b w:val="0"/>
          <w:bCs w:val="0"/>
          <w:i/>
          <w:iCs/>
          <w:sz w:val="24"/>
          <w:szCs w:val="24"/>
        </w:rPr>
      </w:pPr>
      <w:r w:rsidRPr="00082773">
        <w:rPr>
          <w:b w:val="0"/>
          <w:bCs w:val="0"/>
          <w:sz w:val="24"/>
          <w:szCs w:val="24"/>
        </w:rPr>
        <w:t xml:space="preserve">Fig. </w:t>
      </w:r>
      <w:r w:rsidR="00943405" w:rsidRPr="00943405">
        <w:rPr>
          <w:b w:val="0"/>
          <w:bCs w:val="0"/>
          <w:sz w:val="24"/>
          <w:szCs w:val="24"/>
        </w:rPr>
        <w:t>6.1.1</w:t>
      </w:r>
      <w:r w:rsidRPr="00082773">
        <w:rPr>
          <w:b w:val="0"/>
          <w:bCs w:val="0"/>
          <w:sz w:val="24"/>
          <w:szCs w:val="24"/>
        </w:rPr>
        <w:t>. X - ray image original</w:t>
      </w:r>
    </w:p>
    <w:p w14:paraId="69DC0A4F" w14:textId="77777777" w:rsidR="006619CB" w:rsidRPr="00082773" w:rsidRDefault="00000000" w:rsidP="006619CB">
      <w:pPr>
        <w:keepNext/>
        <w:spacing w:before="152" w:line="276" w:lineRule="auto"/>
        <w:ind w:right="40"/>
        <w:jc w:val="center"/>
        <w:rPr>
          <w:sz w:val="24"/>
          <w:szCs w:val="24"/>
        </w:rPr>
      </w:pPr>
      <w:r w:rsidRPr="00082773">
        <w:rPr>
          <w:noProof/>
          <w:sz w:val="24"/>
          <w:szCs w:val="24"/>
        </w:rPr>
        <w:drawing>
          <wp:inline distT="0" distB="0" distL="0" distR="0" wp14:anchorId="367FD1B8" wp14:editId="609D4873">
            <wp:extent cx="2456815" cy="2712720"/>
            <wp:effectExtent l="0" t="0" r="635" b="0"/>
            <wp:docPr id="1972411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11032" name="Picture 4"/>
                    <pic:cNvPicPr>
                      <a:picLocks noChangeAspect="1" noChangeArrowheads="1"/>
                    </pic:cNvPicPr>
                  </pic:nvPicPr>
                  <pic:blipFill>
                    <a:blip r:embed="rId20">
                      <a:extLst>
                        <a:ext uri="{28A0092B-C50C-407E-A947-70E740481C1C}">
                          <a14:useLocalDpi xmlns:a14="http://schemas.microsoft.com/office/drawing/2010/main" val="0"/>
                        </a:ext>
                      </a:extLst>
                    </a:blip>
                    <a:srcRect l="56349" r="-925" b="55687"/>
                    <a:stretch>
                      <a:fillRect/>
                    </a:stretch>
                  </pic:blipFill>
                  <pic:spPr bwMode="auto">
                    <a:xfrm>
                      <a:off x="0" y="0"/>
                      <a:ext cx="2473238" cy="2730854"/>
                    </a:xfrm>
                    <a:prstGeom prst="rect">
                      <a:avLst/>
                    </a:prstGeom>
                    <a:noFill/>
                    <a:ln>
                      <a:noFill/>
                    </a:ln>
                  </pic:spPr>
                </pic:pic>
              </a:graphicData>
            </a:graphic>
          </wp:inline>
        </w:drawing>
      </w:r>
    </w:p>
    <w:p w14:paraId="39847A53" w14:textId="459E249D" w:rsidR="006619CB" w:rsidRPr="00082773" w:rsidRDefault="00000000" w:rsidP="006619CB">
      <w:pPr>
        <w:pStyle w:val="Caption"/>
        <w:rPr>
          <w:b w:val="0"/>
          <w:bCs w:val="0"/>
          <w:i/>
          <w:iCs/>
          <w:sz w:val="24"/>
          <w:szCs w:val="24"/>
        </w:rPr>
      </w:pPr>
      <w:r w:rsidRPr="00082773">
        <w:rPr>
          <w:b w:val="0"/>
          <w:bCs w:val="0"/>
          <w:sz w:val="24"/>
          <w:szCs w:val="24"/>
        </w:rPr>
        <w:t xml:space="preserve">Fig. </w:t>
      </w:r>
      <w:r w:rsidR="00943405" w:rsidRPr="00943405">
        <w:rPr>
          <w:b w:val="0"/>
          <w:bCs w:val="0"/>
          <w:sz w:val="24"/>
          <w:szCs w:val="24"/>
        </w:rPr>
        <w:t>6.1.2</w:t>
      </w:r>
      <w:r w:rsidRPr="00943405">
        <w:rPr>
          <w:b w:val="0"/>
          <w:bCs w:val="0"/>
          <w:sz w:val="24"/>
          <w:szCs w:val="24"/>
        </w:rPr>
        <w:t>.</w:t>
      </w:r>
      <w:r w:rsidRPr="00082773">
        <w:rPr>
          <w:b w:val="0"/>
          <w:bCs w:val="0"/>
          <w:sz w:val="24"/>
          <w:szCs w:val="24"/>
        </w:rPr>
        <w:t xml:space="preserve"> X - ray after gaussian filter</w:t>
      </w:r>
    </w:p>
    <w:p w14:paraId="2A55A522" w14:textId="77777777" w:rsidR="00EF1C14" w:rsidRDefault="00000000" w:rsidP="00FB08D1">
      <w:pPr>
        <w:keepNext/>
        <w:spacing w:before="152" w:line="276" w:lineRule="auto"/>
        <w:ind w:right="40"/>
        <w:jc w:val="center"/>
      </w:pPr>
      <w:r w:rsidRPr="00191066">
        <w:rPr>
          <w:noProof/>
        </w:rPr>
        <w:lastRenderedPageBreak/>
        <w:drawing>
          <wp:inline distT="0" distB="0" distL="0" distR="0" wp14:anchorId="0CF13DFF" wp14:editId="1DE4076D">
            <wp:extent cx="2397125" cy="2696308"/>
            <wp:effectExtent l="0" t="0" r="3175" b="8890"/>
            <wp:docPr id="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4"/>
                    <pic:cNvPicPr>
                      <a:picLocks noChangeAspect="1" noChangeArrowheads="1"/>
                    </pic:cNvPicPr>
                  </pic:nvPicPr>
                  <pic:blipFill>
                    <a:blip r:embed="rId20">
                      <a:extLst>
                        <a:ext uri="{28A0092B-C50C-407E-A947-70E740481C1C}">
                          <a14:useLocalDpi xmlns:a14="http://schemas.microsoft.com/office/drawing/2010/main" val="0"/>
                        </a:ext>
                      </a:extLst>
                    </a:blip>
                    <a:srcRect l="-2" t="55975" r="56679"/>
                    <a:stretch>
                      <a:fillRect/>
                    </a:stretch>
                  </pic:blipFill>
                  <pic:spPr bwMode="auto">
                    <a:xfrm>
                      <a:off x="0" y="0"/>
                      <a:ext cx="2397125" cy="2696308"/>
                    </a:xfrm>
                    <a:prstGeom prst="rect">
                      <a:avLst/>
                    </a:prstGeom>
                    <a:noFill/>
                    <a:ln>
                      <a:noFill/>
                    </a:ln>
                  </pic:spPr>
                </pic:pic>
              </a:graphicData>
            </a:graphic>
          </wp:inline>
        </w:drawing>
      </w:r>
    </w:p>
    <w:p w14:paraId="32ACE12B" w14:textId="2FF5E2BE" w:rsidR="00EF1C14" w:rsidRPr="00082773" w:rsidRDefault="00000000" w:rsidP="00FB08D1">
      <w:pPr>
        <w:pStyle w:val="Caption"/>
        <w:rPr>
          <w:b w:val="0"/>
          <w:bCs w:val="0"/>
          <w:i/>
          <w:iCs/>
          <w:sz w:val="24"/>
          <w:szCs w:val="24"/>
        </w:rPr>
      </w:pPr>
      <w:r w:rsidRPr="00082773">
        <w:rPr>
          <w:b w:val="0"/>
          <w:bCs w:val="0"/>
          <w:sz w:val="24"/>
          <w:szCs w:val="24"/>
        </w:rPr>
        <w:t>Fig</w:t>
      </w:r>
      <w:r w:rsidRPr="00943405">
        <w:rPr>
          <w:b w:val="0"/>
          <w:bCs w:val="0"/>
          <w:sz w:val="24"/>
          <w:szCs w:val="24"/>
        </w:rPr>
        <w:t xml:space="preserve">. </w:t>
      </w:r>
      <w:r w:rsidR="00082773" w:rsidRPr="00943405">
        <w:rPr>
          <w:b w:val="0"/>
          <w:bCs w:val="0"/>
          <w:sz w:val="24"/>
          <w:szCs w:val="24"/>
        </w:rPr>
        <w:t>6</w:t>
      </w:r>
      <w:r w:rsidR="00943405" w:rsidRPr="00943405">
        <w:rPr>
          <w:b w:val="0"/>
          <w:bCs w:val="0"/>
          <w:sz w:val="24"/>
          <w:szCs w:val="24"/>
        </w:rPr>
        <w:t>.1.3</w:t>
      </w:r>
      <w:r w:rsidRPr="00943405">
        <w:rPr>
          <w:b w:val="0"/>
          <w:bCs w:val="0"/>
          <w:sz w:val="24"/>
          <w:szCs w:val="24"/>
        </w:rPr>
        <w:t>.</w:t>
      </w:r>
      <w:r w:rsidRPr="00082773">
        <w:rPr>
          <w:b w:val="0"/>
          <w:bCs w:val="0"/>
          <w:sz w:val="24"/>
          <w:szCs w:val="24"/>
        </w:rPr>
        <w:t xml:space="preserve"> X - ray after enhancing</w:t>
      </w:r>
    </w:p>
    <w:p w14:paraId="2D4703F7" w14:textId="77777777" w:rsidR="00EF1C14" w:rsidRDefault="00EF1C14" w:rsidP="00FB08D1">
      <w:pPr>
        <w:pStyle w:val="references"/>
        <w:numPr>
          <w:ilvl w:val="0"/>
          <w:numId w:val="0"/>
        </w:numPr>
        <w:jc w:val="center"/>
      </w:pPr>
    </w:p>
    <w:p w14:paraId="186FF04D" w14:textId="77777777" w:rsidR="00EF1C14" w:rsidRDefault="00000000" w:rsidP="00FB08D1">
      <w:pPr>
        <w:keepNext/>
        <w:spacing w:before="152" w:line="276" w:lineRule="auto"/>
        <w:ind w:right="40"/>
        <w:jc w:val="center"/>
      </w:pPr>
      <w:r w:rsidRPr="00191066">
        <w:rPr>
          <w:noProof/>
        </w:rPr>
        <w:drawing>
          <wp:inline distT="0" distB="0" distL="0" distR="0" wp14:anchorId="4FFDA562" wp14:editId="50BE70B3">
            <wp:extent cx="2179280" cy="2725615"/>
            <wp:effectExtent l="0" t="0" r="0" b="0"/>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4"/>
                    <pic:cNvPicPr>
                      <a:picLocks noChangeAspect="1" noChangeArrowheads="1"/>
                    </pic:cNvPicPr>
                  </pic:nvPicPr>
                  <pic:blipFill>
                    <a:blip r:embed="rId20">
                      <a:extLst>
                        <a:ext uri="{28A0092B-C50C-407E-A947-70E740481C1C}">
                          <a14:useLocalDpi xmlns:a14="http://schemas.microsoft.com/office/drawing/2010/main" val="0"/>
                        </a:ext>
                      </a:extLst>
                    </a:blip>
                    <a:srcRect l="58122" t="56374" r="-76" b="-241"/>
                    <a:stretch>
                      <a:fillRect/>
                    </a:stretch>
                  </pic:blipFill>
                  <pic:spPr bwMode="auto">
                    <a:xfrm>
                      <a:off x="0" y="0"/>
                      <a:ext cx="2179280" cy="2725615"/>
                    </a:xfrm>
                    <a:prstGeom prst="rect">
                      <a:avLst/>
                    </a:prstGeom>
                    <a:noFill/>
                    <a:ln>
                      <a:noFill/>
                    </a:ln>
                  </pic:spPr>
                </pic:pic>
              </a:graphicData>
            </a:graphic>
          </wp:inline>
        </w:drawing>
      </w:r>
    </w:p>
    <w:p w14:paraId="19627E16" w14:textId="5F607DE4" w:rsidR="00FB08D1" w:rsidRPr="00082773" w:rsidRDefault="00000000" w:rsidP="0078498B">
      <w:pPr>
        <w:spacing w:before="152" w:line="276" w:lineRule="auto"/>
        <w:ind w:right="40"/>
        <w:jc w:val="center"/>
        <w:rPr>
          <w:sz w:val="24"/>
          <w:szCs w:val="24"/>
        </w:rPr>
        <w:sectPr w:rsidR="00FB08D1" w:rsidRPr="00082773" w:rsidSect="00506037">
          <w:type w:val="continuous"/>
          <w:pgSz w:w="11906" w:h="16838"/>
          <w:pgMar w:top="1440" w:right="1440" w:bottom="1440" w:left="1440" w:header="708" w:footer="708" w:gutter="0"/>
          <w:cols w:num="2" w:space="708"/>
          <w:docGrid w:linePitch="360"/>
        </w:sectPr>
      </w:pPr>
      <w:r w:rsidRPr="00082773">
        <w:rPr>
          <w:sz w:val="24"/>
          <w:szCs w:val="24"/>
        </w:rPr>
        <w:t xml:space="preserve">Fig. </w:t>
      </w:r>
      <w:r w:rsidR="00943405" w:rsidRPr="00943405">
        <w:rPr>
          <w:sz w:val="24"/>
          <w:szCs w:val="24"/>
        </w:rPr>
        <w:t>6.1.4</w:t>
      </w:r>
      <w:r w:rsidRPr="00943405">
        <w:rPr>
          <w:sz w:val="24"/>
          <w:szCs w:val="24"/>
        </w:rPr>
        <w:t>.</w:t>
      </w:r>
      <w:r w:rsidRPr="00082773">
        <w:rPr>
          <w:sz w:val="24"/>
          <w:szCs w:val="24"/>
        </w:rPr>
        <w:t xml:space="preserve"> X-ray after edge detectio</w:t>
      </w:r>
      <w:r w:rsidR="00731463" w:rsidRPr="00082773">
        <w:rPr>
          <w:sz w:val="24"/>
          <w:szCs w:val="24"/>
        </w:rPr>
        <w:t>n</w:t>
      </w:r>
    </w:p>
    <w:p w14:paraId="728BC9BC" w14:textId="77777777" w:rsidR="00731463" w:rsidRPr="0078498B" w:rsidRDefault="00731463" w:rsidP="0078498B">
      <w:pPr>
        <w:spacing w:line="360" w:lineRule="auto"/>
        <w:rPr>
          <w:rFonts w:ascii="Times New Roman" w:hAnsi="Times New Roman" w:cs="Times New Roman"/>
          <w:b/>
          <w:bCs/>
          <w:sz w:val="24"/>
          <w:szCs w:val="24"/>
        </w:rPr>
      </w:pPr>
    </w:p>
    <w:p w14:paraId="77C736E4" w14:textId="77777777" w:rsidR="00C84D63" w:rsidRPr="00EE215C" w:rsidRDefault="00000000" w:rsidP="00EE215C">
      <w:pPr>
        <w:pStyle w:val="ListParagraph"/>
        <w:numPr>
          <w:ilvl w:val="1"/>
          <w:numId w:val="22"/>
        </w:numPr>
        <w:spacing w:line="360" w:lineRule="auto"/>
        <w:rPr>
          <w:rFonts w:ascii="Times New Roman" w:hAnsi="Times New Roman" w:cs="Times New Roman"/>
          <w:b/>
          <w:bCs/>
          <w:sz w:val="24"/>
          <w:szCs w:val="24"/>
        </w:rPr>
      </w:pPr>
      <w:r w:rsidRPr="00EE215C">
        <w:rPr>
          <w:rFonts w:ascii="Times New Roman" w:hAnsi="Times New Roman" w:cs="Times New Roman"/>
          <w:b/>
          <w:bCs/>
          <w:sz w:val="24"/>
          <w:szCs w:val="24"/>
        </w:rPr>
        <w:t xml:space="preserve">Feature Extraction </w:t>
      </w:r>
    </w:p>
    <w:p w14:paraId="3091C3F0" w14:textId="77777777" w:rsidR="00147DF9" w:rsidRDefault="00000000" w:rsidP="00147DF9">
      <w:pPr>
        <w:pStyle w:val="ListParagraph"/>
        <w:spacing w:line="360" w:lineRule="auto"/>
        <w:ind w:firstLine="720"/>
        <w:rPr>
          <w:rFonts w:ascii="Times New Roman" w:hAnsi="Times New Roman" w:cs="Times New Roman"/>
          <w:sz w:val="24"/>
          <w:szCs w:val="24"/>
        </w:rPr>
      </w:pPr>
      <w:r w:rsidRPr="00C84D63">
        <w:rPr>
          <w:rFonts w:ascii="Times New Roman" w:hAnsi="Times New Roman" w:cs="Times New Roman"/>
          <w:sz w:val="24"/>
          <w:szCs w:val="24"/>
        </w:rPr>
        <w:t>The use of GLCM for feature extraction has yielded a rich set of textural properties, including energy, correlation, dissimilarity, homogeneity, and contrast, capturing essential characteristics of bone structures in X-ray images.</w:t>
      </w:r>
      <w:r w:rsidR="005967F6">
        <w:rPr>
          <w:rFonts w:ascii="Times New Roman" w:hAnsi="Times New Roman" w:cs="Times New Roman"/>
          <w:sz w:val="24"/>
          <w:szCs w:val="24"/>
        </w:rPr>
        <w:t xml:space="preserve"> </w:t>
      </w:r>
      <w:r w:rsidRPr="005967F6">
        <w:rPr>
          <w:rFonts w:ascii="Times New Roman" w:hAnsi="Times New Roman" w:cs="Times New Roman"/>
          <w:sz w:val="24"/>
          <w:szCs w:val="24"/>
        </w:rPr>
        <w:t>Multiple Properties, Distances, and Angles: By considering multiple properties, distances (1, 3, 5, 9), and angles (0°, 45°, 90°, 135°, 180°, 225°, 270°), a comprehensive feature set comprising 140 features per image has been generated, enhancing the discriminative power of the classification model.</w:t>
      </w:r>
    </w:p>
    <w:p w14:paraId="63169272" w14:textId="77777777" w:rsidR="00B919EB" w:rsidRDefault="00000000" w:rsidP="00B919EB">
      <w:pPr>
        <w:spacing w:before="152" w:line="276" w:lineRule="auto"/>
        <w:ind w:right="40"/>
        <w:jc w:val="both"/>
        <w:rPr>
          <w:color w:val="000000"/>
        </w:rPr>
      </w:pPr>
      <w:r>
        <w:rPr>
          <w:noProof/>
        </w:rPr>
        <w:drawing>
          <wp:inline distT="0" distB="0" distL="0" distR="0" wp14:anchorId="34F66389" wp14:editId="6B5556CF">
            <wp:extent cx="5149850" cy="820877"/>
            <wp:effectExtent l="304800" t="304800" r="317500" b="322580"/>
            <wp:docPr id="158644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44341" name=""/>
                    <pic:cNvPicPr/>
                  </pic:nvPicPr>
                  <pic:blipFill>
                    <a:blip r:embed="rId21"/>
                    <a:stretch>
                      <a:fillRect/>
                    </a:stretch>
                  </pic:blipFill>
                  <pic:spPr>
                    <a:xfrm>
                      <a:off x="0" y="0"/>
                      <a:ext cx="5383364" cy="85809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3FD0B75" w14:textId="30D8B281" w:rsidR="00B919EB" w:rsidRPr="00943405" w:rsidRDefault="00000000" w:rsidP="00082773">
      <w:pPr>
        <w:spacing w:before="152" w:line="276" w:lineRule="auto"/>
        <w:ind w:right="40" w:firstLine="288"/>
        <w:jc w:val="center"/>
        <w:rPr>
          <w:rFonts w:ascii="Times New Roman" w:hAnsi="Times New Roman" w:cs="Times New Roman"/>
          <w:sz w:val="24"/>
          <w:szCs w:val="24"/>
        </w:rPr>
      </w:pPr>
      <w:r w:rsidRPr="00943405">
        <w:rPr>
          <w:rFonts w:ascii="Times New Roman" w:hAnsi="Times New Roman" w:cs="Times New Roman"/>
          <w:sz w:val="24"/>
          <w:szCs w:val="24"/>
        </w:rPr>
        <w:t xml:space="preserve">Fig. </w:t>
      </w:r>
      <w:r w:rsidR="00943405" w:rsidRPr="00943405">
        <w:rPr>
          <w:rFonts w:ascii="Times New Roman" w:hAnsi="Times New Roman" w:cs="Times New Roman"/>
          <w:i/>
          <w:iCs/>
          <w:sz w:val="24"/>
          <w:szCs w:val="24"/>
        </w:rPr>
        <w:t>6.2.1</w:t>
      </w:r>
      <w:r w:rsidRPr="00943405">
        <w:rPr>
          <w:rFonts w:ascii="Times New Roman" w:hAnsi="Times New Roman" w:cs="Times New Roman"/>
          <w:sz w:val="24"/>
          <w:szCs w:val="24"/>
        </w:rPr>
        <w:t>. GLCM features for 5 random images</w:t>
      </w:r>
    </w:p>
    <w:p w14:paraId="4DAD84DC" w14:textId="77777777" w:rsidR="002430CE" w:rsidRDefault="00000000" w:rsidP="00EE215C">
      <w:pPr>
        <w:pStyle w:val="ListParagraph"/>
        <w:numPr>
          <w:ilvl w:val="1"/>
          <w:numId w:val="22"/>
        </w:numPr>
        <w:spacing w:line="360" w:lineRule="auto"/>
        <w:rPr>
          <w:rFonts w:ascii="Times New Roman" w:hAnsi="Times New Roman" w:cs="Times New Roman"/>
          <w:b/>
          <w:bCs/>
          <w:sz w:val="24"/>
          <w:szCs w:val="24"/>
        </w:rPr>
      </w:pPr>
      <w:r>
        <w:rPr>
          <w:rFonts w:ascii="Times New Roman" w:hAnsi="Times New Roman" w:cs="Times New Roman"/>
          <w:b/>
          <w:bCs/>
          <w:sz w:val="24"/>
          <w:szCs w:val="24"/>
        </w:rPr>
        <w:t>Classification</w:t>
      </w:r>
    </w:p>
    <w:p w14:paraId="14CEC16B" w14:textId="77777777" w:rsidR="002430CE" w:rsidRPr="00731463" w:rsidRDefault="00000000" w:rsidP="00731463">
      <w:pPr>
        <w:spacing w:line="360" w:lineRule="auto"/>
        <w:ind w:firstLine="360"/>
        <w:rPr>
          <w:rFonts w:ascii="Times New Roman" w:hAnsi="Times New Roman" w:cs="Times New Roman"/>
          <w:sz w:val="24"/>
          <w:szCs w:val="24"/>
        </w:rPr>
      </w:pPr>
      <w:r w:rsidRPr="00731463">
        <w:rPr>
          <w:rFonts w:ascii="Times New Roman" w:hAnsi="Times New Roman" w:cs="Times New Roman"/>
          <w:sz w:val="24"/>
          <w:szCs w:val="24"/>
        </w:rPr>
        <w:t xml:space="preserve">Various machine learning algorithms, including Decision Tree, Naïve Bayes, Nearest </w:t>
      </w:r>
      <w:proofErr w:type="spellStart"/>
      <w:r w:rsidRPr="00731463">
        <w:rPr>
          <w:rFonts w:ascii="Times New Roman" w:hAnsi="Times New Roman" w:cs="Times New Roman"/>
          <w:sz w:val="24"/>
          <w:szCs w:val="24"/>
        </w:rPr>
        <w:t>Neighbors</w:t>
      </w:r>
      <w:proofErr w:type="spellEnd"/>
      <w:r w:rsidRPr="00731463">
        <w:rPr>
          <w:rFonts w:ascii="Times New Roman" w:hAnsi="Times New Roman" w:cs="Times New Roman"/>
          <w:sz w:val="24"/>
          <w:szCs w:val="24"/>
        </w:rPr>
        <w:t>, Random Forest, and Support Vector Machine (SVM), were evaluated for fracture detection.</w:t>
      </w:r>
    </w:p>
    <w:p w14:paraId="2D2644A6" w14:textId="77777777" w:rsidR="00275DCD" w:rsidRPr="00FF10A6" w:rsidRDefault="00000000" w:rsidP="00275DCD">
      <w:pPr>
        <w:keepNext/>
        <w:spacing w:before="152" w:line="276" w:lineRule="auto"/>
        <w:ind w:right="40"/>
        <w:jc w:val="center"/>
      </w:pPr>
      <w:r w:rsidRPr="00FF10A6">
        <w:rPr>
          <w:noProof/>
        </w:rPr>
        <w:lastRenderedPageBreak/>
        <w:drawing>
          <wp:inline distT="0" distB="0" distL="0" distR="0" wp14:anchorId="43F02D73" wp14:editId="700C5E21">
            <wp:extent cx="3029585" cy="2578100"/>
            <wp:effectExtent l="0" t="0" r="0" b="0"/>
            <wp:docPr id="191407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7563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45910" cy="2591992"/>
                    </a:xfrm>
                    <a:prstGeom prst="rect">
                      <a:avLst/>
                    </a:prstGeom>
                    <a:noFill/>
                    <a:ln>
                      <a:noFill/>
                    </a:ln>
                  </pic:spPr>
                </pic:pic>
              </a:graphicData>
            </a:graphic>
          </wp:inline>
        </w:drawing>
      </w:r>
    </w:p>
    <w:p w14:paraId="30246C7F" w14:textId="02BA32E9" w:rsidR="00275DCD" w:rsidRDefault="00000000" w:rsidP="00F93F29">
      <w:pPr>
        <w:pStyle w:val="Caption"/>
        <w:rPr>
          <w:b w:val="0"/>
          <w:bCs w:val="0"/>
          <w:sz w:val="24"/>
          <w:szCs w:val="24"/>
        </w:rPr>
      </w:pPr>
      <w:r w:rsidRPr="00082773">
        <w:rPr>
          <w:b w:val="0"/>
          <w:bCs w:val="0"/>
          <w:sz w:val="24"/>
          <w:szCs w:val="24"/>
        </w:rPr>
        <w:t>Fig</w:t>
      </w:r>
      <w:r w:rsidRPr="00943405">
        <w:rPr>
          <w:b w:val="0"/>
          <w:bCs w:val="0"/>
          <w:sz w:val="24"/>
          <w:szCs w:val="24"/>
        </w:rPr>
        <w:t xml:space="preserve">. </w:t>
      </w:r>
      <w:r w:rsidR="00943405" w:rsidRPr="00943405">
        <w:rPr>
          <w:b w:val="0"/>
          <w:bCs w:val="0"/>
          <w:sz w:val="24"/>
          <w:szCs w:val="24"/>
        </w:rPr>
        <w:t>6.3.1</w:t>
      </w:r>
      <w:r w:rsidRPr="00943405">
        <w:rPr>
          <w:b w:val="0"/>
          <w:bCs w:val="0"/>
          <w:sz w:val="24"/>
          <w:szCs w:val="24"/>
        </w:rPr>
        <w:t>.</w:t>
      </w:r>
      <w:r w:rsidRPr="00082773">
        <w:rPr>
          <w:b w:val="0"/>
          <w:bCs w:val="0"/>
          <w:sz w:val="24"/>
          <w:szCs w:val="24"/>
        </w:rPr>
        <w:t xml:space="preserve"> Evaluation of different ML models performances</w:t>
      </w:r>
    </w:p>
    <w:p w14:paraId="006315F6" w14:textId="77777777" w:rsidR="00F93F29" w:rsidRPr="00F93F29" w:rsidRDefault="00F93F29" w:rsidP="00F93F29">
      <w:pPr>
        <w:rPr>
          <w:lang w:val="en-US" w:bidi="ar-SA"/>
        </w:rPr>
      </w:pPr>
    </w:p>
    <w:p w14:paraId="744E3F54" w14:textId="77777777" w:rsidR="00275DCD" w:rsidRPr="00F93F29" w:rsidRDefault="00000000" w:rsidP="00F93F29">
      <w:pPr>
        <w:pStyle w:val="Caption"/>
        <w:rPr>
          <w:b w:val="0"/>
          <w:bCs w:val="0"/>
        </w:rPr>
      </w:pPr>
      <w:r w:rsidRPr="00FF10A6">
        <w:rPr>
          <w:b w:val="0"/>
          <w:bCs w:val="0"/>
        </w:rPr>
        <w:t xml:space="preserve">Table </w:t>
      </w:r>
      <w:r>
        <w:rPr>
          <w:b w:val="0"/>
          <w:bCs w:val="0"/>
        </w:rPr>
        <w:t>1</w:t>
      </w:r>
      <w:r w:rsidRPr="00FF10A6">
        <w:rPr>
          <w:b w:val="0"/>
          <w:bCs w:val="0"/>
        </w:rPr>
        <w:t xml:space="preserve">: </w:t>
      </w:r>
      <w:r w:rsidRPr="00AC63FC">
        <w:rPr>
          <w:b w:val="0"/>
          <w:bCs w:val="0"/>
        </w:rPr>
        <w:t>Accuracy, Precision and Recall</w:t>
      </w:r>
    </w:p>
    <w:tbl>
      <w:tblPr>
        <w:tblStyle w:val="TableGrid"/>
        <w:tblW w:w="0" w:type="auto"/>
        <w:jc w:val="center"/>
        <w:tblLook w:val="04A0" w:firstRow="1" w:lastRow="0" w:firstColumn="1" w:lastColumn="0" w:noHBand="0" w:noVBand="1"/>
      </w:tblPr>
      <w:tblGrid>
        <w:gridCol w:w="1217"/>
        <w:gridCol w:w="1217"/>
        <w:gridCol w:w="1217"/>
        <w:gridCol w:w="1218"/>
      </w:tblGrid>
      <w:tr w:rsidR="00510C19" w14:paraId="7E9455F3" w14:textId="77777777" w:rsidTr="00275DCD">
        <w:trPr>
          <w:jc w:val="center"/>
        </w:trPr>
        <w:tc>
          <w:tcPr>
            <w:tcW w:w="1217" w:type="dxa"/>
          </w:tcPr>
          <w:p w14:paraId="78E065DC"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Model</w:t>
            </w:r>
          </w:p>
        </w:tc>
        <w:tc>
          <w:tcPr>
            <w:tcW w:w="1217" w:type="dxa"/>
          </w:tcPr>
          <w:p w14:paraId="53B0AA2C"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Precision</w:t>
            </w:r>
          </w:p>
        </w:tc>
        <w:tc>
          <w:tcPr>
            <w:tcW w:w="1217" w:type="dxa"/>
          </w:tcPr>
          <w:p w14:paraId="3B7D4090"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Recall</w:t>
            </w:r>
          </w:p>
        </w:tc>
        <w:tc>
          <w:tcPr>
            <w:tcW w:w="1218" w:type="dxa"/>
          </w:tcPr>
          <w:p w14:paraId="4F22A157"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510C19" w14:paraId="71B5000B" w14:textId="77777777" w:rsidTr="00275DCD">
        <w:trPr>
          <w:jc w:val="center"/>
        </w:trPr>
        <w:tc>
          <w:tcPr>
            <w:tcW w:w="1217" w:type="dxa"/>
          </w:tcPr>
          <w:p w14:paraId="1BB2593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217" w:type="dxa"/>
          </w:tcPr>
          <w:p w14:paraId="241487D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c>
          <w:tcPr>
            <w:tcW w:w="1217" w:type="dxa"/>
          </w:tcPr>
          <w:p w14:paraId="42AC112E"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5E1BF5E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0.94</w:t>
            </w:r>
          </w:p>
        </w:tc>
      </w:tr>
      <w:tr w:rsidR="00510C19" w14:paraId="24AC7E89" w14:textId="77777777" w:rsidTr="00275DCD">
        <w:trPr>
          <w:jc w:val="center"/>
        </w:trPr>
        <w:tc>
          <w:tcPr>
            <w:tcW w:w="1217" w:type="dxa"/>
          </w:tcPr>
          <w:p w14:paraId="47CFAC7E"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Random Forest</w:t>
            </w:r>
          </w:p>
        </w:tc>
        <w:tc>
          <w:tcPr>
            <w:tcW w:w="1217" w:type="dxa"/>
          </w:tcPr>
          <w:p w14:paraId="0519396A"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c>
          <w:tcPr>
            <w:tcW w:w="1217" w:type="dxa"/>
          </w:tcPr>
          <w:p w14:paraId="33BC509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0.61</w:t>
            </w:r>
          </w:p>
        </w:tc>
        <w:tc>
          <w:tcPr>
            <w:tcW w:w="1218" w:type="dxa"/>
          </w:tcPr>
          <w:p w14:paraId="5A6D0D85"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0F8DDFC0" w14:textId="77777777" w:rsidTr="00275DCD">
        <w:trPr>
          <w:jc w:val="center"/>
        </w:trPr>
        <w:tc>
          <w:tcPr>
            <w:tcW w:w="1217" w:type="dxa"/>
          </w:tcPr>
          <w:p w14:paraId="087F11B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217" w:type="dxa"/>
          </w:tcPr>
          <w:p w14:paraId="0DD8031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0.87</w:t>
            </w:r>
          </w:p>
        </w:tc>
        <w:tc>
          <w:tcPr>
            <w:tcW w:w="1217" w:type="dxa"/>
          </w:tcPr>
          <w:p w14:paraId="32FC0A49" w14:textId="77777777" w:rsidR="00275DCD"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0.57</w:t>
            </w:r>
          </w:p>
          <w:p w14:paraId="0A236671" w14:textId="77777777" w:rsidR="00275DCD" w:rsidRPr="00FF10A6" w:rsidRDefault="00275DCD" w:rsidP="00275DCD">
            <w:pPr>
              <w:spacing w:before="152" w:line="276" w:lineRule="auto"/>
              <w:ind w:right="40"/>
              <w:jc w:val="center"/>
              <w:rPr>
                <w:rFonts w:ascii="Times New Roman" w:hAnsi="Times New Roman" w:cs="Times New Roman"/>
                <w:color w:val="000000" w:themeColor="text1"/>
                <w:sz w:val="20"/>
                <w:szCs w:val="20"/>
              </w:rPr>
            </w:pPr>
          </w:p>
        </w:tc>
        <w:tc>
          <w:tcPr>
            <w:tcW w:w="1218" w:type="dxa"/>
          </w:tcPr>
          <w:p w14:paraId="0B1DC15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0.76</w:t>
            </w:r>
          </w:p>
        </w:tc>
      </w:tr>
      <w:tr w:rsidR="00510C19" w14:paraId="5D74F7F9" w14:textId="77777777" w:rsidTr="00275DCD">
        <w:trPr>
          <w:jc w:val="center"/>
        </w:trPr>
        <w:tc>
          <w:tcPr>
            <w:tcW w:w="1217" w:type="dxa"/>
          </w:tcPr>
          <w:p w14:paraId="50CD796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Gaussian NB</w:t>
            </w:r>
          </w:p>
        </w:tc>
        <w:tc>
          <w:tcPr>
            <w:tcW w:w="1217" w:type="dxa"/>
          </w:tcPr>
          <w:p w14:paraId="75B653A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0.79</w:t>
            </w:r>
          </w:p>
        </w:tc>
        <w:tc>
          <w:tcPr>
            <w:tcW w:w="1217" w:type="dxa"/>
          </w:tcPr>
          <w:p w14:paraId="6EB4309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11B8111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r>
      <w:tr w:rsidR="00510C19" w14:paraId="6F585FC0" w14:textId="77777777" w:rsidTr="00275DCD">
        <w:trPr>
          <w:jc w:val="center"/>
        </w:trPr>
        <w:tc>
          <w:tcPr>
            <w:tcW w:w="1217" w:type="dxa"/>
          </w:tcPr>
          <w:p w14:paraId="6B59EA0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KNN</w:t>
            </w:r>
          </w:p>
        </w:tc>
        <w:tc>
          <w:tcPr>
            <w:tcW w:w="1217" w:type="dxa"/>
          </w:tcPr>
          <w:p w14:paraId="73737E2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0.83</w:t>
            </w:r>
          </w:p>
        </w:tc>
        <w:tc>
          <w:tcPr>
            <w:tcW w:w="1217" w:type="dxa"/>
          </w:tcPr>
          <w:p w14:paraId="30BAC0B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0.22</w:t>
            </w:r>
          </w:p>
        </w:tc>
        <w:tc>
          <w:tcPr>
            <w:tcW w:w="1218" w:type="dxa"/>
          </w:tcPr>
          <w:p w14:paraId="0780B2CF"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0.62</w:t>
            </w:r>
          </w:p>
        </w:tc>
      </w:tr>
    </w:tbl>
    <w:p w14:paraId="2C5E3D91" w14:textId="77777777" w:rsidR="00082773" w:rsidRDefault="00082773" w:rsidP="00F93F29">
      <w:pPr>
        <w:pStyle w:val="Caption"/>
        <w:jc w:val="left"/>
        <w:rPr>
          <w:b w:val="0"/>
          <w:bCs w:val="0"/>
        </w:rPr>
      </w:pPr>
    </w:p>
    <w:p w14:paraId="366C9E0C" w14:textId="77777777" w:rsidR="00082773" w:rsidRDefault="00082773" w:rsidP="00275DCD">
      <w:pPr>
        <w:pStyle w:val="Caption"/>
        <w:rPr>
          <w:b w:val="0"/>
          <w:bCs w:val="0"/>
        </w:rPr>
      </w:pPr>
    </w:p>
    <w:p w14:paraId="7FF7F8F0" w14:textId="77777777" w:rsidR="00275DCD" w:rsidRPr="00F93F29" w:rsidRDefault="00000000" w:rsidP="00F93F29">
      <w:pPr>
        <w:pStyle w:val="Caption"/>
        <w:rPr>
          <w:b w:val="0"/>
          <w:bCs w:val="0"/>
        </w:rPr>
      </w:pPr>
      <w:r w:rsidRPr="00FF10A6">
        <w:rPr>
          <w:b w:val="0"/>
          <w:bCs w:val="0"/>
        </w:rPr>
        <w:t xml:space="preserve">Table 2: </w:t>
      </w:r>
      <w:r w:rsidRPr="009B3B3F">
        <w:rPr>
          <w:b w:val="0"/>
          <w:bCs w:val="0"/>
        </w:rPr>
        <w:t>Comparing this paper to others</w:t>
      </w:r>
    </w:p>
    <w:tbl>
      <w:tblPr>
        <w:tblStyle w:val="TableGrid"/>
        <w:tblW w:w="4911" w:type="dxa"/>
        <w:jc w:val="center"/>
        <w:tblLook w:val="04A0" w:firstRow="1" w:lastRow="0" w:firstColumn="1" w:lastColumn="0" w:noHBand="0" w:noVBand="1"/>
      </w:tblPr>
      <w:tblGrid>
        <w:gridCol w:w="953"/>
        <w:gridCol w:w="697"/>
        <w:gridCol w:w="2082"/>
        <w:gridCol w:w="1179"/>
      </w:tblGrid>
      <w:tr w:rsidR="00510C19" w14:paraId="1141D978" w14:textId="77777777" w:rsidTr="001D0017">
        <w:trPr>
          <w:trHeight w:val="333"/>
          <w:jc w:val="center"/>
        </w:trPr>
        <w:tc>
          <w:tcPr>
            <w:tcW w:w="953" w:type="dxa"/>
          </w:tcPr>
          <w:p w14:paraId="6716136F"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Citation</w:t>
            </w:r>
          </w:p>
        </w:tc>
        <w:tc>
          <w:tcPr>
            <w:tcW w:w="697" w:type="dxa"/>
          </w:tcPr>
          <w:p w14:paraId="54F47A17"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Year</w:t>
            </w:r>
          </w:p>
        </w:tc>
        <w:tc>
          <w:tcPr>
            <w:tcW w:w="2082" w:type="dxa"/>
          </w:tcPr>
          <w:p w14:paraId="41FCAC5B"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Strategy</w:t>
            </w:r>
          </w:p>
        </w:tc>
        <w:tc>
          <w:tcPr>
            <w:tcW w:w="1179" w:type="dxa"/>
          </w:tcPr>
          <w:p w14:paraId="156CFD65"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510C19" w14:paraId="3E0D3FF9" w14:textId="77777777" w:rsidTr="001D0017">
        <w:trPr>
          <w:trHeight w:val="333"/>
          <w:jc w:val="center"/>
        </w:trPr>
        <w:tc>
          <w:tcPr>
            <w:tcW w:w="953" w:type="dxa"/>
          </w:tcPr>
          <w:p w14:paraId="264098E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[6]</w:t>
            </w:r>
          </w:p>
        </w:tc>
        <w:tc>
          <w:tcPr>
            <w:tcW w:w="697" w:type="dxa"/>
          </w:tcPr>
          <w:p w14:paraId="1736944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2015</w:t>
            </w:r>
          </w:p>
        </w:tc>
        <w:tc>
          <w:tcPr>
            <w:tcW w:w="2082" w:type="dxa"/>
          </w:tcPr>
          <w:p w14:paraId="23E2869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179" w:type="dxa"/>
          </w:tcPr>
          <w:p w14:paraId="4452F85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r>
      <w:tr w:rsidR="00510C19" w14:paraId="57054D5F" w14:textId="77777777" w:rsidTr="001D0017">
        <w:trPr>
          <w:trHeight w:val="333"/>
          <w:jc w:val="center"/>
        </w:trPr>
        <w:tc>
          <w:tcPr>
            <w:tcW w:w="953" w:type="dxa"/>
          </w:tcPr>
          <w:p w14:paraId="1D5C19A9"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[11]</w:t>
            </w:r>
          </w:p>
        </w:tc>
        <w:tc>
          <w:tcPr>
            <w:tcW w:w="697" w:type="dxa"/>
          </w:tcPr>
          <w:p w14:paraId="715138F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082" w:type="dxa"/>
          </w:tcPr>
          <w:p w14:paraId="5402598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79" w:type="dxa"/>
          </w:tcPr>
          <w:p w14:paraId="79308FB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45092863" w14:textId="77777777" w:rsidTr="001D0017">
        <w:trPr>
          <w:trHeight w:val="333"/>
          <w:jc w:val="center"/>
        </w:trPr>
        <w:tc>
          <w:tcPr>
            <w:tcW w:w="953" w:type="dxa"/>
          </w:tcPr>
          <w:p w14:paraId="017607D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[14]</w:t>
            </w:r>
          </w:p>
        </w:tc>
        <w:tc>
          <w:tcPr>
            <w:tcW w:w="697" w:type="dxa"/>
          </w:tcPr>
          <w:p w14:paraId="28184E4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082" w:type="dxa"/>
          </w:tcPr>
          <w:p w14:paraId="4780AF79"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79" w:type="dxa"/>
          </w:tcPr>
          <w:p w14:paraId="2ED88F96"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0.84</w:t>
            </w:r>
          </w:p>
        </w:tc>
      </w:tr>
      <w:tr w:rsidR="00510C19" w14:paraId="5B217A56" w14:textId="77777777" w:rsidTr="001D0017">
        <w:trPr>
          <w:trHeight w:val="333"/>
          <w:jc w:val="center"/>
        </w:trPr>
        <w:tc>
          <w:tcPr>
            <w:tcW w:w="953" w:type="dxa"/>
          </w:tcPr>
          <w:p w14:paraId="0B5F2EF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[16]</w:t>
            </w:r>
          </w:p>
        </w:tc>
        <w:tc>
          <w:tcPr>
            <w:tcW w:w="697" w:type="dxa"/>
          </w:tcPr>
          <w:p w14:paraId="5D997AC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082" w:type="dxa"/>
          </w:tcPr>
          <w:p w14:paraId="6407A48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 with SFCM</w:t>
            </w:r>
          </w:p>
        </w:tc>
        <w:tc>
          <w:tcPr>
            <w:tcW w:w="1179" w:type="dxa"/>
          </w:tcPr>
          <w:p w14:paraId="143F4AB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5BC8A43D" w14:textId="77777777" w:rsidTr="001D0017">
        <w:trPr>
          <w:trHeight w:val="333"/>
          <w:jc w:val="center"/>
        </w:trPr>
        <w:tc>
          <w:tcPr>
            <w:tcW w:w="953" w:type="dxa"/>
          </w:tcPr>
          <w:p w14:paraId="2E5F0FC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[18]</w:t>
            </w:r>
          </w:p>
        </w:tc>
        <w:tc>
          <w:tcPr>
            <w:tcW w:w="697" w:type="dxa"/>
          </w:tcPr>
          <w:p w14:paraId="0FEC492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082" w:type="dxa"/>
          </w:tcPr>
          <w:p w14:paraId="76BE9E6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 with CLACHE</w:t>
            </w:r>
          </w:p>
        </w:tc>
        <w:tc>
          <w:tcPr>
            <w:tcW w:w="1179" w:type="dxa"/>
          </w:tcPr>
          <w:p w14:paraId="09CEC0D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0.80</w:t>
            </w:r>
          </w:p>
        </w:tc>
      </w:tr>
      <w:tr w:rsidR="00510C19" w14:paraId="71449D1D" w14:textId="77777777" w:rsidTr="001D0017">
        <w:trPr>
          <w:trHeight w:val="333"/>
          <w:jc w:val="center"/>
        </w:trPr>
        <w:tc>
          <w:tcPr>
            <w:tcW w:w="953" w:type="dxa"/>
          </w:tcPr>
          <w:p w14:paraId="3B51917A"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[19]</w:t>
            </w:r>
          </w:p>
        </w:tc>
        <w:tc>
          <w:tcPr>
            <w:tcW w:w="697" w:type="dxa"/>
          </w:tcPr>
          <w:p w14:paraId="4346BC9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082" w:type="dxa"/>
          </w:tcPr>
          <w:p w14:paraId="0BBD49A5"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w:t>
            </w:r>
          </w:p>
        </w:tc>
        <w:tc>
          <w:tcPr>
            <w:tcW w:w="1179" w:type="dxa"/>
          </w:tcPr>
          <w:p w14:paraId="77BEE42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0.92</w:t>
            </w:r>
          </w:p>
        </w:tc>
      </w:tr>
      <w:tr w:rsidR="00510C19" w14:paraId="5032C171" w14:textId="77777777" w:rsidTr="001D0017">
        <w:trPr>
          <w:trHeight w:val="47"/>
          <w:jc w:val="center"/>
        </w:trPr>
        <w:tc>
          <w:tcPr>
            <w:tcW w:w="953" w:type="dxa"/>
          </w:tcPr>
          <w:p w14:paraId="704C4AA8"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w:t>
            </w:r>
          </w:p>
        </w:tc>
        <w:tc>
          <w:tcPr>
            <w:tcW w:w="697" w:type="dxa"/>
          </w:tcPr>
          <w:p w14:paraId="39D9093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082" w:type="dxa"/>
          </w:tcPr>
          <w:p w14:paraId="56444CE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Back propagation Neural Network</w:t>
            </w:r>
          </w:p>
        </w:tc>
        <w:tc>
          <w:tcPr>
            <w:tcW w:w="1179" w:type="dxa"/>
          </w:tcPr>
          <w:p w14:paraId="1546979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0.91</w:t>
            </w:r>
          </w:p>
        </w:tc>
      </w:tr>
      <w:tr w:rsidR="00510C19" w14:paraId="324BD642" w14:textId="77777777" w:rsidTr="001D0017">
        <w:trPr>
          <w:trHeight w:val="303"/>
          <w:jc w:val="center"/>
        </w:trPr>
        <w:tc>
          <w:tcPr>
            <w:tcW w:w="953" w:type="dxa"/>
          </w:tcPr>
          <w:p w14:paraId="4633E55E"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Current</w:t>
            </w:r>
          </w:p>
        </w:tc>
        <w:tc>
          <w:tcPr>
            <w:tcW w:w="697" w:type="dxa"/>
          </w:tcPr>
          <w:p w14:paraId="4FF30E68"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2024</w:t>
            </w:r>
          </w:p>
        </w:tc>
        <w:tc>
          <w:tcPr>
            <w:tcW w:w="2082" w:type="dxa"/>
          </w:tcPr>
          <w:p w14:paraId="3A7C7BA8"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SVM</w:t>
            </w:r>
          </w:p>
        </w:tc>
        <w:tc>
          <w:tcPr>
            <w:tcW w:w="1179" w:type="dxa"/>
          </w:tcPr>
          <w:p w14:paraId="54A0A7A2"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0.94</w:t>
            </w:r>
          </w:p>
        </w:tc>
      </w:tr>
    </w:tbl>
    <w:p w14:paraId="6EA630E1" w14:textId="77777777" w:rsidR="001D0017" w:rsidRPr="00731463" w:rsidRDefault="001D0017" w:rsidP="001D0017">
      <w:pPr>
        <w:spacing w:line="360" w:lineRule="auto"/>
        <w:ind w:firstLine="360"/>
        <w:rPr>
          <w:rFonts w:ascii="Times New Roman" w:hAnsi="Times New Roman" w:cs="Times New Roman"/>
          <w:b/>
          <w:bCs/>
          <w:sz w:val="24"/>
          <w:szCs w:val="24"/>
        </w:rPr>
      </w:pPr>
      <w:r w:rsidRPr="00731463">
        <w:rPr>
          <w:rFonts w:ascii="Times New Roman" w:hAnsi="Times New Roman" w:cs="Times New Roman"/>
          <w:sz w:val="24"/>
          <w:szCs w:val="24"/>
        </w:rPr>
        <w:lastRenderedPageBreak/>
        <w:t xml:space="preserve">The performance of these algorithms was assessed in terms of precision, recall, and accuracy, with SVM emerging as the top-performing algorithm with an accuracy of 94%, outperforming other methods such as Decision Tree (76%) and Nearest </w:t>
      </w:r>
      <w:proofErr w:type="spellStart"/>
      <w:r w:rsidRPr="00731463">
        <w:rPr>
          <w:rFonts w:ascii="Times New Roman" w:hAnsi="Times New Roman" w:cs="Times New Roman"/>
          <w:sz w:val="24"/>
          <w:szCs w:val="24"/>
        </w:rPr>
        <w:t>Neighbors</w:t>
      </w:r>
      <w:proofErr w:type="spellEnd"/>
      <w:r w:rsidRPr="00731463">
        <w:rPr>
          <w:rFonts w:ascii="Times New Roman" w:hAnsi="Times New Roman" w:cs="Times New Roman"/>
          <w:sz w:val="24"/>
          <w:szCs w:val="24"/>
        </w:rPr>
        <w:t xml:space="preserve"> (62%).</w:t>
      </w:r>
    </w:p>
    <w:p w14:paraId="78AE180D" w14:textId="77777777" w:rsidR="001D0017" w:rsidRPr="00082773" w:rsidRDefault="001D0017" w:rsidP="001D0017">
      <w:pPr>
        <w:spacing w:line="360" w:lineRule="auto"/>
        <w:ind w:firstLine="720"/>
        <w:rPr>
          <w:rFonts w:ascii="Times New Roman" w:hAnsi="Times New Roman" w:cs="Times New Roman"/>
          <w:sz w:val="24"/>
          <w:szCs w:val="24"/>
        </w:rPr>
      </w:pPr>
      <w:r w:rsidRPr="00134496">
        <w:rPr>
          <w:rFonts w:ascii="Times New Roman" w:hAnsi="Times New Roman" w:cs="Times New Roman"/>
          <w:sz w:val="24"/>
          <w:szCs w:val="24"/>
        </w:rPr>
        <w:t>The accuracy achieved by the proposed system is compared against benchmark models and existing studies, demonstrating its competitive performance and effectiveness in fracture detection.</w:t>
      </w:r>
      <w:r>
        <w:rPr>
          <w:rFonts w:ascii="Times New Roman" w:hAnsi="Times New Roman" w:cs="Times New Roman"/>
          <w:sz w:val="24"/>
          <w:szCs w:val="24"/>
        </w:rPr>
        <w:t xml:space="preserve"> </w:t>
      </w:r>
      <w:r w:rsidRPr="00134496">
        <w:rPr>
          <w:rFonts w:ascii="Times New Roman" w:hAnsi="Times New Roman" w:cs="Times New Roman"/>
          <w:sz w:val="24"/>
          <w:szCs w:val="24"/>
        </w:rPr>
        <w:t>Figure 5 showcases the system's effectiveness compared to other studies, affirming its potential utility and contribution to the field of medical image analysis.</w:t>
      </w:r>
    </w:p>
    <w:p w14:paraId="226764BD" w14:textId="77777777" w:rsidR="004A50F8" w:rsidRPr="004A50F8" w:rsidRDefault="004A50F8" w:rsidP="004A50F8">
      <w:pPr>
        <w:pStyle w:val="ListParagraph"/>
        <w:spacing w:line="360" w:lineRule="auto"/>
        <w:ind w:left="360"/>
        <w:rPr>
          <w:rFonts w:ascii="Times New Roman" w:hAnsi="Times New Roman" w:cs="Times New Roman"/>
          <w:b/>
          <w:bCs/>
          <w:sz w:val="24"/>
          <w:szCs w:val="24"/>
        </w:rPr>
      </w:pPr>
    </w:p>
    <w:p w14:paraId="73907A6D" w14:textId="77777777" w:rsidR="004A50F8" w:rsidRPr="004A50F8" w:rsidRDefault="00000000" w:rsidP="00EE215C">
      <w:pPr>
        <w:pStyle w:val="ListParagraph"/>
        <w:numPr>
          <w:ilvl w:val="1"/>
          <w:numId w:val="22"/>
        </w:numPr>
        <w:spacing w:line="360" w:lineRule="auto"/>
        <w:rPr>
          <w:rFonts w:ascii="Times New Roman" w:hAnsi="Times New Roman" w:cs="Times New Roman"/>
          <w:b/>
          <w:bCs/>
          <w:sz w:val="24"/>
          <w:szCs w:val="24"/>
        </w:rPr>
      </w:pPr>
      <w:r w:rsidRPr="003F0295">
        <w:rPr>
          <w:rFonts w:ascii="Times New Roman" w:hAnsi="Times New Roman" w:cs="Times New Roman"/>
          <w:b/>
          <w:bCs/>
          <w:sz w:val="24"/>
          <w:szCs w:val="24"/>
        </w:rPr>
        <w:t>User Interface</w:t>
      </w:r>
    </w:p>
    <w:p w14:paraId="08B5AAA7" w14:textId="77777777" w:rsidR="008C3442" w:rsidRPr="008C3442" w:rsidRDefault="00000000" w:rsidP="002775F0">
      <w:pPr>
        <w:spacing w:line="360" w:lineRule="auto"/>
        <w:ind w:firstLine="360"/>
        <w:jc w:val="both"/>
        <w:rPr>
          <w:rFonts w:ascii="Times New Roman" w:hAnsi="Times New Roman" w:cs="Times New Roman"/>
          <w:sz w:val="24"/>
          <w:szCs w:val="24"/>
        </w:rPr>
      </w:pPr>
      <w:r w:rsidRPr="008C3442">
        <w:rPr>
          <w:rFonts w:ascii="Times New Roman" w:hAnsi="Times New Roman" w:cs="Times New Roman"/>
          <w:sz w:val="24"/>
          <w:szCs w:val="24"/>
        </w:rPr>
        <w:t>In our project, the user interface (UI) is crafted with simplicity and functionality in mind, ensuring a smooth and intuitive experience for users interacting with the medical image classification system.</w:t>
      </w:r>
    </w:p>
    <w:p w14:paraId="3C60704E" w14:textId="77777777" w:rsidR="008C3442" w:rsidRPr="008C3442" w:rsidRDefault="00000000" w:rsidP="002775F0">
      <w:pPr>
        <w:spacing w:line="360" w:lineRule="auto"/>
        <w:ind w:firstLine="360"/>
        <w:jc w:val="both"/>
        <w:rPr>
          <w:rFonts w:ascii="Times New Roman" w:hAnsi="Times New Roman" w:cs="Times New Roman"/>
          <w:sz w:val="24"/>
          <w:szCs w:val="24"/>
        </w:rPr>
      </w:pPr>
      <w:r w:rsidRPr="008C3442">
        <w:rPr>
          <w:rFonts w:ascii="Times New Roman" w:hAnsi="Times New Roman" w:cs="Times New Roman"/>
          <w:sz w:val="24"/>
          <w:szCs w:val="24"/>
        </w:rPr>
        <w:t>The UI features a straightforward design, guiding users through the process of uploading an X-ray image for fracture detection which shown in Fig. 20. Users begin by clicking on the "New Predictions" button as shown in Fig. 19, initiating the prediction process. They then upload the X-ray image like in Fig. 20 and click "Detect" to trigger the classification task. The UI presents the prediction results clearly, indicating whether the X-ray is fractured or not like in Fig. 21 &amp; 22.</w:t>
      </w:r>
    </w:p>
    <w:p w14:paraId="5AC13D8C" w14:textId="77777777" w:rsidR="008C3442" w:rsidRPr="008C3442" w:rsidRDefault="008C3442" w:rsidP="002775F0">
      <w:pPr>
        <w:spacing w:line="360" w:lineRule="auto"/>
        <w:jc w:val="center"/>
        <w:rPr>
          <w:rFonts w:ascii="Times New Roman" w:hAnsi="Times New Roman" w:cs="Times New Roman"/>
          <w:sz w:val="24"/>
          <w:szCs w:val="24"/>
        </w:rPr>
      </w:pPr>
    </w:p>
    <w:p w14:paraId="4262FC33"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25841186" wp14:editId="56A10D22">
            <wp:extent cx="2772244" cy="1393371"/>
            <wp:effectExtent l="0" t="0" r="9525" b="0"/>
            <wp:docPr id="116444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6452" name=""/>
                    <pic:cNvPicPr/>
                  </pic:nvPicPr>
                  <pic:blipFill>
                    <a:blip r:embed="rId23"/>
                    <a:stretch>
                      <a:fillRect/>
                    </a:stretch>
                  </pic:blipFill>
                  <pic:spPr>
                    <a:xfrm>
                      <a:off x="0" y="0"/>
                      <a:ext cx="2779821" cy="1397179"/>
                    </a:xfrm>
                    <a:prstGeom prst="rect">
                      <a:avLst/>
                    </a:prstGeom>
                  </pic:spPr>
                </pic:pic>
              </a:graphicData>
            </a:graphic>
          </wp:inline>
        </w:drawing>
      </w:r>
    </w:p>
    <w:p w14:paraId="6A721049" w14:textId="7FA4098D" w:rsidR="008C3442" w:rsidRPr="008C3442" w:rsidRDefault="00000000" w:rsidP="002775F0">
      <w:pPr>
        <w:pStyle w:val="Caption"/>
        <w:spacing w:line="360" w:lineRule="auto"/>
        <w:rPr>
          <w:b w:val="0"/>
          <w:bCs w:val="0"/>
          <w:sz w:val="24"/>
          <w:szCs w:val="24"/>
        </w:rPr>
      </w:pPr>
      <w:r w:rsidRPr="00943405">
        <w:rPr>
          <w:b w:val="0"/>
          <w:bCs w:val="0"/>
          <w:sz w:val="24"/>
          <w:szCs w:val="24"/>
        </w:rPr>
        <w:t xml:space="preserve">Fig. </w:t>
      </w:r>
      <w:r w:rsidR="00943405" w:rsidRPr="00943405">
        <w:rPr>
          <w:b w:val="0"/>
          <w:bCs w:val="0"/>
          <w:sz w:val="24"/>
          <w:szCs w:val="24"/>
        </w:rPr>
        <w:t>6.4.1</w:t>
      </w:r>
      <w:r w:rsidRPr="00943405">
        <w:rPr>
          <w:b w:val="0"/>
          <w:bCs w:val="0"/>
          <w:sz w:val="24"/>
          <w:szCs w:val="24"/>
        </w:rPr>
        <w:t>.</w:t>
      </w:r>
      <w:r w:rsidRPr="008C3442">
        <w:rPr>
          <w:b w:val="0"/>
          <w:bCs w:val="0"/>
          <w:sz w:val="24"/>
          <w:szCs w:val="24"/>
        </w:rPr>
        <w:t xml:space="preserve"> Home Page</w:t>
      </w:r>
    </w:p>
    <w:p w14:paraId="34E79F9B" w14:textId="77777777" w:rsidR="008C3442" w:rsidRPr="008C3442" w:rsidRDefault="008C3442" w:rsidP="002775F0">
      <w:pPr>
        <w:spacing w:line="360" w:lineRule="auto"/>
        <w:jc w:val="center"/>
        <w:rPr>
          <w:rFonts w:ascii="Times New Roman" w:hAnsi="Times New Roman" w:cs="Times New Roman"/>
          <w:sz w:val="24"/>
          <w:szCs w:val="24"/>
        </w:rPr>
      </w:pPr>
    </w:p>
    <w:p w14:paraId="34E2C40B"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lastRenderedPageBreak/>
        <w:drawing>
          <wp:inline distT="0" distB="0" distL="0" distR="0" wp14:anchorId="7B81A7D1" wp14:editId="380FEE4B">
            <wp:extent cx="2749517" cy="1491343"/>
            <wp:effectExtent l="0" t="0" r="0" b="0"/>
            <wp:docPr id="7158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9760" name=""/>
                    <pic:cNvPicPr/>
                  </pic:nvPicPr>
                  <pic:blipFill>
                    <a:blip r:embed="rId24"/>
                    <a:stretch>
                      <a:fillRect/>
                    </a:stretch>
                  </pic:blipFill>
                  <pic:spPr>
                    <a:xfrm>
                      <a:off x="0" y="0"/>
                      <a:ext cx="2758797" cy="1496376"/>
                    </a:xfrm>
                    <a:prstGeom prst="rect">
                      <a:avLst/>
                    </a:prstGeom>
                  </pic:spPr>
                </pic:pic>
              </a:graphicData>
            </a:graphic>
          </wp:inline>
        </w:drawing>
      </w:r>
    </w:p>
    <w:p w14:paraId="7A879F74" w14:textId="77777777" w:rsidR="008C3442" w:rsidRPr="008C3442" w:rsidRDefault="008C3442" w:rsidP="002775F0">
      <w:pPr>
        <w:spacing w:line="360" w:lineRule="auto"/>
        <w:jc w:val="center"/>
        <w:rPr>
          <w:rFonts w:ascii="Times New Roman" w:hAnsi="Times New Roman" w:cs="Times New Roman"/>
          <w:sz w:val="24"/>
          <w:szCs w:val="24"/>
        </w:rPr>
      </w:pPr>
    </w:p>
    <w:p w14:paraId="3FFD0D97" w14:textId="7547D966"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6.4.2</w:t>
      </w:r>
      <w:r w:rsidRPr="00943405">
        <w:rPr>
          <w:b w:val="0"/>
          <w:bCs w:val="0"/>
          <w:sz w:val="24"/>
          <w:szCs w:val="24"/>
        </w:rPr>
        <w:t>.</w:t>
      </w:r>
      <w:r w:rsidRPr="008C3442">
        <w:rPr>
          <w:b w:val="0"/>
          <w:bCs w:val="0"/>
          <w:sz w:val="24"/>
          <w:szCs w:val="24"/>
        </w:rPr>
        <w:t xml:space="preserve"> X-ray upload</w:t>
      </w:r>
    </w:p>
    <w:p w14:paraId="69FF3BC9" w14:textId="77777777" w:rsidR="008C3442" w:rsidRPr="008C3442" w:rsidRDefault="008C3442" w:rsidP="002775F0">
      <w:pPr>
        <w:spacing w:line="360" w:lineRule="auto"/>
        <w:jc w:val="center"/>
        <w:rPr>
          <w:rFonts w:ascii="Times New Roman" w:hAnsi="Times New Roman" w:cs="Times New Roman"/>
          <w:sz w:val="24"/>
          <w:szCs w:val="24"/>
        </w:rPr>
      </w:pPr>
    </w:p>
    <w:p w14:paraId="7FA5775D"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56358657" wp14:editId="5E6FA24D">
            <wp:extent cx="2742116" cy="1872343"/>
            <wp:effectExtent l="0" t="0" r="1270" b="0"/>
            <wp:docPr id="4723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5992" name=""/>
                    <pic:cNvPicPr/>
                  </pic:nvPicPr>
                  <pic:blipFill>
                    <a:blip r:embed="rId25"/>
                    <a:stretch>
                      <a:fillRect/>
                    </a:stretch>
                  </pic:blipFill>
                  <pic:spPr>
                    <a:xfrm>
                      <a:off x="0" y="0"/>
                      <a:ext cx="2765578" cy="1888363"/>
                    </a:xfrm>
                    <a:prstGeom prst="rect">
                      <a:avLst/>
                    </a:prstGeom>
                  </pic:spPr>
                </pic:pic>
              </a:graphicData>
            </a:graphic>
          </wp:inline>
        </w:drawing>
      </w:r>
    </w:p>
    <w:p w14:paraId="09E139D4" w14:textId="77777777" w:rsidR="008C3442" w:rsidRPr="008C3442" w:rsidRDefault="008C3442" w:rsidP="002775F0">
      <w:pPr>
        <w:spacing w:line="360" w:lineRule="auto"/>
        <w:jc w:val="center"/>
        <w:rPr>
          <w:rFonts w:ascii="Times New Roman" w:hAnsi="Times New Roman" w:cs="Times New Roman"/>
          <w:sz w:val="24"/>
          <w:szCs w:val="24"/>
        </w:rPr>
      </w:pPr>
    </w:p>
    <w:p w14:paraId="2074240D" w14:textId="5DA135F0"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6.4.3</w:t>
      </w:r>
      <w:r w:rsidRPr="00943405">
        <w:rPr>
          <w:b w:val="0"/>
          <w:bCs w:val="0"/>
          <w:sz w:val="24"/>
          <w:szCs w:val="24"/>
        </w:rPr>
        <w:t>.</w:t>
      </w:r>
      <w:r w:rsidRPr="008C3442">
        <w:rPr>
          <w:b w:val="0"/>
          <w:bCs w:val="0"/>
          <w:sz w:val="24"/>
          <w:szCs w:val="24"/>
        </w:rPr>
        <w:t xml:space="preserve"> Classification result if bone is not fractured</w:t>
      </w:r>
    </w:p>
    <w:p w14:paraId="2297DCBE" w14:textId="77777777" w:rsidR="008C3442" w:rsidRPr="008C3442" w:rsidRDefault="008C3442" w:rsidP="002775F0">
      <w:pPr>
        <w:spacing w:line="360" w:lineRule="auto"/>
        <w:jc w:val="center"/>
        <w:rPr>
          <w:rFonts w:ascii="Times New Roman" w:hAnsi="Times New Roman" w:cs="Times New Roman"/>
          <w:sz w:val="24"/>
          <w:szCs w:val="24"/>
        </w:rPr>
      </w:pPr>
    </w:p>
    <w:p w14:paraId="36FC2C95"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7BB256FC" wp14:editId="03BFFAC9">
            <wp:extent cx="2824177" cy="1937657"/>
            <wp:effectExtent l="0" t="0" r="0" b="5715"/>
            <wp:docPr id="22643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522" name=""/>
                    <pic:cNvPicPr/>
                  </pic:nvPicPr>
                  <pic:blipFill>
                    <a:blip r:embed="rId26"/>
                    <a:stretch>
                      <a:fillRect/>
                    </a:stretch>
                  </pic:blipFill>
                  <pic:spPr>
                    <a:xfrm>
                      <a:off x="0" y="0"/>
                      <a:ext cx="2849467" cy="1955008"/>
                    </a:xfrm>
                    <a:prstGeom prst="rect">
                      <a:avLst/>
                    </a:prstGeom>
                  </pic:spPr>
                </pic:pic>
              </a:graphicData>
            </a:graphic>
          </wp:inline>
        </w:drawing>
      </w:r>
    </w:p>
    <w:p w14:paraId="03471584" w14:textId="77777777" w:rsidR="008C3442" w:rsidRPr="008C3442" w:rsidRDefault="008C3442" w:rsidP="002775F0">
      <w:pPr>
        <w:spacing w:before="152" w:line="360" w:lineRule="auto"/>
        <w:ind w:right="40"/>
        <w:jc w:val="center"/>
        <w:rPr>
          <w:rFonts w:ascii="Times New Roman" w:hAnsi="Times New Roman" w:cs="Times New Roman"/>
          <w:sz w:val="24"/>
          <w:szCs w:val="24"/>
        </w:rPr>
      </w:pPr>
    </w:p>
    <w:p w14:paraId="59112412" w14:textId="594EF92D"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6.4.4</w:t>
      </w:r>
      <w:r w:rsidRPr="00943405">
        <w:rPr>
          <w:b w:val="0"/>
          <w:bCs w:val="0"/>
          <w:sz w:val="24"/>
          <w:szCs w:val="24"/>
        </w:rPr>
        <w:t>.</w:t>
      </w:r>
      <w:r w:rsidRPr="008C3442">
        <w:rPr>
          <w:b w:val="0"/>
          <w:bCs w:val="0"/>
          <w:i/>
          <w:iCs/>
          <w:sz w:val="24"/>
          <w:szCs w:val="24"/>
        </w:rPr>
        <w:t xml:space="preserve"> </w:t>
      </w:r>
      <w:r w:rsidRPr="008C3442">
        <w:rPr>
          <w:b w:val="0"/>
          <w:bCs w:val="0"/>
          <w:sz w:val="24"/>
          <w:szCs w:val="24"/>
        </w:rPr>
        <w:t>Classification result if bone is fractured</w:t>
      </w:r>
    </w:p>
    <w:p w14:paraId="01A1AC73" w14:textId="77777777" w:rsidR="008C3442" w:rsidRPr="008C3442" w:rsidRDefault="008C3442" w:rsidP="008C3442">
      <w:pPr>
        <w:pStyle w:val="ListParagraph"/>
        <w:spacing w:line="360" w:lineRule="auto"/>
        <w:ind w:left="360"/>
        <w:rPr>
          <w:rFonts w:ascii="Times New Roman" w:hAnsi="Times New Roman" w:cs="Times New Roman"/>
          <w:b/>
          <w:bCs/>
          <w:sz w:val="24"/>
          <w:szCs w:val="24"/>
        </w:rPr>
      </w:pPr>
    </w:p>
    <w:p w14:paraId="72FB8163" w14:textId="111F09BE" w:rsidR="001D0017" w:rsidRDefault="00000000" w:rsidP="00795F97">
      <w:pPr>
        <w:spacing w:line="360" w:lineRule="auto"/>
        <w:ind w:firstLine="720"/>
        <w:rPr>
          <w:rFonts w:ascii="Times New Roman" w:hAnsi="Times New Roman" w:cs="Times New Roman"/>
          <w:sz w:val="24"/>
          <w:szCs w:val="24"/>
        </w:rPr>
      </w:pPr>
      <w:r w:rsidRPr="00134496">
        <w:rPr>
          <w:rFonts w:ascii="Times New Roman" w:hAnsi="Times New Roman" w:cs="Times New Roman"/>
          <w:sz w:val="24"/>
          <w:szCs w:val="24"/>
        </w:rPr>
        <w:lastRenderedPageBreak/>
        <w:t>Overall, the results highlight the robustness and efficacy of the bone fracture detection system in accurately identifying fractures in lower leg bones from X-ray images. The combination of advanced preprocessing techniques, feature extraction methods, and machine learning algorithms has culminated in a system capable of achieving high accuracy and performance, with implications for enhancing clinical decision-making and patient care in healthcare settings.</w:t>
      </w:r>
    </w:p>
    <w:p w14:paraId="4AB4C9DA" w14:textId="77777777" w:rsidR="001D0017" w:rsidRDefault="001D0017" w:rsidP="00BA7B46">
      <w:pPr>
        <w:spacing w:line="360" w:lineRule="auto"/>
        <w:ind w:firstLine="720"/>
        <w:jc w:val="both"/>
        <w:rPr>
          <w:rFonts w:ascii="Times New Roman" w:hAnsi="Times New Roman" w:cs="Times New Roman"/>
          <w:sz w:val="24"/>
          <w:szCs w:val="24"/>
        </w:rPr>
      </w:pPr>
    </w:p>
    <w:p w14:paraId="522DFE24" w14:textId="77777777" w:rsidR="001D0017" w:rsidRDefault="001D0017" w:rsidP="00BA7B46">
      <w:pPr>
        <w:spacing w:line="360" w:lineRule="auto"/>
        <w:ind w:firstLine="720"/>
        <w:jc w:val="both"/>
        <w:rPr>
          <w:rFonts w:ascii="Times New Roman" w:hAnsi="Times New Roman" w:cs="Times New Roman"/>
          <w:sz w:val="24"/>
          <w:szCs w:val="24"/>
        </w:rPr>
      </w:pPr>
    </w:p>
    <w:p w14:paraId="243C4ACF" w14:textId="77777777" w:rsidR="001D0017" w:rsidRDefault="001D0017" w:rsidP="00BA7B46">
      <w:pPr>
        <w:spacing w:line="360" w:lineRule="auto"/>
        <w:ind w:firstLine="720"/>
        <w:jc w:val="both"/>
        <w:rPr>
          <w:rFonts w:ascii="Times New Roman" w:hAnsi="Times New Roman" w:cs="Times New Roman"/>
          <w:sz w:val="24"/>
          <w:szCs w:val="24"/>
        </w:rPr>
      </w:pPr>
    </w:p>
    <w:p w14:paraId="282798C8" w14:textId="77777777" w:rsidR="001D0017" w:rsidRDefault="001D0017" w:rsidP="00BA7B46">
      <w:pPr>
        <w:spacing w:line="360" w:lineRule="auto"/>
        <w:ind w:firstLine="720"/>
        <w:jc w:val="both"/>
        <w:rPr>
          <w:rFonts w:ascii="Times New Roman" w:hAnsi="Times New Roman" w:cs="Times New Roman"/>
          <w:sz w:val="24"/>
          <w:szCs w:val="24"/>
        </w:rPr>
      </w:pPr>
    </w:p>
    <w:p w14:paraId="7D5F705E" w14:textId="77777777" w:rsidR="001D0017" w:rsidRDefault="001D0017" w:rsidP="00BA7B46">
      <w:pPr>
        <w:spacing w:line="360" w:lineRule="auto"/>
        <w:ind w:firstLine="720"/>
        <w:jc w:val="both"/>
        <w:rPr>
          <w:rFonts w:ascii="Times New Roman" w:hAnsi="Times New Roman" w:cs="Times New Roman"/>
          <w:sz w:val="24"/>
          <w:szCs w:val="24"/>
        </w:rPr>
      </w:pPr>
    </w:p>
    <w:p w14:paraId="6F38D7FD" w14:textId="77777777" w:rsidR="001D0017" w:rsidRDefault="001D0017" w:rsidP="00BA7B46">
      <w:pPr>
        <w:spacing w:line="360" w:lineRule="auto"/>
        <w:ind w:firstLine="720"/>
        <w:jc w:val="both"/>
        <w:rPr>
          <w:rFonts w:ascii="Times New Roman" w:hAnsi="Times New Roman" w:cs="Times New Roman"/>
          <w:sz w:val="24"/>
          <w:szCs w:val="24"/>
        </w:rPr>
      </w:pPr>
    </w:p>
    <w:p w14:paraId="3C4F3663" w14:textId="77777777" w:rsidR="001D0017" w:rsidRDefault="001D0017" w:rsidP="00BA7B46">
      <w:pPr>
        <w:spacing w:line="360" w:lineRule="auto"/>
        <w:ind w:firstLine="720"/>
        <w:jc w:val="both"/>
        <w:rPr>
          <w:rFonts w:ascii="Times New Roman" w:hAnsi="Times New Roman" w:cs="Times New Roman"/>
          <w:sz w:val="24"/>
          <w:szCs w:val="24"/>
        </w:rPr>
      </w:pPr>
    </w:p>
    <w:p w14:paraId="2E243671" w14:textId="77777777" w:rsidR="001D0017" w:rsidRDefault="001D0017" w:rsidP="00BA7B46">
      <w:pPr>
        <w:spacing w:line="360" w:lineRule="auto"/>
        <w:ind w:firstLine="720"/>
        <w:jc w:val="both"/>
        <w:rPr>
          <w:rFonts w:ascii="Times New Roman" w:hAnsi="Times New Roman" w:cs="Times New Roman"/>
          <w:sz w:val="24"/>
          <w:szCs w:val="24"/>
        </w:rPr>
      </w:pPr>
    </w:p>
    <w:p w14:paraId="1F705C59" w14:textId="77777777" w:rsidR="001D0017" w:rsidRDefault="001D0017" w:rsidP="00BA7B46">
      <w:pPr>
        <w:spacing w:line="360" w:lineRule="auto"/>
        <w:ind w:firstLine="720"/>
        <w:jc w:val="both"/>
        <w:rPr>
          <w:rFonts w:ascii="Times New Roman" w:hAnsi="Times New Roman" w:cs="Times New Roman"/>
          <w:sz w:val="24"/>
          <w:szCs w:val="24"/>
        </w:rPr>
      </w:pPr>
    </w:p>
    <w:p w14:paraId="1CC72213" w14:textId="77777777" w:rsidR="001D0017" w:rsidRDefault="001D0017" w:rsidP="00BA7B46">
      <w:pPr>
        <w:spacing w:line="360" w:lineRule="auto"/>
        <w:ind w:firstLine="720"/>
        <w:jc w:val="both"/>
        <w:rPr>
          <w:rFonts w:ascii="Times New Roman" w:hAnsi="Times New Roman" w:cs="Times New Roman"/>
          <w:sz w:val="24"/>
          <w:szCs w:val="24"/>
        </w:rPr>
      </w:pPr>
    </w:p>
    <w:p w14:paraId="3AB794FF" w14:textId="77777777" w:rsidR="001D0017" w:rsidRDefault="001D0017" w:rsidP="00BA7B46">
      <w:pPr>
        <w:spacing w:line="360" w:lineRule="auto"/>
        <w:ind w:firstLine="720"/>
        <w:jc w:val="both"/>
        <w:rPr>
          <w:rFonts w:ascii="Times New Roman" w:hAnsi="Times New Roman" w:cs="Times New Roman"/>
          <w:sz w:val="24"/>
          <w:szCs w:val="24"/>
        </w:rPr>
      </w:pPr>
    </w:p>
    <w:p w14:paraId="1C42C2B9" w14:textId="77777777" w:rsidR="001D0017" w:rsidRDefault="001D0017" w:rsidP="00BA7B46">
      <w:pPr>
        <w:spacing w:line="360" w:lineRule="auto"/>
        <w:ind w:firstLine="720"/>
        <w:jc w:val="both"/>
        <w:rPr>
          <w:rFonts w:ascii="Times New Roman" w:hAnsi="Times New Roman" w:cs="Times New Roman"/>
          <w:sz w:val="24"/>
          <w:szCs w:val="24"/>
        </w:rPr>
      </w:pPr>
    </w:p>
    <w:p w14:paraId="335CB866" w14:textId="77777777" w:rsidR="001D0017" w:rsidRDefault="001D0017" w:rsidP="00BA7B46">
      <w:pPr>
        <w:spacing w:line="360" w:lineRule="auto"/>
        <w:ind w:firstLine="720"/>
        <w:jc w:val="both"/>
        <w:rPr>
          <w:rFonts w:ascii="Times New Roman" w:hAnsi="Times New Roman" w:cs="Times New Roman"/>
          <w:sz w:val="24"/>
          <w:szCs w:val="24"/>
        </w:rPr>
      </w:pPr>
    </w:p>
    <w:p w14:paraId="2F630886" w14:textId="77777777" w:rsidR="001D0017" w:rsidRDefault="001D0017" w:rsidP="00BA7B46">
      <w:pPr>
        <w:spacing w:line="360" w:lineRule="auto"/>
        <w:ind w:firstLine="720"/>
        <w:jc w:val="both"/>
        <w:rPr>
          <w:rFonts w:ascii="Times New Roman" w:hAnsi="Times New Roman" w:cs="Times New Roman"/>
          <w:sz w:val="24"/>
          <w:szCs w:val="24"/>
        </w:rPr>
      </w:pPr>
    </w:p>
    <w:p w14:paraId="1F266B41" w14:textId="77777777" w:rsidR="001D0017" w:rsidRDefault="001D0017" w:rsidP="00BA7B46">
      <w:pPr>
        <w:spacing w:line="360" w:lineRule="auto"/>
        <w:ind w:firstLine="720"/>
        <w:jc w:val="both"/>
        <w:rPr>
          <w:rFonts w:ascii="Times New Roman" w:hAnsi="Times New Roman" w:cs="Times New Roman"/>
          <w:sz w:val="24"/>
          <w:szCs w:val="24"/>
        </w:rPr>
      </w:pPr>
    </w:p>
    <w:p w14:paraId="7184AD3A" w14:textId="77777777" w:rsidR="001D0017" w:rsidRDefault="001D0017" w:rsidP="00BA7B46">
      <w:pPr>
        <w:spacing w:line="360" w:lineRule="auto"/>
        <w:ind w:firstLine="720"/>
        <w:jc w:val="both"/>
        <w:rPr>
          <w:rFonts w:ascii="Times New Roman" w:hAnsi="Times New Roman" w:cs="Times New Roman"/>
          <w:sz w:val="24"/>
          <w:szCs w:val="24"/>
        </w:rPr>
      </w:pPr>
    </w:p>
    <w:p w14:paraId="50C4C0F4" w14:textId="77777777" w:rsidR="001D0017" w:rsidRDefault="001D0017" w:rsidP="00BA7B46">
      <w:pPr>
        <w:spacing w:line="360" w:lineRule="auto"/>
        <w:ind w:firstLine="720"/>
        <w:jc w:val="both"/>
        <w:rPr>
          <w:rFonts w:ascii="Times New Roman" w:hAnsi="Times New Roman" w:cs="Times New Roman"/>
          <w:sz w:val="24"/>
          <w:szCs w:val="24"/>
        </w:rPr>
      </w:pPr>
    </w:p>
    <w:p w14:paraId="3F9ED01F" w14:textId="77777777" w:rsidR="001D0017" w:rsidRDefault="001D0017" w:rsidP="00BA7B46">
      <w:pPr>
        <w:spacing w:line="360" w:lineRule="auto"/>
        <w:ind w:firstLine="720"/>
        <w:jc w:val="both"/>
        <w:rPr>
          <w:rFonts w:ascii="Times New Roman" w:hAnsi="Times New Roman" w:cs="Times New Roman"/>
          <w:sz w:val="24"/>
          <w:szCs w:val="24"/>
        </w:rPr>
      </w:pPr>
    </w:p>
    <w:p w14:paraId="6B9E5497" w14:textId="77777777" w:rsidR="001D0017" w:rsidRDefault="001D0017" w:rsidP="00BA7B46">
      <w:pPr>
        <w:spacing w:line="360" w:lineRule="auto"/>
        <w:ind w:firstLine="720"/>
        <w:jc w:val="both"/>
        <w:rPr>
          <w:rFonts w:ascii="Times New Roman" w:hAnsi="Times New Roman" w:cs="Times New Roman"/>
          <w:sz w:val="24"/>
          <w:szCs w:val="24"/>
        </w:rPr>
      </w:pPr>
    </w:p>
    <w:p w14:paraId="2AB8DCA8" w14:textId="77777777" w:rsidR="001D0017" w:rsidRPr="008B3D90" w:rsidRDefault="001D0017" w:rsidP="00795F97">
      <w:pPr>
        <w:spacing w:line="360" w:lineRule="auto"/>
        <w:jc w:val="both"/>
        <w:rPr>
          <w:rFonts w:ascii="Times New Roman" w:hAnsi="Times New Roman" w:cs="Times New Roman"/>
          <w:sz w:val="24"/>
          <w:szCs w:val="24"/>
        </w:rPr>
      </w:pPr>
    </w:p>
    <w:p w14:paraId="27DBE5FA" w14:textId="77777777" w:rsidR="00623F71" w:rsidRPr="00EE215C" w:rsidRDefault="00000000" w:rsidP="00EE215C">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CONCLUSION</w:t>
      </w:r>
    </w:p>
    <w:p w14:paraId="3A1274EC"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The primary objective of this research was to develop a program aiding doctors in swiftly and accurately determining whether a patient's wrist bone is fractured or not. This study presents a machine learning-based approach for automating the detection and classification of bone fractures using X-ray images.</w:t>
      </w:r>
    </w:p>
    <w:p w14:paraId="711C580D"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Both fractured and intact human bones, along with their corresponding X-ray images, were utilized in the experiment. With the increasing prevalence of bone fractures globally, the ability to detect even minor fractures holds significant value in medical practice. Thus, the proposed technique offers the capability to distinguish fractured bones from intact ones.</w:t>
      </w:r>
    </w:p>
    <w:p w14:paraId="676ACE27"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The Canny edge detector effectively identifies bone edges, while the Gray-Level Co-occurrence Matrix (GLCM) is utilized for extracting multiple features from X-ray images to be classified by machine learning algorithms. The system integrates a suite of image processing methods and machine learning algorithms tailored for detecting lower leg bone fractures.</w:t>
      </w:r>
    </w:p>
    <w:p w14:paraId="07738982"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 xml:space="preserve">Throughout the study, various machine learning methods including Naïve Bayes, Decision Tree, Nearest </w:t>
      </w:r>
      <w:r w:rsidR="0023467F" w:rsidRPr="00134496">
        <w:rPr>
          <w:rFonts w:ascii="Times New Roman" w:hAnsi="Times New Roman" w:cs="Times New Roman"/>
          <w:color w:val="000000" w:themeColor="text1"/>
          <w:sz w:val="24"/>
          <w:szCs w:val="24"/>
        </w:rPr>
        <w:t>Neighbours</w:t>
      </w:r>
      <w:r w:rsidRPr="00134496">
        <w:rPr>
          <w:rFonts w:ascii="Times New Roman" w:hAnsi="Times New Roman" w:cs="Times New Roman"/>
          <w:color w:val="000000" w:themeColor="text1"/>
          <w:sz w:val="24"/>
          <w:szCs w:val="24"/>
        </w:rPr>
        <w:t>, Random Forest, and Support Vector Machine (SVM) demonstrated accuracies ranging from 0.66 to 0.94. Notably, SVM exhibited statistically significant improvements over the baseline, indicating its efficacy in fracture detection and classification.</w:t>
      </w:r>
    </w:p>
    <w:p w14:paraId="766F03CF" w14:textId="77777777" w:rsidR="008B3D90" w:rsidRDefault="00000000" w:rsidP="007811EF">
      <w:pPr>
        <w:spacing w:before="152" w:line="276" w:lineRule="auto"/>
        <w:ind w:right="40" w:firstLine="720"/>
        <w:jc w:val="both"/>
        <w:rPr>
          <w:rFonts w:ascii="Times New Roman" w:hAnsi="Times New Roman" w:cs="Times New Roman"/>
          <w:color w:val="000000" w:themeColor="text1"/>
        </w:rPr>
      </w:pPr>
      <w:r w:rsidRPr="00134496">
        <w:rPr>
          <w:rFonts w:ascii="Times New Roman" w:hAnsi="Times New Roman" w:cs="Times New Roman"/>
          <w:color w:val="000000" w:themeColor="text1"/>
          <w:sz w:val="24"/>
          <w:szCs w:val="24"/>
        </w:rPr>
        <w:t>In conclusion, the developed system represents a promising approach to enhance the efficiency and accuracy of diagnosing wrist bone fractures, ultimately contributing to improved patient care and outcomes in medical practice</w:t>
      </w:r>
      <w:r w:rsidRPr="00134496">
        <w:rPr>
          <w:rFonts w:ascii="Times New Roman" w:hAnsi="Times New Roman" w:cs="Times New Roman"/>
          <w:color w:val="000000" w:themeColor="text1"/>
        </w:rPr>
        <w:t>.</w:t>
      </w:r>
    </w:p>
    <w:p w14:paraId="420699A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5F12C210"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74989850"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446FC712"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7A3D0A2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278CBAF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00BA5E4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4FCF3F5E"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1E93026A"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DF7A16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5ADDA85A"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211793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7E156AE" w14:textId="244A34BA" w:rsidR="00511E1D" w:rsidRDefault="00511E1D" w:rsidP="00511E1D">
      <w:pPr>
        <w:spacing w:before="152" w:line="276" w:lineRule="auto"/>
        <w:ind w:right="40" w:firstLine="720"/>
        <w:jc w:val="both"/>
        <w:rPr>
          <w:rFonts w:ascii="Times New Roman" w:hAnsi="Times New Roman" w:cs="Times New Roman"/>
          <w:color w:val="000000" w:themeColor="text1"/>
        </w:rPr>
      </w:pPr>
    </w:p>
    <w:p w14:paraId="13783FB0" w14:textId="77777777" w:rsidR="00511E1D" w:rsidRPr="007811EF" w:rsidRDefault="00511E1D" w:rsidP="00511E1D">
      <w:pPr>
        <w:spacing w:before="152" w:line="276" w:lineRule="auto"/>
        <w:ind w:right="40" w:firstLine="720"/>
        <w:jc w:val="both"/>
        <w:rPr>
          <w:rFonts w:ascii="Times New Roman" w:hAnsi="Times New Roman" w:cs="Times New Roman"/>
          <w:color w:val="000000" w:themeColor="text1"/>
        </w:rPr>
      </w:pPr>
    </w:p>
    <w:p w14:paraId="26ABE5CF" w14:textId="77777777" w:rsidR="00795F97" w:rsidRPr="00EE215C" w:rsidRDefault="00795F97" w:rsidP="00795F97">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FUTURE SCOPE</w:t>
      </w:r>
    </w:p>
    <w:p w14:paraId="2B9BF909"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While the current research has laid a solid foundation for automated detection and classification of wrist bone fractures using machine learning techniques, there are several avenues for future exploration and enhancement. One potential area for further investigation is the expansion of the system's capabilities to detect fractures in other anatomical regions beyond the lower leg bones. Extending the algorithm's applicability to different bone structures would significantly broaden its utility in clinical settings, allowing for more comprehensive fracture diagnosis across various body parts.</w:t>
      </w:r>
    </w:p>
    <w:p w14:paraId="19ADA903"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Furthermore, incorporating deep learning architectures, such as convolutional neural networks (CNNs), could offer improvements in fracture detection accuracy and robustness. CNNs have demonstrated remarkable performance in image classification tasks, and their integration into the proposed system could potentially enhance its ability to accurately identify fractures from X-ray images with greater precision and efficiency.</w:t>
      </w:r>
    </w:p>
    <w:p w14:paraId="36398A4B"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Moreover, the development of a user-friendly interface for clinicians to interact with the system would streamline its integration into routine medical practice. Designing intuitive interfaces that provide real-time feedback and interpretation of X-ray images could facilitate quicker decision-making by healthcare professionals, ultimately leading to expedited diagnosis and treatment planning for patients with suspected fractures.</w:t>
      </w:r>
    </w:p>
    <w:p w14:paraId="587B2D8C"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Additionally, ongoing research efforts could focus on leveraging advanced imaging modalities, such as computed tomography (CT) and magnetic resonance imaging (MRI), in conjunction with X-ray imaging for more comprehensive fracture assessment. By integrating multi-modal imaging techniques, the system could potentially enhance its diagnostic accuracy by leveraging complementary information from different imaging modalities.</w:t>
      </w:r>
    </w:p>
    <w:p w14:paraId="088F2695"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Furthermore, collaboration with orthopaedic specialists and radiologists could provide valuable insights for refining the system's algorithms and validation procedures. Incorporating expert knowledge and clinical feedback would ensure that the developed system aligns closely with the needs and standards of medical practice, ultimately enhancing its clinical utility and adoption.</w:t>
      </w:r>
    </w:p>
    <w:p w14:paraId="76C7E9FB" w14:textId="77777777" w:rsidR="00795F97"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conclusion, the future scope of this research encompasses a wide range of opportunities for advancing the automated detection and classification of bone fractures using machine learning techniques. By addressing these avenues for further exploration and </w:t>
      </w:r>
      <w:r w:rsidRPr="00134496">
        <w:rPr>
          <w:rFonts w:ascii="Times New Roman" w:hAnsi="Times New Roman" w:cs="Times New Roman"/>
          <w:sz w:val="24"/>
          <w:szCs w:val="24"/>
        </w:rPr>
        <w:lastRenderedPageBreak/>
        <w:t>enhancement, the developed system has the potential to significantly impact clinical practice by improving the efficiency, accuracy, and accessibility of fracture diagnosis, ultimately leading to better patient care and outcomes.</w:t>
      </w:r>
    </w:p>
    <w:p w14:paraId="27133383" w14:textId="77777777" w:rsidR="00795F97" w:rsidRDefault="00795F97" w:rsidP="00511E1D">
      <w:pPr>
        <w:spacing w:line="360" w:lineRule="auto"/>
        <w:jc w:val="center"/>
        <w:rPr>
          <w:rFonts w:ascii="Times New Roman" w:hAnsi="Times New Roman" w:cs="Times New Roman"/>
          <w:b/>
          <w:bCs/>
          <w:sz w:val="28"/>
        </w:rPr>
      </w:pPr>
    </w:p>
    <w:p w14:paraId="1385D983" w14:textId="77777777" w:rsidR="00795F97" w:rsidRDefault="00795F97" w:rsidP="00511E1D">
      <w:pPr>
        <w:spacing w:line="360" w:lineRule="auto"/>
        <w:jc w:val="center"/>
        <w:rPr>
          <w:rFonts w:ascii="Times New Roman" w:hAnsi="Times New Roman" w:cs="Times New Roman"/>
          <w:b/>
          <w:bCs/>
          <w:sz w:val="28"/>
        </w:rPr>
      </w:pPr>
    </w:p>
    <w:p w14:paraId="4FCC936F" w14:textId="77777777" w:rsidR="00795F97" w:rsidRDefault="00795F97" w:rsidP="00511E1D">
      <w:pPr>
        <w:spacing w:line="360" w:lineRule="auto"/>
        <w:jc w:val="center"/>
        <w:rPr>
          <w:rFonts w:ascii="Times New Roman" w:hAnsi="Times New Roman" w:cs="Times New Roman"/>
          <w:b/>
          <w:bCs/>
          <w:sz w:val="28"/>
        </w:rPr>
      </w:pPr>
    </w:p>
    <w:p w14:paraId="307A6966" w14:textId="77777777" w:rsidR="00795F97" w:rsidRDefault="00795F97" w:rsidP="00511E1D">
      <w:pPr>
        <w:spacing w:line="360" w:lineRule="auto"/>
        <w:jc w:val="center"/>
        <w:rPr>
          <w:rFonts w:ascii="Times New Roman" w:hAnsi="Times New Roman" w:cs="Times New Roman"/>
          <w:b/>
          <w:bCs/>
          <w:sz w:val="28"/>
        </w:rPr>
      </w:pPr>
    </w:p>
    <w:p w14:paraId="670C79C2" w14:textId="77777777" w:rsidR="00795F97" w:rsidRDefault="00795F97" w:rsidP="00511E1D">
      <w:pPr>
        <w:spacing w:line="360" w:lineRule="auto"/>
        <w:jc w:val="center"/>
        <w:rPr>
          <w:rFonts w:ascii="Times New Roman" w:hAnsi="Times New Roman" w:cs="Times New Roman"/>
          <w:b/>
          <w:bCs/>
          <w:sz w:val="28"/>
        </w:rPr>
      </w:pPr>
    </w:p>
    <w:p w14:paraId="1C7DB86C" w14:textId="77777777" w:rsidR="00795F97" w:rsidRDefault="00795F97" w:rsidP="00511E1D">
      <w:pPr>
        <w:spacing w:line="360" w:lineRule="auto"/>
        <w:jc w:val="center"/>
        <w:rPr>
          <w:rFonts w:ascii="Times New Roman" w:hAnsi="Times New Roman" w:cs="Times New Roman"/>
          <w:b/>
          <w:bCs/>
          <w:sz w:val="28"/>
        </w:rPr>
      </w:pPr>
    </w:p>
    <w:p w14:paraId="3632A49E" w14:textId="77777777" w:rsidR="00795F97" w:rsidRDefault="00795F97" w:rsidP="00511E1D">
      <w:pPr>
        <w:spacing w:line="360" w:lineRule="auto"/>
        <w:jc w:val="center"/>
        <w:rPr>
          <w:rFonts w:ascii="Times New Roman" w:hAnsi="Times New Roman" w:cs="Times New Roman"/>
          <w:b/>
          <w:bCs/>
          <w:sz w:val="28"/>
        </w:rPr>
      </w:pPr>
    </w:p>
    <w:p w14:paraId="2E759944" w14:textId="77777777" w:rsidR="00795F97" w:rsidRDefault="00795F97" w:rsidP="00511E1D">
      <w:pPr>
        <w:spacing w:line="360" w:lineRule="auto"/>
        <w:jc w:val="center"/>
        <w:rPr>
          <w:rFonts w:ascii="Times New Roman" w:hAnsi="Times New Roman" w:cs="Times New Roman"/>
          <w:b/>
          <w:bCs/>
          <w:sz w:val="28"/>
        </w:rPr>
      </w:pPr>
    </w:p>
    <w:p w14:paraId="510CEBC1" w14:textId="77777777" w:rsidR="00795F97" w:rsidRDefault="00795F97" w:rsidP="00511E1D">
      <w:pPr>
        <w:spacing w:line="360" w:lineRule="auto"/>
        <w:jc w:val="center"/>
        <w:rPr>
          <w:rFonts w:ascii="Times New Roman" w:hAnsi="Times New Roman" w:cs="Times New Roman"/>
          <w:b/>
          <w:bCs/>
          <w:sz w:val="28"/>
        </w:rPr>
      </w:pPr>
    </w:p>
    <w:p w14:paraId="2F0E6D01" w14:textId="77777777" w:rsidR="00795F97" w:rsidRDefault="00795F97" w:rsidP="00511E1D">
      <w:pPr>
        <w:spacing w:line="360" w:lineRule="auto"/>
        <w:jc w:val="center"/>
        <w:rPr>
          <w:rFonts w:ascii="Times New Roman" w:hAnsi="Times New Roman" w:cs="Times New Roman"/>
          <w:b/>
          <w:bCs/>
          <w:sz w:val="28"/>
        </w:rPr>
      </w:pPr>
    </w:p>
    <w:p w14:paraId="4455E2B5" w14:textId="77777777" w:rsidR="00795F97" w:rsidRDefault="00795F97" w:rsidP="00511E1D">
      <w:pPr>
        <w:spacing w:line="360" w:lineRule="auto"/>
        <w:jc w:val="center"/>
        <w:rPr>
          <w:rFonts w:ascii="Times New Roman" w:hAnsi="Times New Roman" w:cs="Times New Roman"/>
          <w:b/>
          <w:bCs/>
          <w:sz w:val="28"/>
        </w:rPr>
      </w:pPr>
    </w:p>
    <w:p w14:paraId="13CDCC91" w14:textId="77777777" w:rsidR="00795F97" w:rsidRDefault="00795F97" w:rsidP="00511E1D">
      <w:pPr>
        <w:spacing w:line="360" w:lineRule="auto"/>
        <w:jc w:val="center"/>
        <w:rPr>
          <w:rFonts w:ascii="Times New Roman" w:hAnsi="Times New Roman" w:cs="Times New Roman"/>
          <w:b/>
          <w:bCs/>
          <w:sz w:val="28"/>
        </w:rPr>
      </w:pPr>
    </w:p>
    <w:p w14:paraId="4610A9B3" w14:textId="77777777" w:rsidR="00795F97" w:rsidRDefault="00795F97" w:rsidP="00511E1D">
      <w:pPr>
        <w:spacing w:line="360" w:lineRule="auto"/>
        <w:jc w:val="center"/>
        <w:rPr>
          <w:rFonts w:ascii="Times New Roman" w:hAnsi="Times New Roman" w:cs="Times New Roman"/>
          <w:b/>
          <w:bCs/>
          <w:sz w:val="28"/>
        </w:rPr>
      </w:pPr>
    </w:p>
    <w:p w14:paraId="40D71BE4" w14:textId="77777777" w:rsidR="00795F97" w:rsidRDefault="00795F97" w:rsidP="00511E1D">
      <w:pPr>
        <w:spacing w:line="360" w:lineRule="auto"/>
        <w:jc w:val="center"/>
        <w:rPr>
          <w:rFonts w:ascii="Times New Roman" w:hAnsi="Times New Roman" w:cs="Times New Roman"/>
          <w:b/>
          <w:bCs/>
          <w:sz w:val="28"/>
        </w:rPr>
      </w:pPr>
    </w:p>
    <w:p w14:paraId="54F07E69" w14:textId="77777777" w:rsidR="00795F97" w:rsidRDefault="00795F97" w:rsidP="00511E1D">
      <w:pPr>
        <w:spacing w:line="360" w:lineRule="auto"/>
        <w:jc w:val="center"/>
        <w:rPr>
          <w:rFonts w:ascii="Times New Roman" w:hAnsi="Times New Roman" w:cs="Times New Roman"/>
          <w:b/>
          <w:bCs/>
          <w:sz w:val="28"/>
        </w:rPr>
      </w:pPr>
    </w:p>
    <w:p w14:paraId="72F8DF4D" w14:textId="77777777" w:rsidR="00795F97" w:rsidRDefault="00795F97" w:rsidP="00511E1D">
      <w:pPr>
        <w:spacing w:line="360" w:lineRule="auto"/>
        <w:jc w:val="center"/>
        <w:rPr>
          <w:rFonts w:ascii="Times New Roman" w:hAnsi="Times New Roman" w:cs="Times New Roman"/>
          <w:b/>
          <w:bCs/>
          <w:sz w:val="28"/>
        </w:rPr>
      </w:pPr>
    </w:p>
    <w:p w14:paraId="79F9CF4D" w14:textId="77777777" w:rsidR="00795F97" w:rsidRDefault="00795F97" w:rsidP="00511E1D">
      <w:pPr>
        <w:spacing w:line="360" w:lineRule="auto"/>
        <w:jc w:val="center"/>
        <w:rPr>
          <w:rFonts w:ascii="Times New Roman" w:hAnsi="Times New Roman" w:cs="Times New Roman"/>
          <w:b/>
          <w:bCs/>
          <w:sz w:val="28"/>
        </w:rPr>
      </w:pPr>
    </w:p>
    <w:p w14:paraId="379085CA" w14:textId="77777777" w:rsidR="00795F97" w:rsidRDefault="00795F97" w:rsidP="00511E1D">
      <w:pPr>
        <w:spacing w:line="360" w:lineRule="auto"/>
        <w:jc w:val="center"/>
        <w:rPr>
          <w:rFonts w:ascii="Times New Roman" w:hAnsi="Times New Roman" w:cs="Times New Roman"/>
          <w:b/>
          <w:bCs/>
          <w:sz w:val="28"/>
        </w:rPr>
      </w:pPr>
    </w:p>
    <w:p w14:paraId="6AA4B32D" w14:textId="77777777" w:rsidR="00795F97" w:rsidRDefault="00795F97" w:rsidP="00511E1D">
      <w:pPr>
        <w:spacing w:line="360" w:lineRule="auto"/>
        <w:jc w:val="center"/>
        <w:rPr>
          <w:rFonts w:ascii="Times New Roman" w:hAnsi="Times New Roman" w:cs="Times New Roman"/>
          <w:b/>
          <w:bCs/>
          <w:sz w:val="28"/>
        </w:rPr>
      </w:pPr>
    </w:p>
    <w:p w14:paraId="3B75F7E2" w14:textId="77777777" w:rsidR="00795F97" w:rsidRDefault="00795F97" w:rsidP="00511E1D">
      <w:pPr>
        <w:spacing w:line="360" w:lineRule="auto"/>
        <w:jc w:val="center"/>
        <w:rPr>
          <w:rFonts w:ascii="Times New Roman" w:hAnsi="Times New Roman" w:cs="Times New Roman"/>
          <w:b/>
          <w:bCs/>
          <w:sz w:val="28"/>
        </w:rPr>
      </w:pPr>
    </w:p>
    <w:p w14:paraId="595CD89B" w14:textId="6EC56DD3" w:rsidR="00511E1D" w:rsidRPr="00511E1D" w:rsidRDefault="00511E1D" w:rsidP="00511E1D">
      <w:pPr>
        <w:spacing w:line="360" w:lineRule="auto"/>
        <w:jc w:val="center"/>
        <w:rPr>
          <w:rFonts w:ascii="Times New Roman" w:hAnsi="Times New Roman" w:cs="Times New Roman"/>
          <w:b/>
          <w:bCs/>
          <w:sz w:val="28"/>
        </w:rPr>
      </w:pPr>
      <w:r w:rsidRPr="00511E1D">
        <w:rPr>
          <w:rFonts w:ascii="Times New Roman" w:hAnsi="Times New Roman" w:cs="Times New Roman"/>
          <w:b/>
          <w:bCs/>
          <w:sz w:val="28"/>
        </w:rPr>
        <w:lastRenderedPageBreak/>
        <w:t>9.REFERENCES</w:t>
      </w:r>
    </w:p>
    <w:p w14:paraId="59EE9031"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[1]F. Majeed, S. Adnan W. Abbas &amp; M. Javid,” Lower Leg Bone Fracture Detection and Classification Using Faster RCNN for X-Rays Images”, IEEE (2020).</w:t>
      </w:r>
    </w:p>
    <w:p w14:paraId="301E987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[2]A. Al-Ghaithi &amp; S. Al </w:t>
      </w:r>
      <w:proofErr w:type="spellStart"/>
      <w:r w:rsidRPr="00511E1D">
        <w:rPr>
          <w:rFonts w:ascii="Times New Roman" w:hAnsi="Times New Roman" w:cs="Times New Roman"/>
          <w:sz w:val="24"/>
          <w:szCs w:val="24"/>
        </w:rPr>
        <w:t>Maskari</w:t>
      </w:r>
      <w:proofErr w:type="spellEnd"/>
      <w:r w:rsidRPr="00511E1D">
        <w:rPr>
          <w:rFonts w:ascii="Times New Roman" w:hAnsi="Times New Roman" w:cs="Times New Roman"/>
          <w:sz w:val="24"/>
          <w:szCs w:val="24"/>
        </w:rPr>
        <w:t>,” Artificial intelligence application in bone fracture detection”, Journal of Musculoskeletal Surgery and Research (2021).</w:t>
      </w:r>
    </w:p>
    <w:p w14:paraId="20CCFAC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[3]C. McCollough, J. </w:t>
      </w:r>
      <w:proofErr w:type="spellStart"/>
      <w:r w:rsidRPr="00511E1D">
        <w:rPr>
          <w:rFonts w:ascii="Times New Roman" w:hAnsi="Times New Roman" w:cs="Times New Roman"/>
          <w:sz w:val="24"/>
          <w:szCs w:val="24"/>
        </w:rPr>
        <w:t>Bushberg</w:t>
      </w:r>
      <w:proofErr w:type="spellEnd"/>
      <w:r w:rsidRPr="00511E1D">
        <w:rPr>
          <w:rFonts w:ascii="Times New Roman" w:hAnsi="Times New Roman" w:cs="Times New Roman"/>
          <w:sz w:val="24"/>
          <w:szCs w:val="24"/>
        </w:rPr>
        <w:t>, G. Fletcher &amp; L. Eckel, "Answers to common questions about the use and safety of CT scans", Elsevier(2015).</w:t>
      </w:r>
    </w:p>
    <w:p w14:paraId="72BE934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[4]P. Cephas &amp; H. Hepzibah, "A robust approach for detection of the type of fracture from X-ray images", International Journal of Advanced Research in Computer and Communication Engineering (2015).</w:t>
      </w:r>
    </w:p>
    <w:p w14:paraId="142571A6"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[5]Sami H. Ismael, Shahab W. Kareem &amp; Firas H. </w:t>
      </w:r>
      <w:proofErr w:type="spellStart"/>
      <w:r w:rsidRPr="00511E1D">
        <w:rPr>
          <w:rFonts w:ascii="Times New Roman" w:hAnsi="Times New Roman" w:cs="Times New Roman"/>
          <w:sz w:val="24"/>
          <w:szCs w:val="24"/>
        </w:rPr>
        <w:t>Almukhta</w:t>
      </w:r>
      <w:proofErr w:type="spellEnd"/>
      <w:r w:rsidRPr="00511E1D">
        <w:rPr>
          <w:rFonts w:ascii="Times New Roman" w:hAnsi="Times New Roman" w:cs="Times New Roman"/>
          <w:sz w:val="24"/>
          <w:szCs w:val="24"/>
        </w:rPr>
        <w:t>, "Medical Image Classification Using Different Machine Learning Algorithms", AL-</w:t>
      </w:r>
      <w:proofErr w:type="spellStart"/>
      <w:r w:rsidRPr="00511E1D">
        <w:rPr>
          <w:rFonts w:ascii="Times New Roman" w:hAnsi="Times New Roman" w:cs="Times New Roman"/>
          <w:sz w:val="24"/>
          <w:szCs w:val="24"/>
        </w:rPr>
        <w:t>Rafidain</w:t>
      </w:r>
      <w:proofErr w:type="spellEnd"/>
      <w:r w:rsidRPr="00511E1D">
        <w:rPr>
          <w:rFonts w:ascii="Times New Roman" w:hAnsi="Times New Roman" w:cs="Times New Roman"/>
          <w:sz w:val="24"/>
          <w:szCs w:val="24"/>
        </w:rPr>
        <w:t xml:space="preserve"> Journal of Computer Sciences and Mathematics (2020).</w:t>
      </w:r>
    </w:p>
    <w:p w14:paraId="7B85B934"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[6]S. College, E. Mysuru &amp; R. Raman, "Detection of bone fracture using image processing methods", International Journal of Computer Applications (2015).</w:t>
      </w:r>
    </w:p>
    <w:p w14:paraId="541F002B"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[7]S.W. Kareem, "An evaluation of algorithms for classifying Leukocytes images", IEEE(2021).</w:t>
      </w:r>
    </w:p>
    <w:p w14:paraId="44564A43"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[8]B. Czerniak, "Dorfman and Czerniak’s Bone </w:t>
      </w:r>
      <w:proofErr w:type="spellStart"/>
      <w:r w:rsidRPr="00511E1D">
        <w:rPr>
          <w:rFonts w:ascii="Times New Roman" w:hAnsi="Times New Roman" w:cs="Times New Roman"/>
          <w:sz w:val="24"/>
          <w:szCs w:val="24"/>
        </w:rPr>
        <w:t>Tumors</w:t>
      </w:r>
      <w:proofErr w:type="spellEnd"/>
      <w:r w:rsidRPr="00511E1D">
        <w:rPr>
          <w:rFonts w:ascii="Times New Roman" w:hAnsi="Times New Roman" w:cs="Times New Roman"/>
          <w:sz w:val="24"/>
          <w:szCs w:val="24"/>
        </w:rPr>
        <w:t xml:space="preserve"> E-Book", Elsevier(2015).</w:t>
      </w:r>
    </w:p>
    <w:p w14:paraId="3D6BC19C"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[9]Shahab Wahhab, </w:t>
      </w:r>
      <w:proofErr w:type="spellStart"/>
      <w:r w:rsidRPr="00511E1D">
        <w:rPr>
          <w:rFonts w:ascii="Times New Roman" w:hAnsi="Times New Roman" w:cs="Times New Roman"/>
          <w:sz w:val="24"/>
          <w:szCs w:val="24"/>
        </w:rPr>
        <w:t>Kareemab</w:t>
      </w:r>
      <w:proofErr w:type="spellEnd"/>
      <w:r w:rsidRPr="00511E1D">
        <w:rPr>
          <w:rFonts w:ascii="Times New Roman" w:hAnsi="Times New Roman" w:cs="Times New Roman"/>
          <w:sz w:val="24"/>
          <w:szCs w:val="24"/>
        </w:rPr>
        <w:t xml:space="preserve"> </w:t>
      </w:r>
      <w:proofErr w:type="spellStart"/>
      <w:r w:rsidRPr="00511E1D">
        <w:rPr>
          <w:rFonts w:ascii="Times New Roman" w:hAnsi="Times New Roman" w:cs="Times New Roman"/>
          <w:sz w:val="24"/>
          <w:szCs w:val="24"/>
        </w:rPr>
        <w:t>Roojwan</w:t>
      </w:r>
      <w:proofErr w:type="spellEnd"/>
      <w:r w:rsidRPr="00511E1D">
        <w:rPr>
          <w:rFonts w:ascii="Times New Roman" w:hAnsi="Times New Roman" w:cs="Times New Roman"/>
          <w:sz w:val="24"/>
          <w:szCs w:val="24"/>
        </w:rPr>
        <w:t xml:space="preserve"> </w:t>
      </w:r>
      <w:proofErr w:type="spellStart"/>
      <w:r w:rsidRPr="00511E1D">
        <w:rPr>
          <w:rFonts w:ascii="Times New Roman" w:hAnsi="Times New Roman" w:cs="Times New Roman"/>
          <w:sz w:val="24"/>
          <w:szCs w:val="24"/>
        </w:rPr>
        <w:t>ScHawezia</w:t>
      </w:r>
      <w:proofErr w:type="spellEnd"/>
      <w:r w:rsidRPr="00511E1D">
        <w:rPr>
          <w:rFonts w:ascii="Times New Roman" w:hAnsi="Times New Roman" w:cs="Times New Roman"/>
          <w:sz w:val="24"/>
          <w:szCs w:val="24"/>
        </w:rPr>
        <w:t xml:space="preserve"> &amp; Farah Sami </w:t>
      </w:r>
      <w:proofErr w:type="spellStart"/>
      <w:r w:rsidRPr="00511E1D">
        <w:rPr>
          <w:rFonts w:ascii="Times New Roman" w:hAnsi="Times New Roman" w:cs="Times New Roman"/>
          <w:sz w:val="24"/>
          <w:szCs w:val="24"/>
        </w:rPr>
        <w:t>Khoshabaa</w:t>
      </w:r>
      <w:proofErr w:type="spellEnd"/>
      <w:r w:rsidRPr="00511E1D">
        <w:rPr>
          <w:rFonts w:ascii="Times New Roman" w:hAnsi="Times New Roman" w:cs="Times New Roman"/>
          <w:sz w:val="24"/>
          <w:szCs w:val="24"/>
        </w:rPr>
        <w:t>, "A Comparison of Automated Classification Techniques for Image Processing in Video Internet of Things", Elsevier (2022).</w:t>
      </w:r>
    </w:p>
    <w:p w14:paraId="69EF4C45"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[10]N. Umadevi &amp; D. </w:t>
      </w:r>
      <w:proofErr w:type="spellStart"/>
      <w:r w:rsidRPr="00511E1D">
        <w:rPr>
          <w:rFonts w:ascii="Times New Roman" w:hAnsi="Times New Roman" w:cs="Times New Roman"/>
          <w:sz w:val="24"/>
          <w:szCs w:val="24"/>
        </w:rPr>
        <w:t>GeethaJakshmi</w:t>
      </w:r>
      <w:proofErr w:type="spellEnd"/>
      <w:r w:rsidRPr="00511E1D">
        <w:rPr>
          <w:rFonts w:ascii="Times New Roman" w:hAnsi="Times New Roman" w:cs="Times New Roman"/>
          <w:sz w:val="24"/>
          <w:szCs w:val="24"/>
        </w:rPr>
        <w:t>, "Multiple classification system for fracture detection in human bone x-ray images", IEEE (2012).</w:t>
      </w:r>
    </w:p>
    <w:p w14:paraId="1C4DE1A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[11]A. Vishnu, D. Prakash &amp; S. Sharmila, "Detection and classification of long bone fractures", International Journal of Applied Engineering Research (2017).</w:t>
      </w:r>
    </w:p>
    <w:p w14:paraId="72D6EE21"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[12]L. Tanzi, E. Vezzetti, R. Moreno &amp; S. Moos, "X-Ray Bone Fracture Classification Using Deep Learning: A Baseline for Designing a Reliable Approach", MDPI (2020).</w:t>
      </w:r>
    </w:p>
    <w:p w14:paraId="3A7A4AB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lastRenderedPageBreak/>
        <w:t xml:space="preserve">[13]Hersh A. Muhamad, Shahab Wahhab Kareem &amp; Amin Salih Mohammed, "A deep learning method for detecting </w:t>
      </w:r>
      <w:proofErr w:type="spellStart"/>
      <w:r w:rsidRPr="00511E1D">
        <w:rPr>
          <w:rFonts w:ascii="Times New Roman" w:hAnsi="Times New Roman" w:cs="Times New Roman"/>
          <w:sz w:val="24"/>
          <w:szCs w:val="24"/>
        </w:rPr>
        <w:t>Leukemia</w:t>
      </w:r>
      <w:proofErr w:type="spellEnd"/>
      <w:r w:rsidRPr="00511E1D">
        <w:rPr>
          <w:rFonts w:ascii="Times New Roman" w:hAnsi="Times New Roman" w:cs="Times New Roman"/>
          <w:sz w:val="24"/>
          <w:szCs w:val="24"/>
        </w:rPr>
        <w:t xml:space="preserve"> in real images", MDPI (2022).</w:t>
      </w:r>
    </w:p>
    <w:p w14:paraId="00924474"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[14]A. Tripathi, A. Upadhyay &amp; A. Rajput, "Automatic detection of fracture in femur bones using image processing", Elsevier (2017).</w:t>
      </w:r>
    </w:p>
    <w:p w14:paraId="0658B910"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[15]N. Johari &amp; N. Singh, "Bone fracture detection using edge detection technique", Springer Link(2017).</w:t>
      </w:r>
    </w:p>
    <w:p w14:paraId="14C040A8"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[16]S.S. Sinthura, Y. Prathyusha, K. Harini, Y. Pranusha &amp; B. Poojitha, "Bone fracture detection system using CNN algorithm", IEEE (2019).</w:t>
      </w:r>
    </w:p>
    <w:p w14:paraId="2E7D2197"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[17]F. </w:t>
      </w:r>
      <w:proofErr w:type="spellStart"/>
      <w:r w:rsidRPr="00511E1D">
        <w:rPr>
          <w:rFonts w:ascii="Times New Roman" w:hAnsi="Times New Roman" w:cs="Times New Roman"/>
          <w:sz w:val="24"/>
          <w:szCs w:val="24"/>
        </w:rPr>
        <w:t>Hrzic</w:t>
      </w:r>
      <w:proofErr w:type="spellEnd"/>
      <w:r w:rsidRPr="00511E1D">
        <w:rPr>
          <w:rFonts w:ascii="Times New Roman" w:hAnsi="Times New Roman" w:cs="Times New Roman"/>
          <w:sz w:val="24"/>
          <w:szCs w:val="24"/>
        </w:rPr>
        <w:t xml:space="preserve">, I. Stajduhar, S. </w:t>
      </w:r>
      <w:proofErr w:type="spellStart"/>
      <w:r w:rsidRPr="00511E1D">
        <w:rPr>
          <w:rFonts w:ascii="Times New Roman" w:hAnsi="Times New Roman" w:cs="Times New Roman"/>
          <w:sz w:val="24"/>
          <w:szCs w:val="24"/>
        </w:rPr>
        <w:t>Tschauner</w:t>
      </w:r>
      <w:proofErr w:type="spellEnd"/>
      <w:r w:rsidRPr="00511E1D">
        <w:rPr>
          <w:rFonts w:ascii="Times New Roman" w:hAnsi="Times New Roman" w:cs="Times New Roman"/>
          <w:sz w:val="24"/>
          <w:szCs w:val="24"/>
        </w:rPr>
        <w:t xml:space="preserve">, E. </w:t>
      </w:r>
      <w:proofErr w:type="spellStart"/>
      <w:r w:rsidRPr="00511E1D">
        <w:rPr>
          <w:rFonts w:ascii="Times New Roman" w:hAnsi="Times New Roman" w:cs="Times New Roman"/>
          <w:sz w:val="24"/>
          <w:szCs w:val="24"/>
        </w:rPr>
        <w:t>Sorantin</w:t>
      </w:r>
      <w:proofErr w:type="spellEnd"/>
      <w:r w:rsidRPr="00511E1D">
        <w:rPr>
          <w:rFonts w:ascii="Times New Roman" w:hAnsi="Times New Roman" w:cs="Times New Roman"/>
          <w:sz w:val="24"/>
          <w:szCs w:val="24"/>
        </w:rPr>
        <w:t xml:space="preserve"> &amp; J. </w:t>
      </w:r>
      <w:proofErr w:type="spellStart"/>
      <w:r w:rsidRPr="00511E1D">
        <w:rPr>
          <w:rFonts w:ascii="Times New Roman" w:hAnsi="Times New Roman" w:cs="Times New Roman"/>
          <w:sz w:val="24"/>
          <w:szCs w:val="24"/>
        </w:rPr>
        <w:t>Lerga</w:t>
      </w:r>
      <w:proofErr w:type="spellEnd"/>
      <w:r w:rsidRPr="00511E1D">
        <w:rPr>
          <w:rFonts w:ascii="Times New Roman" w:hAnsi="Times New Roman" w:cs="Times New Roman"/>
          <w:sz w:val="24"/>
          <w:szCs w:val="24"/>
        </w:rPr>
        <w:t>, "Local-entropy based approach for X-ray image segmentation and fracture detection", MDPI (2019).</w:t>
      </w:r>
    </w:p>
    <w:p w14:paraId="117E6D0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[18]E. Castro-Gutierrez, L. Estacio-</w:t>
      </w:r>
      <w:proofErr w:type="spellStart"/>
      <w:r w:rsidRPr="00511E1D">
        <w:rPr>
          <w:rFonts w:ascii="Times New Roman" w:hAnsi="Times New Roman" w:cs="Times New Roman"/>
          <w:sz w:val="24"/>
          <w:szCs w:val="24"/>
        </w:rPr>
        <w:t>Cerquin</w:t>
      </w:r>
      <w:proofErr w:type="spellEnd"/>
      <w:r w:rsidRPr="00511E1D">
        <w:rPr>
          <w:rFonts w:ascii="Times New Roman" w:hAnsi="Times New Roman" w:cs="Times New Roman"/>
          <w:sz w:val="24"/>
          <w:szCs w:val="24"/>
        </w:rPr>
        <w:t>, J. Gallegos-Guillen &amp; J.D. Obando, "Detection of Acetabulum Fractures Using X-Ray Imaging and Processing Methods Focused on Noisy Images", IEEE (2019).</w:t>
      </w:r>
    </w:p>
    <w:p w14:paraId="3A29D3C0"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[19]D. Yadav &amp; S. Rathor, "Bone fracture detection and classification using deep learning approach", IEEE(2020).</w:t>
      </w:r>
    </w:p>
    <w:p w14:paraId="4DB1A5B7" w14:textId="71AD52A6" w:rsidR="00C27254" w:rsidRPr="00544E25"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[20]S. </w:t>
      </w:r>
      <w:proofErr w:type="spellStart"/>
      <w:r w:rsidRPr="00511E1D">
        <w:rPr>
          <w:rFonts w:ascii="Times New Roman" w:hAnsi="Times New Roman" w:cs="Times New Roman"/>
          <w:sz w:val="24"/>
          <w:szCs w:val="24"/>
        </w:rPr>
        <w:t>Karimunnisa</w:t>
      </w:r>
      <w:proofErr w:type="spellEnd"/>
      <w:r w:rsidRPr="00511E1D">
        <w:rPr>
          <w:rFonts w:ascii="Times New Roman" w:hAnsi="Times New Roman" w:cs="Times New Roman"/>
          <w:sz w:val="24"/>
          <w:szCs w:val="24"/>
        </w:rPr>
        <w:t xml:space="preserve">, R. </w:t>
      </w:r>
      <w:proofErr w:type="spellStart"/>
      <w:r w:rsidRPr="00511E1D">
        <w:rPr>
          <w:rFonts w:ascii="Times New Roman" w:hAnsi="Times New Roman" w:cs="Times New Roman"/>
          <w:sz w:val="24"/>
          <w:szCs w:val="24"/>
        </w:rPr>
        <w:t>Madupu</w:t>
      </w:r>
      <w:proofErr w:type="spellEnd"/>
      <w:r w:rsidRPr="00511E1D">
        <w:rPr>
          <w:rFonts w:ascii="Times New Roman" w:hAnsi="Times New Roman" w:cs="Times New Roman"/>
          <w:sz w:val="24"/>
          <w:szCs w:val="24"/>
        </w:rPr>
        <w:t xml:space="preserve"> &amp; P. </w:t>
      </w:r>
      <w:proofErr w:type="spellStart"/>
      <w:r w:rsidRPr="00511E1D">
        <w:rPr>
          <w:rFonts w:ascii="Times New Roman" w:hAnsi="Times New Roman" w:cs="Times New Roman"/>
          <w:sz w:val="24"/>
          <w:szCs w:val="24"/>
        </w:rPr>
        <w:t>Savarapu</w:t>
      </w:r>
      <w:proofErr w:type="spellEnd"/>
      <w:r w:rsidRPr="00511E1D">
        <w:rPr>
          <w:rFonts w:ascii="Times New Roman" w:hAnsi="Times New Roman" w:cs="Times New Roman"/>
          <w:sz w:val="24"/>
          <w:szCs w:val="24"/>
        </w:rPr>
        <w:t>, "Detection of Bone Fractures Automatically with Enhanced Performance with Better Combination of Filtering and Neural Networks", IEEE(2020).</w:t>
      </w:r>
    </w:p>
    <w:p w14:paraId="332F3E24" w14:textId="77777777" w:rsidR="00134496" w:rsidRDefault="00134496" w:rsidP="00544E25">
      <w:pPr>
        <w:spacing w:line="360" w:lineRule="auto"/>
        <w:rPr>
          <w:rFonts w:ascii="Times New Roman" w:hAnsi="Times New Roman" w:cs="Times New Roman"/>
          <w:sz w:val="24"/>
          <w:szCs w:val="24"/>
        </w:rPr>
      </w:pPr>
    </w:p>
    <w:p w14:paraId="366FAAB1" w14:textId="77777777" w:rsidR="003D5F12" w:rsidRDefault="003D5F12" w:rsidP="00544E25">
      <w:pPr>
        <w:spacing w:line="360" w:lineRule="auto"/>
        <w:rPr>
          <w:rFonts w:ascii="Times New Roman" w:hAnsi="Times New Roman" w:cs="Times New Roman"/>
          <w:sz w:val="24"/>
          <w:szCs w:val="24"/>
        </w:rPr>
      </w:pPr>
    </w:p>
    <w:p w14:paraId="74F42A4E" w14:textId="77777777" w:rsidR="003D5F12" w:rsidRDefault="003D5F12" w:rsidP="00544E25">
      <w:pPr>
        <w:spacing w:line="360" w:lineRule="auto"/>
        <w:rPr>
          <w:rFonts w:ascii="Times New Roman" w:hAnsi="Times New Roman" w:cs="Times New Roman"/>
          <w:sz w:val="24"/>
          <w:szCs w:val="24"/>
        </w:rPr>
      </w:pPr>
    </w:p>
    <w:p w14:paraId="5607E2A7" w14:textId="77777777" w:rsidR="003D5F12" w:rsidRDefault="003D5F12" w:rsidP="00544E25">
      <w:pPr>
        <w:spacing w:line="360" w:lineRule="auto"/>
        <w:rPr>
          <w:rFonts w:ascii="Times New Roman" w:hAnsi="Times New Roman" w:cs="Times New Roman"/>
          <w:sz w:val="24"/>
          <w:szCs w:val="24"/>
        </w:rPr>
      </w:pPr>
    </w:p>
    <w:p w14:paraId="078F054D" w14:textId="77777777" w:rsidR="003D5F12" w:rsidRDefault="003D5F12" w:rsidP="00544E25">
      <w:pPr>
        <w:spacing w:line="360" w:lineRule="auto"/>
        <w:rPr>
          <w:rFonts w:ascii="Times New Roman" w:hAnsi="Times New Roman" w:cs="Times New Roman"/>
          <w:sz w:val="24"/>
          <w:szCs w:val="24"/>
        </w:rPr>
      </w:pPr>
    </w:p>
    <w:p w14:paraId="14CB0C47" w14:textId="77777777" w:rsidR="003D5F12" w:rsidRDefault="003D5F12" w:rsidP="00544E25">
      <w:pPr>
        <w:spacing w:line="360" w:lineRule="auto"/>
        <w:rPr>
          <w:rFonts w:ascii="Times New Roman" w:hAnsi="Times New Roman" w:cs="Times New Roman"/>
          <w:sz w:val="24"/>
          <w:szCs w:val="24"/>
        </w:rPr>
      </w:pPr>
    </w:p>
    <w:p w14:paraId="4CA2C733" w14:textId="77777777" w:rsidR="003D5F12" w:rsidRDefault="003D5F12" w:rsidP="00544E25">
      <w:pPr>
        <w:spacing w:line="360" w:lineRule="auto"/>
        <w:rPr>
          <w:rFonts w:ascii="Times New Roman" w:hAnsi="Times New Roman" w:cs="Times New Roman"/>
          <w:sz w:val="24"/>
          <w:szCs w:val="24"/>
        </w:rPr>
      </w:pPr>
    </w:p>
    <w:p w14:paraId="1BC0CD57" w14:textId="77777777" w:rsidR="003D5F12" w:rsidRDefault="003D5F12" w:rsidP="00544E25">
      <w:pPr>
        <w:spacing w:line="360" w:lineRule="auto"/>
        <w:rPr>
          <w:rFonts w:ascii="Times New Roman" w:hAnsi="Times New Roman" w:cs="Times New Roman"/>
          <w:sz w:val="24"/>
          <w:szCs w:val="24"/>
        </w:rPr>
      </w:pPr>
    </w:p>
    <w:p w14:paraId="3ADBCCC6" w14:textId="77777777" w:rsidR="00DD3F38" w:rsidRPr="00617C12" w:rsidRDefault="00DD3F38" w:rsidP="00544E25">
      <w:pPr>
        <w:spacing w:line="360" w:lineRule="auto"/>
        <w:rPr>
          <w:rFonts w:ascii="Times New Roman" w:hAnsi="Times New Roman" w:cs="Times New Roman"/>
          <w:sz w:val="24"/>
          <w:szCs w:val="24"/>
        </w:rPr>
        <w:sectPr w:rsidR="00DD3F38" w:rsidRPr="00617C12" w:rsidSect="00506037">
          <w:type w:val="continuous"/>
          <w:pgSz w:w="11906" w:h="16838"/>
          <w:pgMar w:top="1440" w:right="1440" w:bottom="1440" w:left="1440" w:header="708" w:footer="708" w:gutter="0"/>
          <w:cols w:space="708"/>
          <w:docGrid w:linePitch="360"/>
        </w:sectPr>
      </w:pPr>
    </w:p>
    <w:p w14:paraId="1D4B89CB" w14:textId="77777777" w:rsidR="0003097D" w:rsidRPr="005876C4" w:rsidRDefault="00000000" w:rsidP="0003097D">
      <w:pPr>
        <w:spacing w:before="100" w:beforeAutospacing="1" w:after="100" w:afterAutospacing="1" w:line="240" w:lineRule="auto"/>
        <w:jc w:val="center"/>
        <w:rPr>
          <w:rFonts w:ascii="Times New Roman" w:eastAsia="MS Mincho" w:hAnsi="Times New Roman" w:cs="Times New Roman"/>
          <w:noProof/>
          <w:kern w:val="0"/>
          <w:sz w:val="48"/>
          <w:szCs w:val="48"/>
          <w:lang w:val="en-US" w:bidi="ar-SA"/>
          <w14:ligatures w14:val="none"/>
        </w:rPr>
      </w:pPr>
      <w:bookmarkStart w:id="1" w:name="_Hlk161318753"/>
      <w:r>
        <w:rPr>
          <w:rFonts w:ascii="Times New Roman" w:eastAsia="MS Mincho" w:hAnsi="Times New Roman" w:cs="Times New Roman"/>
          <w:noProof/>
          <w:kern w:val="0"/>
          <w:sz w:val="48"/>
          <w:szCs w:val="48"/>
          <w:lang w:val="en-US" w:bidi="ar-SA"/>
          <w14:ligatures w14:val="none"/>
        </w:rPr>
        <w:lastRenderedPageBreak/>
        <w:t>Machine</w:t>
      </w:r>
      <w:r w:rsidRPr="005876C4">
        <w:rPr>
          <w:rFonts w:ascii="Times New Roman" w:eastAsia="MS Mincho" w:hAnsi="Times New Roman" w:cs="Times New Roman"/>
          <w:noProof/>
          <w:kern w:val="0"/>
          <w:sz w:val="48"/>
          <w:szCs w:val="48"/>
          <w:lang w:val="en-US" w:bidi="ar-SA"/>
          <w14:ligatures w14:val="none"/>
        </w:rPr>
        <w:t xml:space="preserve"> Learning: </w:t>
      </w:r>
      <w:r>
        <w:rPr>
          <w:rFonts w:ascii="Times New Roman" w:eastAsia="MS Mincho" w:hAnsi="Times New Roman" w:cs="Times New Roman"/>
          <w:noProof/>
          <w:kern w:val="0"/>
          <w:sz w:val="48"/>
          <w:szCs w:val="48"/>
          <w:lang w:val="en-US" w:bidi="ar-SA"/>
          <w14:ligatures w14:val="none"/>
        </w:rPr>
        <w:t>Bone Fracture</w:t>
      </w:r>
      <w:r w:rsidRPr="005876C4">
        <w:rPr>
          <w:rFonts w:ascii="Times New Roman" w:eastAsia="MS Mincho" w:hAnsi="Times New Roman" w:cs="Times New Roman"/>
          <w:noProof/>
          <w:kern w:val="0"/>
          <w:sz w:val="48"/>
          <w:szCs w:val="48"/>
          <w:lang w:val="en-US" w:bidi="ar-SA"/>
          <w14:ligatures w14:val="none"/>
        </w:rPr>
        <w:t xml:space="preserve"> Detection</w:t>
      </w:r>
    </w:p>
    <w:bookmarkEnd w:id="1"/>
    <w:p w14:paraId="75F1FD9F" w14:textId="77777777" w:rsidR="0003097D" w:rsidRDefault="0003097D" w:rsidP="0003097D">
      <w:pPr>
        <w:spacing w:before="100" w:beforeAutospacing="1" w:after="100" w:afterAutospacing="1" w:line="120" w:lineRule="auto"/>
        <w:jc w:val="center"/>
        <w:rPr>
          <w:rFonts w:ascii="Times New Roman" w:eastAsia="SimSun" w:hAnsi="Times New Roman" w:cs="Times New Roman"/>
          <w:noProof/>
          <w:kern w:val="0"/>
          <w:sz w:val="16"/>
          <w:szCs w:val="16"/>
          <w:lang w:val="en-US" w:bidi="ar-SA"/>
          <w14:ligatures w14:val="none"/>
        </w:rPr>
      </w:pPr>
    </w:p>
    <w:p w14:paraId="5F9BA489" w14:textId="77777777" w:rsidR="0003097D" w:rsidRPr="00CA4392" w:rsidRDefault="0003097D" w:rsidP="0003097D">
      <w:pPr>
        <w:spacing w:before="100" w:beforeAutospacing="1" w:after="100" w:afterAutospacing="1" w:line="120" w:lineRule="auto"/>
        <w:jc w:val="center"/>
        <w:rPr>
          <w:rFonts w:ascii="Times New Roman" w:eastAsia="SimSun" w:hAnsi="Times New Roman" w:cs="Times New Roman"/>
          <w:noProof/>
          <w:kern w:val="0"/>
          <w:sz w:val="16"/>
          <w:szCs w:val="16"/>
          <w:lang w:val="en-US" w:bidi="ar-SA"/>
          <w14:ligatures w14:val="none"/>
        </w:rPr>
        <w:sectPr w:rsidR="0003097D" w:rsidRPr="00CA4392" w:rsidSect="00506037">
          <w:footerReference w:type="default" r:id="rId27"/>
          <w:footerReference w:type="first" r:id="rId28"/>
          <w:pgSz w:w="11906" w:h="16838" w:code="9"/>
          <w:pgMar w:top="540" w:right="893" w:bottom="1440" w:left="893" w:header="720" w:footer="720" w:gutter="0"/>
          <w:pgNumType w:start="56"/>
          <w:cols w:space="720"/>
          <w:titlePg/>
          <w:docGrid w:linePitch="360"/>
        </w:sectPr>
      </w:pPr>
    </w:p>
    <w:p w14:paraId="71040BA3"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Venkata Reddy Dodda</w:t>
      </w:r>
    </w:p>
    <w:p w14:paraId="433F4D52" w14:textId="77777777" w:rsidR="0003097D" w:rsidRDefault="00000000" w:rsidP="0003097D">
      <w:pPr>
        <w:spacing w:after="36" w:line="240" w:lineRule="auto"/>
        <w:ind w:left="742"/>
        <w:jc w:val="both"/>
        <w:rPr>
          <w:rFonts w:ascii="Times New Roman" w:eastAsia="SimSun" w:hAnsi="Times New Roman" w:cs="Times New Roman"/>
          <w:kern w:val="0"/>
          <w:sz w:val="20"/>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Ass</w:t>
      </w:r>
      <w:r>
        <w:rPr>
          <w:rFonts w:ascii="Times New Roman" w:eastAsia="Times New Roman" w:hAnsi="Times New Roman" w:cs="Times New Roman"/>
          <w:kern w:val="0"/>
          <w:sz w:val="18"/>
          <w:szCs w:val="20"/>
          <w:lang w:val="en-US" w:bidi="ar-SA"/>
          <w14:ligatures w14:val="none"/>
        </w:rPr>
        <w:t>istant</w:t>
      </w:r>
      <w:r w:rsidRPr="00DA59E6">
        <w:rPr>
          <w:rFonts w:ascii="Times New Roman" w:eastAsia="Times New Roman" w:hAnsi="Times New Roman" w:cs="Times New Roman"/>
          <w:kern w:val="0"/>
          <w:sz w:val="18"/>
          <w:szCs w:val="20"/>
          <w:lang w:val="en-US" w:bidi="ar-SA"/>
          <w14:ligatures w14:val="none"/>
        </w:rPr>
        <w:t xml:space="preserve"> Professor</w:t>
      </w:r>
    </w:p>
    <w:p w14:paraId="6E862C36"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2C5B0343"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A98EDB1" w14:textId="77777777" w:rsidR="0003097D"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7E37CAA" w14:textId="77777777" w:rsidR="0003097D" w:rsidRDefault="00000000"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hyperlink r:id="rId29" w:history="1">
        <w:r>
          <w:rPr>
            <w:rFonts w:ascii="Times New Roman" w:eastAsia="Times New Roman" w:hAnsi="Times New Roman" w:cs="Times New Roman"/>
            <w:color w:val="0563C1"/>
            <w:kern w:val="0"/>
            <w:sz w:val="18"/>
            <w:szCs w:val="20"/>
            <w:u w:val="single"/>
            <w:lang w:bidi="ar-SA"/>
            <w14:ligatures w14:val="none"/>
          </w:rPr>
          <w:t>doddavenkatareddy@gmail.com</w:t>
        </w:r>
      </w:hyperlink>
    </w:p>
    <w:p w14:paraId="0D3245AD"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5CA7AF00"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27F172D6"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74CF3B6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4D27D3EF"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0BFA6419"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1FDED89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4328EE74"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1450B5C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775B5542"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05E2B260"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Venkata Durga Praveen Badri</w:t>
      </w:r>
    </w:p>
    <w:p w14:paraId="64E1C7D7" w14:textId="77777777" w:rsidR="0003097D" w:rsidRDefault="00000000" w:rsidP="0003097D">
      <w:pPr>
        <w:spacing w:after="36" w:line="240" w:lineRule="auto"/>
        <w:jc w:val="center"/>
        <w:rPr>
          <w:rFonts w:ascii="Times New Roman" w:eastAsia="SimSun" w:hAnsi="Times New Roman" w:cs="Times New Roman"/>
          <w:kern w:val="0"/>
          <w:sz w:val="20"/>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44BC816F"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0EBE629C"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8D9A1A3" w14:textId="77777777" w:rsidR="0003097D"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01AAF14" w14:textId="77777777" w:rsidR="0003097D" w:rsidRDefault="00000000" w:rsidP="0003097D">
      <w:pPr>
        <w:spacing w:after="0" w:line="240" w:lineRule="auto"/>
        <w:jc w:val="center"/>
        <w:rPr>
          <w:rFonts w:ascii="Times New Roman" w:eastAsia="Times New Roman" w:hAnsi="Times New Roman" w:cs="Times New Roman"/>
          <w:color w:val="0563C1"/>
          <w:kern w:val="0"/>
          <w:sz w:val="18"/>
          <w:szCs w:val="20"/>
          <w:u w:val="single" w:color="0563C1"/>
          <w:lang w:val="en-US" w:bidi="ar-SA"/>
          <w14:ligatures w14:val="none"/>
        </w:rPr>
      </w:pPr>
      <w:hyperlink r:id="rId30" w:history="1">
        <w:r>
          <w:rPr>
            <w:rFonts w:ascii="Times New Roman" w:eastAsia="Times New Roman" w:hAnsi="Times New Roman" w:cs="Times New Roman"/>
            <w:color w:val="0563C1"/>
            <w:kern w:val="0"/>
            <w:sz w:val="18"/>
            <w:szCs w:val="20"/>
            <w:u w:val="single" w:color="0563C1"/>
            <w:lang w:val="en-US" w:bidi="ar-SA"/>
            <w14:ligatures w14:val="none"/>
          </w:rPr>
          <w:t>badrivdpraveen5@gmail.com</w:t>
        </w:r>
      </w:hyperlink>
    </w:p>
    <w:p w14:paraId="6ABB42F7"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val="en-US" w:bidi="ar-SA"/>
          <w14:ligatures w14:val="none"/>
        </w:rPr>
      </w:pPr>
    </w:p>
    <w:p w14:paraId="2D05007B"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Sumanth Thota</w:t>
      </w:r>
    </w:p>
    <w:p w14:paraId="33F0471A" w14:textId="77777777" w:rsidR="0003097D" w:rsidRDefault="00000000" w:rsidP="0003097D">
      <w:pPr>
        <w:spacing w:after="36" w:line="240" w:lineRule="auto"/>
        <w:jc w:val="center"/>
        <w:rPr>
          <w:rFonts w:ascii="Times New Roman" w:eastAsia="SimSun" w:hAnsi="Times New Roman" w:cs="Times New Roman"/>
          <w:kern w:val="0"/>
          <w:sz w:val="20"/>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23E470D0"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0DC8902A"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624F625D" w14:textId="77777777" w:rsidR="0003097D" w:rsidRPr="00DA59E6"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A7D7217" w14:textId="77777777" w:rsidR="0003097D" w:rsidRPr="00A943FE" w:rsidRDefault="00000000" w:rsidP="0003097D">
      <w:pPr>
        <w:spacing w:after="36" w:line="240" w:lineRule="auto"/>
        <w:jc w:val="center"/>
        <w:rPr>
          <w:rFonts w:ascii="Times New Roman" w:eastAsia="SimSun" w:hAnsi="Times New Roman" w:cs="Times New Roman"/>
          <w:color w:val="0563C1"/>
          <w:kern w:val="0"/>
          <w:sz w:val="18"/>
          <w:szCs w:val="18"/>
          <w:u w:val="single"/>
          <w:lang w:val="en-US" w:bidi="ar-SA"/>
          <w14:ligatures w14:val="none"/>
        </w:rPr>
      </w:pPr>
      <w:hyperlink r:id="rId31" w:history="1">
        <w:r w:rsidRPr="000B5233">
          <w:rPr>
            <w:rFonts w:ascii="Times New Roman" w:eastAsia="SimSun" w:hAnsi="Times New Roman" w:cs="Times New Roman"/>
            <w:color w:val="0563C1"/>
            <w:kern w:val="0"/>
            <w:sz w:val="18"/>
            <w:szCs w:val="18"/>
            <w:u w:val="single"/>
            <w:lang w:val="en-US" w:bidi="ar-SA"/>
            <w14:ligatures w14:val="none"/>
          </w:rPr>
          <w:t>sumanththota2003@gmail.com</w:t>
        </w:r>
      </w:hyperlink>
    </w:p>
    <w:p w14:paraId="598E89D6" w14:textId="77777777" w:rsidR="0003097D" w:rsidRDefault="0003097D" w:rsidP="0003097D">
      <w:pPr>
        <w:spacing w:after="36" w:line="240" w:lineRule="auto"/>
        <w:jc w:val="center"/>
        <w:rPr>
          <w:rFonts w:ascii="Times New Roman" w:eastAsia="Times New Roman" w:hAnsi="Times New Roman" w:cs="Times New Roman"/>
          <w:kern w:val="0"/>
          <w:sz w:val="18"/>
          <w:szCs w:val="20"/>
          <w:lang w:val="en-US" w:bidi="ar-SA"/>
          <w14:ligatures w14:val="none"/>
        </w:rPr>
      </w:pPr>
    </w:p>
    <w:p w14:paraId="4C4ABA65" w14:textId="77777777" w:rsidR="0003097D" w:rsidRDefault="0003097D" w:rsidP="0003097D">
      <w:pPr>
        <w:spacing w:after="36" w:line="240" w:lineRule="auto"/>
        <w:jc w:val="center"/>
        <w:rPr>
          <w:rFonts w:ascii="Times New Roman" w:eastAsia="Times New Roman" w:hAnsi="Times New Roman" w:cs="Times New Roman"/>
          <w:kern w:val="0"/>
          <w:sz w:val="18"/>
          <w:szCs w:val="20"/>
          <w:lang w:val="en-US" w:bidi="ar-SA"/>
          <w14:ligatures w14:val="none"/>
        </w:rPr>
      </w:pPr>
    </w:p>
    <w:p w14:paraId="69DDA4DB" w14:textId="77777777" w:rsidR="0003097D"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Rushi Naga Manikanta Elchuri</w:t>
      </w:r>
    </w:p>
    <w:p w14:paraId="770A6289" w14:textId="77777777" w:rsidR="0003097D" w:rsidRPr="00864C71"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64732112"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2FC8A0C2"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ECBF790" w14:textId="77777777" w:rsidR="0003097D" w:rsidRDefault="00000000" w:rsidP="0003097D">
      <w:pPr>
        <w:spacing w:after="0" w:line="240" w:lineRule="auto"/>
        <w:jc w:val="center"/>
        <w:rPr>
          <w:rFonts w:ascii="Times New Roman" w:eastAsia="SimSun" w:hAnsi="Times New Roman" w:cs="Times New Roman"/>
          <w:color w:val="0563C1"/>
          <w:kern w:val="0"/>
          <w:sz w:val="18"/>
          <w:szCs w:val="18"/>
          <w:u w:val="single"/>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r>
        <w:rPr>
          <w:rFonts w:ascii="Times New Roman" w:eastAsia="Times New Roman" w:hAnsi="Times New Roman" w:cs="Times New Roman"/>
          <w:kern w:val="0"/>
          <w:sz w:val="18"/>
          <w:szCs w:val="20"/>
          <w:lang w:val="en-US" w:bidi="ar-SA"/>
          <w14:ligatures w14:val="none"/>
        </w:rPr>
        <w:t xml:space="preserve"> </w:t>
      </w:r>
      <w:hyperlink r:id="rId32" w:history="1">
        <w:r w:rsidRPr="00A53401">
          <w:rPr>
            <w:rFonts w:ascii="Times New Roman" w:eastAsia="SimSun" w:hAnsi="Times New Roman" w:cs="Times New Roman"/>
            <w:color w:val="0563C1"/>
            <w:kern w:val="0"/>
            <w:sz w:val="18"/>
            <w:szCs w:val="18"/>
            <w:u w:val="single"/>
            <w:lang w:val="en-US" w:bidi="ar-SA"/>
            <w14:ligatures w14:val="none"/>
          </w:rPr>
          <w:t>elchurirushi@gmail.com</w:t>
        </w:r>
      </w:hyperlink>
    </w:p>
    <w:p w14:paraId="31E514EC"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3C6071C2"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AF8F904"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1C75EA9E"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2B672E8"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C63215F"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6204135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167355E"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F77308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sectPr w:rsidR="0003097D" w:rsidSect="00506037">
          <w:type w:val="continuous"/>
          <w:pgSz w:w="11906" w:h="16838" w:code="9"/>
          <w:pgMar w:top="450" w:right="893" w:bottom="1440" w:left="893" w:header="720" w:footer="720" w:gutter="0"/>
          <w:cols w:num="3" w:space="720"/>
          <w:docGrid w:linePitch="360"/>
        </w:sectPr>
      </w:pPr>
    </w:p>
    <w:p w14:paraId="1A8DEC5C" w14:textId="77777777" w:rsidR="0003097D" w:rsidRPr="005B520E" w:rsidRDefault="0003097D" w:rsidP="0003097D">
      <w:pPr>
        <w:spacing w:after="0" w:line="240" w:lineRule="auto"/>
        <w:jc w:val="both"/>
        <w:rPr>
          <w:rFonts w:ascii="Times New Roman" w:eastAsia="SimSun" w:hAnsi="Times New Roman" w:cs="Times New Roman"/>
          <w:kern w:val="0"/>
          <w:sz w:val="20"/>
          <w:szCs w:val="20"/>
          <w:lang w:val="en-US" w:bidi="ar-SA"/>
          <w14:ligatures w14:val="none"/>
        </w:rPr>
        <w:sectPr w:rsidR="0003097D" w:rsidRPr="005B520E" w:rsidSect="00506037">
          <w:type w:val="continuous"/>
          <w:pgSz w:w="11906" w:h="16838" w:code="9"/>
          <w:pgMar w:top="450" w:right="893" w:bottom="1440" w:left="893" w:header="720" w:footer="720" w:gutter="0"/>
          <w:cols w:num="3" w:space="720"/>
          <w:docGrid w:linePitch="360"/>
        </w:sectPr>
      </w:pPr>
    </w:p>
    <w:p w14:paraId="51B1512C" w14:textId="77777777" w:rsidR="0003097D" w:rsidRPr="009E4536" w:rsidRDefault="00000000" w:rsidP="0003097D">
      <w:pPr>
        <w:spacing w:after="200" w:line="276" w:lineRule="auto"/>
        <w:ind w:firstLine="272"/>
        <w:jc w:val="both"/>
        <w:rPr>
          <w:rFonts w:ascii="Times New Roman" w:eastAsia="SimSun" w:hAnsi="Times New Roman" w:cs="Times New Roman"/>
          <w:b/>
          <w:bCs/>
          <w:kern w:val="0"/>
          <w:sz w:val="18"/>
          <w:szCs w:val="18"/>
          <w:lang w:val="en-US" w:bidi="ar-SA"/>
          <w14:ligatures w14:val="none"/>
        </w:rPr>
      </w:pPr>
      <w:bookmarkStart w:id="2" w:name="_Hlk161318829"/>
      <w:bookmarkStart w:id="3" w:name="_Hlk161318802"/>
      <w:r>
        <w:rPr>
          <w:rFonts w:ascii="Times New Roman" w:eastAsia="SimSun" w:hAnsi="Times New Roman" w:cs="Times New Roman"/>
          <w:b/>
          <w:bCs/>
          <w:i/>
          <w:iCs/>
          <w:kern w:val="0"/>
          <w:sz w:val="18"/>
          <w:szCs w:val="18"/>
          <w:lang w:val="en-US" w:bidi="ar-SA"/>
          <w14:ligatures w14:val="none"/>
        </w:rPr>
        <w:t>Abstract</w:t>
      </w:r>
      <w:r>
        <w:rPr>
          <w:rFonts w:ascii="Times New Roman" w:eastAsia="SimSun" w:hAnsi="Times New Roman" w:cs="Times New Roman"/>
          <w:b/>
          <w:bCs/>
          <w:kern w:val="0"/>
          <w:sz w:val="18"/>
          <w:szCs w:val="18"/>
          <w:lang w:val="en-US" w:bidi="ar-SA"/>
          <w14:ligatures w14:val="none"/>
        </w:rPr>
        <w:t>—</w:t>
      </w:r>
      <w:r w:rsidRPr="003427C8">
        <w:rPr>
          <w:rFonts w:ascii="Times New Roman" w:eastAsia="SimSun" w:hAnsi="Times New Roman" w:cs="Times New Roman"/>
          <w:b/>
          <w:bCs/>
          <w:kern w:val="0"/>
          <w:sz w:val="18"/>
          <w:szCs w:val="18"/>
          <w:lang w:val="en-US" w:bidi="ar-SA"/>
          <w14:ligatures w14:val="none"/>
        </w:rPr>
        <w:t xml:space="preserve"> 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w:t>
      </w:r>
      <w:r w:rsidRPr="004773BE">
        <w:rPr>
          <w:rFonts w:ascii="Times New Roman" w:eastAsia="SimSun" w:hAnsi="Times New Roman" w:cs="Times New Roman"/>
          <w:b/>
          <w:bCs/>
          <w:kern w:val="0"/>
          <w:sz w:val="18"/>
          <w:szCs w:val="18"/>
          <w:lang w:val="en-US" w:bidi="ar-SA"/>
          <w14:ligatures w14:val="none"/>
        </w:rPr>
        <w:t>A comprehensive approach that includes steps like pre-processing</w:t>
      </w:r>
      <w:r>
        <w:rPr>
          <w:rFonts w:ascii="Times New Roman" w:eastAsia="SimSun" w:hAnsi="Times New Roman" w:cs="Times New Roman"/>
          <w:b/>
          <w:bCs/>
          <w:kern w:val="0"/>
          <w:sz w:val="18"/>
          <w:szCs w:val="18"/>
          <w:lang w:val="en-US" w:bidi="ar-SA"/>
          <w14:ligatures w14:val="none"/>
        </w:rPr>
        <w:t xml:space="preserve"> the x-ray image</w:t>
      </w:r>
      <w:r w:rsidRPr="004773BE">
        <w:rPr>
          <w:rFonts w:ascii="Times New Roman" w:eastAsia="SimSun" w:hAnsi="Times New Roman" w:cs="Times New Roman"/>
          <w:b/>
          <w:bCs/>
          <w:kern w:val="0"/>
          <w:sz w:val="18"/>
          <w:szCs w:val="18"/>
          <w:lang w:val="en-US" w:bidi="ar-SA"/>
          <w14:ligatures w14:val="none"/>
        </w:rPr>
        <w:t xml:space="preserve">, </w:t>
      </w:r>
      <w:r>
        <w:rPr>
          <w:rFonts w:ascii="Times New Roman" w:eastAsia="SimSun" w:hAnsi="Times New Roman" w:cs="Times New Roman"/>
          <w:b/>
          <w:bCs/>
          <w:kern w:val="0"/>
          <w:sz w:val="18"/>
          <w:szCs w:val="18"/>
          <w:lang w:val="en-US" w:bidi="ar-SA"/>
          <w14:ligatures w14:val="none"/>
        </w:rPr>
        <w:t>bone edge finding</w:t>
      </w:r>
      <w:r w:rsidRPr="004773BE">
        <w:rPr>
          <w:rFonts w:ascii="Times New Roman" w:eastAsia="SimSun" w:hAnsi="Times New Roman" w:cs="Times New Roman"/>
          <w:b/>
          <w:bCs/>
          <w:kern w:val="0"/>
          <w:sz w:val="18"/>
          <w:szCs w:val="18"/>
          <w:lang w:val="en-US" w:bidi="ar-SA"/>
          <w14:ligatures w14:val="none"/>
        </w:rPr>
        <w:t>, feature extraction, and machine learning classifiers has been designed to handle this difficulty.</w:t>
      </w:r>
      <w:r w:rsidRPr="003427C8">
        <w:rPr>
          <w:rFonts w:ascii="Times New Roman" w:eastAsia="SimSun" w:hAnsi="Times New Roman" w:cs="Times New Roman"/>
          <w:b/>
          <w:bCs/>
          <w:kern w:val="0"/>
          <w:sz w:val="18"/>
          <w:szCs w:val="18"/>
          <w:lang w:val="en-US" w:bidi="ar-SA"/>
          <w14:ligatures w14:val="none"/>
        </w:rPr>
        <w:t xml:space="preserve"> </w:t>
      </w:r>
      <w:r w:rsidRPr="00B62DA4">
        <w:rPr>
          <w:rFonts w:ascii="Times New Roman" w:eastAsia="SimSun" w:hAnsi="Times New Roman" w:cs="Times New Roman"/>
          <w:b/>
          <w:bCs/>
          <w:kern w:val="0"/>
          <w:sz w:val="18"/>
          <w:szCs w:val="18"/>
          <w:lang w:val="en-US" w:bidi="ar-SA"/>
          <w14:ligatures w14:val="none"/>
        </w:rPr>
        <w:t xml:space="preserve">The algorithms accuracy evaluations range from 0.62 to 0.94. </w:t>
      </w:r>
      <w:r w:rsidRPr="003427C8">
        <w:rPr>
          <w:rFonts w:ascii="Times New Roman" w:eastAsia="SimSun" w:hAnsi="Times New Roman" w:cs="Times New Roman"/>
          <w:b/>
          <w:bCs/>
          <w:kern w:val="0"/>
          <w:sz w:val="18"/>
          <w:szCs w:val="18"/>
          <w:lang w:val="en-US" w:bidi="ar-SA"/>
          <w14:ligatures w14:val="none"/>
        </w:rPr>
        <w:t>Remarkably, SVM stands out with the highest accuracy, surpassing most comparable studies. This statistical finding underscores the potential of SVM in fracture detection, reflecting advancements in medical imaging analysis.</w:t>
      </w:r>
    </w:p>
    <w:p w14:paraId="1A83F754" w14:textId="77777777" w:rsidR="0003097D" w:rsidRPr="004D72B5" w:rsidRDefault="00000000" w:rsidP="0003097D">
      <w:pPr>
        <w:spacing w:after="120" w:line="276" w:lineRule="auto"/>
        <w:ind w:firstLine="274"/>
        <w:jc w:val="both"/>
        <w:rPr>
          <w:rFonts w:ascii="Times New Roman" w:eastAsia="SimSun" w:hAnsi="Times New Roman" w:cs="Times New Roman"/>
          <w:b/>
          <w:bCs/>
          <w:i/>
          <w:kern w:val="0"/>
          <w:sz w:val="18"/>
          <w:szCs w:val="18"/>
          <w:lang w:val="en-US" w:bidi="ar-SA"/>
          <w14:ligatures w14:val="none"/>
        </w:rPr>
      </w:pPr>
      <w:r w:rsidRPr="004D72B5">
        <w:rPr>
          <w:rFonts w:ascii="Times New Roman" w:eastAsia="SimSun" w:hAnsi="Times New Roman" w:cs="Times New Roman"/>
          <w:b/>
          <w:bCs/>
          <w:i/>
          <w:kern w:val="0"/>
          <w:sz w:val="18"/>
          <w:szCs w:val="18"/>
          <w:lang w:val="en-US" w:bidi="ar-SA"/>
          <w14:ligatures w14:val="none"/>
        </w:rPr>
        <w:t>Keywords—</w:t>
      </w:r>
      <w:r w:rsidRPr="003427C8">
        <w:rPr>
          <w:rFonts w:ascii="Times New Roman" w:eastAsia="SimSun" w:hAnsi="Times New Roman" w:cs="Times New Roman"/>
          <w:b/>
          <w:bCs/>
          <w:i/>
          <w:kern w:val="0"/>
          <w:sz w:val="18"/>
          <w:szCs w:val="18"/>
          <w:lang w:val="en-US" w:bidi="ar-SA"/>
          <w14:ligatures w14:val="none"/>
        </w:rPr>
        <w:t xml:space="preserve"> Computers, Interconnected world, medical practices, Technological solutions, X-ray scanners, Bone fractures, Diagnostic process, Machine learning</w:t>
      </w:r>
      <w:r>
        <w:rPr>
          <w:rFonts w:ascii="Times New Roman" w:eastAsia="SimSun" w:hAnsi="Times New Roman" w:cs="Times New Roman"/>
          <w:b/>
          <w:bCs/>
          <w:i/>
          <w:kern w:val="0"/>
          <w:sz w:val="18"/>
          <w:szCs w:val="18"/>
          <w:lang w:val="en-US" w:bidi="ar-SA"/>
          <w14:ligatures w14:val="none"/>
        </w:rPr>
        <w:t xml:space="preserve"> classifiers</w:t>
      </w:r>
      <w:r w:rsidRPr="003427C8">
        <w:rPr>
          <w:rFonts w:ascii="Times New Roman" w:eastAsia="SimSun" w:hAnsi="Times New Roman" w:cs="Times New Roman"/>
          <w:b/>
          <w:bCs/>
          <w:i/>
          <w:kern w:val="0"/>
          <w:sz w:val="18"/>
          <w:szCs w:val="18"/>
          <w:lang w:val="en-US" w:bidi="ar-SA"/>
          <w14:ligatures w14:val="none"/>
        </w:rPr>
        <w:t xml:space="preserve">, Accuracy assessment, medical imaging </w:t>
      </w:r>
      <w:bookmarkEnd w:id="2"/>
      <w:bookmarkEnd w:id="3"/>
      <w:r w:rsidRPr="003427C8">
        <w:rPr>
          <w:rFonts w:ascii="Times New Roman" w:eastAsia="SimSun" w:hAnsi="Times New Roman" w:cs="Times New Roman"/>
          <w:b/>
          <w:bCs/>
          <w:i/>
          <w:kern w:val="0"/>
          <w:sz w:val="18"/>
          <w:szCs w:val="18"/>
          <w:lang w:val="en-US" w:bidi="ar-SA"/>
          <w14:ligatures w14:val="none"/>
        </w:rPr>
        <w:t>analysis.</w:t>
      </w:r>
    </w:p>
    <w:p w14:paraId="53B40C09" w14:textId="77777777" w:rsidR="0003097D" w:rsidRPr="00BB213B" w:rsidRDefault="00000000" w:rsidP="0003097D">
      <w:pPr>
        <w:pStyle w:val="Heading1"/>
        <w:keepNext/>
        <w:keepLines/>
        <w:widowControl/>
        <w:numPr>
          <w:ilvl w:val="0"/>
          <w:numId w:val="43"/>
        </w:numPr>
        <w:tabs>
          <w:tab w:val="left" w:pos="216"/>
        </w:tabs>
        <w:autoSpaceDE/>
        <w:autoSpaceDN/>
        <w:spacing w:before="160" w:after="80" w:line="276" w:lineRule="auto"/>
        <w:ind w:left="0"/>
        <w:jc w:val="center"/>
        <w:rPr>
          <w:rFonts w:eastAsia="SimSun"/>
          <w:b w:val="0"/>
          <w:bCs w:val="0"/>
          <w:smallCaps/>
          <w:noProof/>
          <w:sz w:val="20"/>
          <w:szCs w:val="20"/>
        </w:rPr>
      </w:pPr>
      <w:r w:rsidRPr="00D632BE">
        <w:rPr>
          <w:rFonts w:eastAsia="SimSun"/>
          <w:b w:val="0"/>
          <w:bCs w:val="0"/>
          <w:smallCaps/>
          <w:noProof/>
          <w:sz w:val="20"/>
          <w:szCs w:val="20"/>
        </w:rPr>
        <w:t>Introduction</w:t>
      </w:r>
    </w:p>
    <w:p w14:paraId="3D3E89CA"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504CFF">
        <w:rPr>
          <w:rFonts w:ascii="Times New Roman" w:eastAsia="SimSun" w:hAnsi="Times New Roman" w:cs="Times New Roman"/>
          <w:spacing w:val="-1"/>
          <w:kern w:val="0"/>
          <w:sz w:val="20"/>
          <w:szCs w:val="20"/>
          <w:lang w:val="x-none" w:eastAsia="x-none" w:bidi="ar-SA"/>
          <w14:ligatures w14:val="none"/>
        </w:rPr>
        <w:t>The 206 bones that make up the human body vary in size,</w:t>
      </w:r>
      <w:r>
        <w:rPr>
          <w:rFonts w:ascii="Times New Roman" w:eastAsia="SimSun" w:hAnsi="Times New Roman" w:cs="Times New Roman"/>
          <w:spacing w:val="-1"/>
          <w:kern w:val="0"/>
          <w:sz w:val="20"/>
          <w:szCs w:val="20"/>
          <w:lang w:val="x-none" w:eastAsia="x-none" w:bidi="ar-SA"/>
          <w14:ligatures w14:val="none"/>
        </w:rPr>
        <w:t xml:space="preserve"> </w:t>
      </w:r>
      <w:r w:rsidRPr="00504CFF">
        <w:rPr>
          <w:rFonts w:ascii="Times New Roman" w:eastAsia="SimSun" w:hAnsi="Times New Roman" w:cs="Times New Roman"/>
          <w:spacing w:val="-1"/>
          <w:kern w:val="0"/>
          <w:sz w:val="20"/>
          <w:szCs w:val="20"/>
          <w:lang w:val="x-none" w:eastAsia="x-none" w:bidi="ar-SA"/>
          <w14:ligatures w14:val="none"/>
        </w:rPr>
        <w:t>complexity, and</w:t>
      </w:r>
      <w:r>
        <w:rPr>
          <w:rFonts w:ascii="Times New Roman" w:eastAsia="SimSun" w:hAnsi="Times New Roman" w:cs="Times New Roman"/>
          <w:spacing w:val="-1"/>
          <w:kern w:val="0"/>
          <w:sz w:val="20"/>
          <w:szCs w:val="20"/>
          <w:lang w:val="x-none" w:eastAsia="x-none" w:bidi="ar-SA"/>
          <w14:ligatures w14:val="none"/>
        </w:rPr>
        <w:t xml:space="preserve"> form</w:t>
      </w:r>
      <w:r w:rsidRPr="009E2F2C">
        <w:rPr>
          <w:rFonts w:ascii="Times New Roman" w:eastAsia="SimSun" w:hAnsi="Times New Roman" w:cs="Times New Roman"/>
          <w:spacing w:val="-1"/>
          <w:kern w:val="0"/>
          <w:sz w:val="20"/>
          <w:szCs w:val="20"/>
          <w:lang w:val="x-none" w:eastAsia="x-none" w:bidi="ar-SA"/>
          <w14:ligatures w14:val="none"/>
        </w:rPr>
        <w:t xml:space="preserve">, with </w:t>
      </w:r>
      <w:r>
        <w:rPr>
          <w:rFonts w:ascii="Times New Roman" w:eastAsia="SimSun" w:hAnsi="Times New Roman" w:cs="Times New Roman"/>
          <w:spacing w:val="-1"/>
          <w:kern w:val="0"/>
          <w:sz w:val="20"/>
          <w:szCs w:val="20"/>
          <w:lang w:val="x-none" w:eastAsia="x-none" w:bidi="ar-SA"/>
          <w14:ligatures w14:val="none"/>
        </w:rPr>
        <w:t xml:space="preserve">wrist </w:t>
      </w:r>
      <w:r w:rsidRPr="009E2F2C">
        <w:rPr>
          <w:rFonts w:ascii="Times New Roman" w:eastAsia="SimSun" w:hAnsi="Times New Roman" w:cs="Times New Roman"/>
          <w:spacing w:val="-1"/>
          <w:kern w:val="0"/>
          <w:sz w:val="20"/>
          <w:szCs w:val="20"/>
          <w:lang w:val="x-none" w:eastAsia="x-none" w:bidi="ar-SA"/>
          <w14:ligatures w14:val="none"/>
        </w:rPr>
        <w:t>fractures being common [1]. Machine learning in medical imaging has gained attention for aiding accurate diagnosis and treatment planning [2], especially given the rising global incidence of bone fractures [3].</w:t>
      </w:r>
    </w:p>
    <w:p w14:paraId="2338E007"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9E2F2C">
        <w:rPr>
          <w:rFonts w:ascii="Times New Roman" w:eastAsia="SimSun" w:hAnsi="Times New Roman" w:cs="Times New Roman"/>
          <w:spacing w:val="-1"/>
          <w:kern w:val="0"/>
          <w:sz w:val="20"/>
          <w:szCs w:val="20"/>
          <w:lang w:val="x-none" w:eastAsia="x-none" w:bidi="ar-SA"/>
          <w14:ligatures w14:val="none"/>
        </w:rPr>
        <w:t>X-rays, supported by the DICOM standard, are widely used for diagnosing bone fractures due to their speed and simplicity [4</w:t>
      </w:r>
      <w:r>
        <w:rPr>
          <w:rFonts w:ascii="Times New Roman" w:eastAsia="SimSun" w:hAnsi="Times New Roman" w:cs="Times New Roman"/>
          <w:spacing w:val="-1"/>
          <w:kern w:val="0"/>
          <w:sz w:val="20"/>
          <w:szCs w:val="20"/>
          <w:lang w:val="x-none" w:eastAsia="x-none" w:bidi="ar-SA"/>
          <w14:ligatures w14:val="none"/>
        </w:rPr>
        <w:t>-</w:t>
      </w:r>
      <w:r w:rsidRPr="009E2F2C">
        <w:rPr>
          <w:rFonts w:ascii="Times New Roman" w:eastAsia="SimSun" w:hAnsi="Times New Roman" w:cs="Times New Roman"/>
          <w:spacing w:val="-1"/>
          <w:kern w:val="0"/>
          <w:sz w:val="20"/>
          <w:szCs w:val="20"/>
          <w:lang w:val="x-none" w:eastAsia="x-none" w:bidi="ar-SA"/>
          <w14:ligatures w14:val="none"/>
        </w:rPr>
        <w:t>5], with advancements in digital imaging enhancing their accessibility [4]. Machine learning algorithms play a crucial role in analysing medical images to identify abnormalities, particularly in skeletal imaging [5].</w:t>
      </w:r>
    </w:p>
    <w:p w14:paraId="57F7379F"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88748D">
        <w:rPr>
          <w:rFonts w:ascii="Times New Roman" w:eastAsia="SimSun" w:hAnsi="Times New Roman" w:cs="Times New Roman"/>
          <w:spacing w:val="-1"/>
          <w:kern w:val="0"/>
          <w:sz w:val="20"/>
          <w:szCs w:val="20"/>
          <w:lang w:val="x-none" w:eastAsia="x-none" w:bidi="ar-SA"/>
          <w14:ligatures w14:val="none"/>
        </w:rPr>
        <w:t>Computer vision systems offer efficient screening of X-ray images for potential fractures, mitigating errors associated with manual inspection [7]. Various methods, including preprocessing and fracture identification, have been proposed to enhance fracture detection accuracy [8</w:t>
      </w:r>
      <w:r>
        <w:rPr>
          <w:rFonts w:ascii="Times New Roman" w:eastAsia="SimSun" w:hAnsi="Times New Roman" w:cs="Times New Roman"/>
          <w:spacing w:val="-1"/>
          <w:kern w:val="0"/>
          <w:sz w:val="20"/>
          <w:szCs w:val="20"/>
          <w:lang w:val="x-none" w:eastAsia="x-none" w:bidi="ar-SA"/>
          <w14:ligatures w14:val="none"/>
        </w:rPr>
        <w:t>-</w:t>
      </w:r>
      <w:r w:rsidRPr="0088748D">
        <w:rPr>
          <w:rFonts w:ascii="Times New Roman" w:eastAsia="SimSun" w:hAnsi="Times New Roman" w:cs="Times New Roman"/>
          <w:spacing w:val="-1"/>
          <w:kern w:val="0"/>
          <w:sz w:val="20"/>
          <w:szCs w:val="20"/>
          <w:lang w:val="x-none" w:eastAsia="x-none" w:bidi="ar-SA"/>
          <w14:ligatures w14:val="none"/>
        </w:rPr>
        <w:t>9].</w:t>
      </w:r>
    </w:p>
    <w:p w14:paraId="421DA8C0"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88748D">
        <w:rPr>
          <w:rFonts w:ascii="Times New Roman" w:eastAsia="SimSun" w:hAnsi="Times New Roman" w:cs="Times New Roman"/>
          <w:spacing w:val="-1"/>
          <w:kern w:val="0"/>
          <w:sz w:val="20"/>
          <w:szCs w:val="20"/>
          <w:lang w:val="x-none" w:eastAsia="x-none" w:bidi="ar-SA"/>
          <w14:ligatures w14:val="none"/>
        </w:rPr>
        <w:t>Accurate classification of fractures, especially common ones like tibia fractures, is vital for determining optimal treatment strategies [10]. The reliance on X-ray technology for diagnosis, despite its longevity, underscores the need for advanced diagnostic tools [11], such as computer-aided diagnosis (CAD) systems driven by machine learning algorithms [14].</w:t>
      </w:r>
    </w:p>
    <w:p w14:paraId="06DFAD5D" w14:textId="77777777" w:rsidR="0003097D" w:rsidRPr="000E7D66"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355C12">
        <w:rPr>
          <w:rFonts w:ascii="Times New Roman" w:eastAsia="SimSun" w:hAnsi="Times New Roman" w:cs="Times New Roman"/>
          <w:spacing w:val="-1"/>
          <w:kern w:val="0"/>
          <w:sz w:val="20"/>
          <w:szCs w:val="20"/>
          <w:lang w:val="x-none" w:eastAsia="x-none" w:bidi="ar-SA"/>
          <w14:ligatures w14:val="none"/>
        </w:rPr>
        <w:t>To achieve accurate fracture classification, noise reduction, feature extraction, and machine learning classification algorithms are employed, highlighting the iterative process of image analysis in medical diagnostics.</w:t>
      </w:r>
      <w:r w:rsidRPr="005B520E">
        <w:rPr>
          <w:rFonts w:ascii="Times New Roman" w:eastAsia="SimSun" w:hAnsi="Times New Roman" w:cs="Times New Roman"/>
          <w:kern w:val="0"/>
          <w:sz w:val="20"/>
          <w:szCs w:val="20"/>
          <w:lang w:val="en-US" w:bidi="ar-SA"/>
          <w14:ligatures w14:val="none"/>
        </w:rPr>
        <w:t>.</w:t>
      </w:r>
    </w:p>
    <w:p w14:paraId="4E0A7392" w14:textId="77777777" w:rsidR="0003097D" w:rsidRPr="006B6B66" w:rsidRDefault="00000000" w:rsidP="0003097D">
      <w:pPr>
        <w:pStyle w:val="Heading10"/>
        <w:spacing w:line="276" w:lineRule="auto"/>
      </w:pPr>
      <w:r>
        <w:t>Related works</w:t>
      </w:r>
    </w:p>
    <w:p w14:paraId="02007705"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This section presents a synthesis of existing literature, encompassing both conventional and cutting-edge methodologies for bone fracture detection and classification.</w:t>
      </w:r>
    </w:p>
    <w:p w14:paraId="66E29929"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285CE1">
        <w:rPr>
          <w:rFonts w:ascii="Times New Roman" w:eastAsia="SimSun" w:hAnsi="Times New Roman" w:cs="Times New Roman"/>
          <w:spacing w:val="-1"/>
          <w:kern w:val="0"/>
          <w:sz w:val="20"/>
          <w:szCs w:val="20"/>
          <w:lang w:val="x-none" w:eastAsia="x-none" w:bidi="ar-SA"/>
          <w14:ligatures w14:val="none"/>
        </w:rPr>
        <w:t>A meta filter that combined neural network and decision tree  methodologies was exhibited by E. Mysuru et al. [6] and showed enhanced accuracy, reaching 85%. Pre-processing, segmentation, edge detection, and feature extraction are some of the distinct steps in the process that result in the classification of bone into fractured and non-fractured categories.</w:t>
      </w:r>
    </w:p>
    <w:p w14:paraId="1E1AA964"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FE202B">
        <w:rPr>
          <w:rFonts w:ascii="Times New Roman" w:eastAsia="SimSun" w:hAnsi="Times New Roman" w:cs="Times New Roman"/>
          <w:spacing w:val="-1"/>
          <w:kern w:val="0"/>
          <w:sz w:val="20"/>
          <w:szCs w:val="20"/>
          <w:lang w:val="x-none" w:eastAsia="x-none" w:bidi="ar-SA"/>
          <w14:ligatures w14:val="none"/>
        </w:rPr>
        <w:t>Support Vector Machine (SVM) learning</w:t>
      </w:r>
      <w:r>
        <w:rPr>
          <w:rFonts w:ascii="Times New Roman" w:eastAsia="SimSun" w:hAnsi="Times New Roman" w:cs="Times New Roman"/>
          <w:spacing w:val="-1"/>
          <w:kern w:val="0"/>
          <w:sz w:val="20"/>
          <w:szCs w:val="20"/>
          <w:lang w:val="x-none" w:eastAsia="x-none" w:bidi="ar-SA"/>
          <w14:ligatures w14:val="none"/>
        </w:rPr>
        <w:t xml:space="preserve"> </w:t>
      </w:r>
      <w:r>
        <w:rPr>
          <w:rFonts w:ascii="Times New Roman" w:eastAsia="SimSun" w:hAnsi="Times New Roman" w:cs="Times New Roman"/>
          <w:spacing w:val="-1"/>
          <w:kern w:val="0"/>
          <w:sz w:val="20"/>
          <w:szCs w:val="20"/>
          <w:lang w:val="en-US" w:eastAsia="x-none" w:bidi="ar-SA"/>
          <w14:ligatures w14:val="none"/>
        </w:rPr>
        <w:t xml:space="preserve">approach </w:t>
      </w:r>
      <w:r>
        <w:rPr>
          <w:rFonts w:ascii="Times New Roman" w:eastAsia="SimSun" w:hAnsi="Times New Roman" w:cs="Times New Roman"/>
          <w:spacing w:val="-1"/>
          <w:kern w:val="0"/>
          <w:sz w:val="20"/>
          <w:szCs w:val="20"/>
          <w:lang w:val="x-none" w:eastAsia="x-none" w:bidi="ar-SA"/>
          <w14:ligatures w14:val="none"/>
        </w:rPr>
        <w:t xml:space="preserve">by  </w:t>
      </w:r>
      <w:r w:rsidRPr="00FE202B">
        <w:rPr>
          <w:rFonts w:ascii="Times New Roman" w:eastAsia="SimSun" w:hAnsi="Times New Roman" w:cs="Times New Roman"/>
          <w:spacing w:val="-1"/>
          <w:kern w:val="0"/>
          <w:sz w:val="20"/>
          <w:szCs w:val="20"/>
          <w:lang w:val="x-none" w:eastAsia="x-none" w:bidi="ar-SA"/>
          <w14:ligatures w14:val="none"/>
        </w:rPr>
        <w:t>, D. Prakash et al. [11] presented a method for long bone fracture classification that achieved a 78% detection rate for transverse and oblique fractures</w:t>
      </w:r>
      <w:r>
        <w:rPr>
          <w:rFonts w:ascii="Times New Roman" w:eastAsia="SimSun" w:hAnsi="Times New Roman" w:cs="Times New Roman"/>
          <w:spacing w:val="-1"/>
          <w:kern w:val="0"/>
          <w:sz w:val="20"/>
          <w:szCs w:val="20"/>
          <w:lang w:val="x-none" w:eastAsia="x-none" w:bidi="ar-SA"/>
          <w14:ligatures w14:val="none"/>
        </w:rPr>
        <w:t>.</w:t>
      </w:r>
    </w:p>
    <w:p w14:paraId="7FE1369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An approach by A. Rajput et al. [14] employs preprocessing, feature extraction, and SVM classification, achieving an accuracy of 84.7% in fracture detection.</w:t>
      </w:r>
    </w:p>
    <w:p w14:paraId="7DF85A2E"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The effectiveness of the Canny Edge Detection algorithm for edge detection in X-ray images was demonstrated by N. Singh et al. [15], providing enhanced image analysis through intensity discontinuities.</w:t>
      </w:r>
    </w:p>
    <w:p w14:paraId="3BA88561"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AC3CE7">
        <w:rPr>
          <w:rFonts w:ascii="Times New Roman" w:eastAsia="SimSun" w:hAnsi="Times New Roman" w:cs="Times New Roman"/>
          <w:spacing w:val="-1"/>
          <w:kern w:val="0"/>
          <w:sz w:val="20"/>
          <w:szCs w:val="20"/>
          <w:lang w:val="x-none" w:eastAsia="x-none" w:bidi="ar-SA"/>
          <w14:ligatures w14:val="none"/>
        </w:rPr>
        <w:lastRenderedPageBreak/>
        <w:t>A CNN technique using Spatial Fuzzy C-Means (SFCM) was presented by Y. Prathyusha et al. [16]. To reach a 78% accuracy</w:t>
      </w:r>
      <w:r>
        <w:rPr>
          <w:rFonts w:ascii="Times New Roman" w:eastAsia="SimSun" w:hAnsi="Times New Roman" w:cs="Times New Roman"/>
          <w:spacing w:val="-1"/>
          <w:kern w:val="0"/>
          <w:sz w:val="20"/>
          <w:szCs w:val="20"/>
          <w:lang w:val="x-none" w:eastAsia="x-none" w:bidi="ar-SA"/>
          <w14:ligatures w14:val="none"/>
        </w:rPr>
        <w:t xml:space="preserve"> and</w:t>
      </w:r>
      <w:r w:rsidRPr="00AC3CE7">
        <w:rPr>
          <w:rFonts w:ascii="Times New Roman" w:eastAsia="SimSun" w:hAnsi="Times New Roman" w:cs="Times New Roman"/>
          <w:spacing w:val="-1"/>
          <w:kern w:val="0"/>
          <w:sz w:val="20"/>
          <w:szCs w:val="20"/>
          <w:lang w:val="x-none" w:eastAsia="x-none" w:bidi="ar-SA"/>
          <w14:ligatures w14:val="none"/>
        </w:rPr>
        <w:t xml:space="preserve"> preprocessing stages</w:t>
      </w:r>
      <w:r>
        <w:rPr>
          <w:rFonts w:ascii="Times New Roman" w:eastAsia="SimSun" w:hAnsi="Times New Roman" w:cs="Times New Roman"/>
          <w:spacing w:val="-1"/>
          <w:kern w:val="0"/>
          <w:sz w:val="20"/>
          <w:szCs w:val="20"/>
          <w:lang w:val="x-none" w:eastAsia="x-none" w:bidi="ar-SA"/>
          <w14:ligatures w14:val="none"/>
        </w:rPr>
        <w:t>.</w:t>
      </w:r>
    </w:p>
    <w:p w14:paraId="4B11BF04"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A hybrid approach presented by E. </w:t>
      </w:r>
      <w:proofErr w:type="spellStart"/>
      <w:r>
        <w:rPr>
          <w:rFonts w:ascii="Times New Roman" w:eastAsia="SimSun" w:hAnsi="Times New Roman" w:cs="Times New Roman"/>
          <w:spacing w:val="-1"/>
          <w:kern w:val="0"/>
          <w:sz w:val="20"/>
          <w:szCs w:val="20"/>
          <w:lang w:val="x-none" w:eastAsia="x-none" w:bidi="ar-SA"/>
          <w14:ligatures w14:val="none"/>
        </w:rPr>
        <w:t>Sorantin</w:t>
      </w:r>
      <w:proofErr w:type="spellEnd"/>
      <w:r>
        <w:rPr>
          <w:rFonts w:ascii="Times New Roman" w:eastAsia="SimSun" w:hAnsi="Times New Roman" w:cs="Times New Roman"/>
          <w:spacing w:val="-1"/>
          <w:kern w:val="0"/>
          <w:sz w:val="20"/>
          <w:szCs w:val="20"/>
          <w:lang w:val="x-none" w:eastAsia="x-none" w:bidi="ar-SA"/>
          <w14:ligatures w14:val="none"/>
        </w:rPr>
        <w:t xml:space="preserve"> et al. [17] effectively identifies paediatric ulna and radius fractures using local Shannon entropy computation, achieving a remarkable 91% accuracy.</w:t>
      </w:r>
    </w:p>
    <w:p w14:paraId="02D9E20F"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J.D. Obando et al. [18] proposed an X-ray image processing technique, with preprocessing enhancements such as CLAHE, achieving an 80% accuracy.</w:t>
      </w:r>
    </w:p>
    <w:p w14:paraId="7BC2189C"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S. Rathor et al. [19] developed </w:t>
      </w:r>
      <w:r w:rsidRPr="00B13B31">
        <w:rPr>
          <w:rFonts w:ascii="Times New Roman" w:eastAsia="SimSun" w:hAnsi="Times New Roman" w:cs="Times New Roman"/>
          <w:spacing w:val="-1"/>
          <w:kern w:val="0"/>
          <w:sz w:val="20"/>
          <w:szCs w:val="20"/>
          <w:lang w:val="x-none" w:eastAsia="x-none" w:bidi="ar-SA"/>
          <w14:ligatures w14:val="none"/>
        </w:rPr>
        <w:t>a deep learning</w:t>
      </w:r>
      <w:r>
        <w:rPr>
          <w:rFonts w:ascii="Times New Roman" w:eastAsia="SimSun" w:hAnsi="Times New Roman" w:cs="Times New Roman"/>
          <w:spacing w:val="-1"/>
          <w:kern w:val="0"/>
          <w:sz w:val="20"/>
          <w:szCs w:val="20"/>
          <w:lang w:val="x-none" w:eastAsia="x-none" w:bidi="ar-SA"/>
          <w14:ligatures w14:val="none"/>
        </w:rPr>
        <w:t xml:space="preserve"> model for distinguishing between fractured and healthy bone, achieving a classification accuracy of 92.44% after addressing overfitting through data augmentation.</w:t>
      </w:r>
    </w:p>
    <w:p w14:paraId="60371D9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Finally, R. </w:t>
      </w:r>
      <w:proofErr w:type="spellStart"/>
      <w:r>
        <w:rPr>
          <w:rFonts w:ascii="Times New Roman" w:eastAsia="SimSun" w:hAnsi="Times New Roman" w:cs="Times New Roman"/>
          <w:spacing w:val="-1"/>
          <w:kern w:val="0"/>
          <w:sz w:val="20"/>
          <w:szCs w:val="20"/>
          <w:lang w:val="x-none" w:eastAsia="x-none" w:bidi="ar-SA"/>
          <w14:ligatures w14:val="none"/>
        </w:rPr>
        <w:t>Madupu</w:t>
      </w:r>
      <w:proofErr w:type="spellEnd"/>
      <w:r>
        <w:rPr>
          <w:rFonts w:ascii="Times New Roman" w:eastAsia="SimSun" w:hAnsi="Times New Roman" w:cs="Times New Roman"/>
          <w:spacing w:val="-1"/>
          <w:kern w:val="0"/>
          <w:sz w:val="20"/>
          <w:szCs w:val="20"/>
          <w:lang w:val="x-none" w:eastAsia="x-none" w:bidi="ar-SA"/>
          <w14:ligatures w14:val="none"/>
        </w:rPr>
        <w:t xml:space="preserve"> et al. [20] compared their proposed method with Harris corner detection, demonstrating the superior accuracy (91%) of </w:t>
      </w:r>
      <w:r w:rsidRPr="00503238">
        <w:rPr>
          <w:rFonts w:ascii="Times New Roman" w:eastAsia="SimSun" w:hAnsi="Times New Roman" w:cs="Times New Roman"/>
          <w:spacing w:val="-1"/>
          <w:kern w:val="0"/>
          <w:sz w:val="20"/>
          <w:szCs w:val="20"/>
          <w:lang w:val="x-none" w:eastAsia="x-none" w:bidi="ar-SA"/>
          <w14:ligatures w14:val="none"/>
        </w:rPr>
        <w:t xml:space="preserve">BPNN paired with cautious smoothing and perceptive edge detection </w:t>
      </w:r>
      <w:r>
        <w:rPr>
          <w:rFonts w:ascii="Times New Roman" w:eastAsia="SimSun" w:hAnsi="Times New Roman" w:cs="Times New Roman"/>
          <w:spacing w:val="-1"/>
          <w:kern w:val="0"/>
          <w:sz w:val="20"/>
          <w:szCs w:val="20"/>
          <w:lang w:val="x-none" w:eastAsia="x-none" w:bidi="ar-SA"/>
          <w14:ligatures w14:val="none"/>
        </w:rPr>
        <w:t>for automated bone fracture identification</w:t>
      </w:r>
      <w:r w:rsidRPr="005B520E">
        <w:rPr>
          <w:rFonts w:ascii="Times New Roman" w:eastAsia="SimSun" w:hAnsi="Times New Roman" w:cs="Times New Roman"/>
          <w:spacing w:val="-1"/>
          <w:kern w:val="0"/>
          <w:sz w:val="20"/>
          <w:szCs w:val="20"/>
          <w:lang w:val="x-none" w:eastAsia="x-none" w:bidi="ar-SA"/>
          <w14:ligatures w14:val="none"/>
        </w:rPr>
        <w:t>.</w:t>
      </w:r>
    </w:p>
    <w:p w14:paraId="3D7749FA" w14:textId="77777777" w:rsidR="0003097D" w:rsidRDefault="00000000" w:rsidP="0003097D">
      <w:pPr>
        <w:pStyle w:val="Heading10"/>
        <w:spacing w:line="276" w:lineRule="auto"/>
      </w:pPr>
      <w:r>
        <w:t>Methods</w:t>
      </w:r>
    </w:p>
    <w:p w14:paraId="245DDC0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Dataset collection, p</w:t>
      </w:r>
      <w:r w:rsidRPr="00582BEA">
        <w:rPr>
          <w:rFonts w:ascii="Times New Roman" w:eastAsia="SimSun" w:hAnsi="Times New Roman" w:cs="Times New Roman"/>
          <w:spacing w:val="-1"/>
          <w:kern w:val="0"/>
          <w:sz w:val="20"/>
          <w:szCs w:val="20"/>
          <w:lang w:val="x-none" w:eastAsia="x-none" w:bidi="ar-SA"/>
          <w14:ligatures w14:val="none"/>
        </w:rPr>
        <w:t xml:space="preserve">reprocessing, edge detection, </w:t>
      </w:r>
      <w:r>
        <w:rPr>
          <w:rFonts w:ascii="Times New Roman" w:eastAsia="SimSun" w:hAnsi="Times New Roman" w:cs="Times New Roman"/>
          <w:spacing w:val="-1"/>
          <w:kern w:val="0"/>
          <w:sz w:val="20"/>
          <w:szCs w:val="20"/>
          <w:lang w:val="x-none" w:eastAsia="x-none" w:bidi="ar-SA"/>
          <w14:ligatures w14:val="none"/>
        </w:rPr>
        <w:t xml:space="preserve">key </w:t>
      </w:r>
      <w:r w:rsidRPr="00582BEA">
        <w:rPr>
          <w:rFonts w:ascii="Times New Roman" w:eastAsia="SimSun" w:hAnsi="Times New Roman" w:cs="Times New Roman"/>
          <w:spacing w:val="-1"/>
          <w:kern w:val="0"/>
          <w:sz w:val="20"/>
          <w:szCs w:val="20"/>
          <w:lang w:val="x-none" w:eastAsia="x-none" w:bidi="ar-SA"/>
          <w14:ligatures w14:val="none"/>
        </w:rPr>
        <w:t xml:space="preserve">feature </w:t>
      </w:r>
      <w:r>
        <w:rPr>
          <w:rFonts w:ascii="Times New Roman" w:eastAsia="SimSun" w:hAnsi="Times New Roman" w:cs="Times New Roman"/>
          <w:spacing w:val="-1"/>
          <w:kern w:val="0"/>
          <w:sz w:val="20"/>
          <w:szCs w:val="20"/>
          <w:lang w:val="x-none" w:eastAsia="x-none" w:bidi="ar-SA"/>
          <w14:ligatures w14:val="none"/>
        </w:rPr>
        <w:t>finding</w:t>
      </w:r>
      <w:r w:rsidRPr="00582BEA">
        <w:rPr>
          <w:rFonts w:ascii="Times New Roman" w:eastAsia="SimSun" w:hAnsi="Times New Roman" w:cs="Times New Roman"/>
          <w:spacing w:val="-1"/>
          <w:kern w:val="0"/>
          <w:sz w:val="20"/>
          <w:szCs w:val="20"/>
          <w:lang w:val="x-none" w:eastAsia="x-none" w:bidi="ar-SA"/>
          <w14:ligatures w14:val="none"/>
        </w:rPr>
        <w:t xml:space="preserve">, and </w:t>
      </w:r>
      <w:r>
        <w:rPr>
          <w:rFonts w:ascii="Times New Roman" w:eastAsia="SimSun" w:hAnsi="Times New Roman" w:cs="Times New Roman"/>
          <w:spacing w:val="-1"/>
          <w:kern w:val="0"/>
          <w:sz w:val="20"/>
          <w:szCs w:val="20"/>
          <w:lang w:val="x-none" w:eastAsia="x-none" w:bidi="ar-SA"/>
          <w14:ligatures w14:val="none"/>
        </w:rPr>
        <w:t xml:space="preserve">lastly </w:t>
      </w:r>
      <w:r w:rsidRPr="00582BEA">
        <w:rPr>
          <w:rFonts w:ascii="Times New Roman" w:eastAsia="SimSun" w:hAnsi="Times New Roman" w:cs="Times New Roman"/>
          <w:spacing w:val="-1"/>
          <w:kern w:val="0"/>
          <w:sz w:val="20"/>
          <w:szCs w:val="20"/>
          <w:lang w:val="x-none" w:eastAsia="x-none" w:bidi="ar-SA"/>
          <w14:ligatures w14:val="none"/>
        </w:rPr>
        <w:t xml:space="preserve">classification are the </w:t>
      </w:r>
      <w:r>
        <w:rPr>
          <w:rFonts w:ascii="Times New Roman" w:eastAsia="SimSun" w:hAnsi="Times New Roman" w:cs="Times New Roman"/>
          <w:spacing w:val="-1"/>
          <w:kern w:val="0"/>
          <w:sz w:val="20"/>
          <w:szCs w:val="20"/>
          <w:lang w:val="x-none" w:eastAsia="x-none" w:bidi="ar-SA"/>
          <w14:ligatures w14:val="none"/>
        </w:rPr>
        <w:t>five</w:t>
      </w:r>
      <w:r w:rsidRPr="00582BEA">
        <w:rPr>
          <w:rFonts w:ascii="Times New Roman" w:eastAsia="SimSun" w:hAnsi="Times New Roman" w:cs="Times New Roman"/>
          <w:spacing w:val="-1"/>
          <w:kern w:val="0"/>
          <w:sz w:val="20"/>
          <w:szCs w:val="20"/>
          <w:lang w:val="x-none" w:eastAsia="x-none" w:bidi="ar-SA"/>
          <w14:ligatures w14:val="none"/>
        </w:rPr>
        <w:t xml:space="preserve"> primary modules that make up the bone fracture detection system. </w:t>
      </w:r>
    </w:p>
    <w:p w14:paraId="3FCEDB13"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Figure 1 outlines the stages of  the suggested procedure for locating fractured bones in X - ray scans.</w:t>
      </w:r>
    </w:p>
    <w:p w14:paraId="7DB73C45"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sidRPr="005F2B55">
        <w:rPr>
          <w:noProof/>
          <w:color w:val="000000"/>
        </w:rPr>
        <w:drawing>
          <wp:inline distT="0" distB="0" distL="0" distR="0" wp14:anchorId="7704A099" wp14:editId="0791F48A">
            <wp:extent cx="3042285" cy="3260481"/>
            <wp:effectExtent l="57150" t="57150" r="62865" b="54610"/>
            <wp:docPr id="127890174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901122" w14:textId="05A46E69" w:rsidR="0003097D" w:rsidRPr="004843ED" w:rsidRDefault="00000000" w:rsidP="0003097D">
      <w:pPr>
        <w:spacing w:after="0" w:line="276" w:lineRule="auto"/>
        <w:ind w:firstLine="288"/>
        <w:jc w:val="center"/>
        <w:rPr>
          <w:rFonts w:ascii="Times New Roman" w:eastAsia="SimSun" w:hAnsi="Times New Roman" w:cs="Times New Roman"/>
          <w:i/>
          <w:iCs/>
          <w:kern w:val="0"/>
          <w:sz w:val="16"/>
          <w:szCs w:val="16"/>
          <w:lang w:val="en-US" w:bidi="ar-SA"/>
          <w14:ligatures w14:val="none"/>
        </w:rPr>
      </w:pPr>
      <w:r w:rsidRPr="004843ED">
        <w:rPr>
          <w:rFonts w:ascii="Times New Roman" w:eastAsia="SimSun" w:hAnsi="Times New Roman" w:cs="Times New Roman"/>
          <w:kern w:val="0"/>
          <w:sz w:val="16"/>
          <w:szCs w:val="16"/>
          <w:lang w:val="en-US" w:bidi="ar-SA"/>
          <w14:ligatures w14:val="none"/>
        </w:rPr>
        <w:t>Fig</w:t>
      </w:r>
      <w:r w:rsidRPr="004843ED">
        <w:rPr>
          <w:rFonts w:ascii="Times New Roman" w:eastAsia="SimSun" w:hAnsi="Times New Roman" w:cs="Times New Roman"/>
          <w:i/>
          <w:iCs/>
          <w:kern w:val="0"/>
          <w:sz w:val="16"/>
          <w:szCs w:val="16"/>
          <w:lang w:val="en-US" w:bidi="ar-SA"/>
          <w14:ligatures w14:val="none"/>
        </w:rPr>
        <w:t xml:space="preserve">. </w:t>
      </w:r>
      <w:r w:rsidRPr="004843ED">
        <w:rPr>
          <w:rFonts w:ascii="Times New Roman" w:eastAsia="SimSun" w:hAnsi="Times New Roman" w:cs="Times New Roman"/>
          <w:i/>
          <w:iCs/>
          <w:kern w:val="0"/>
          <w:sz w:val="16"/>
          <w:szCs w:val="16"/>
          <w:lang w:val="en-US" w:bidi="ar-SA"/>
          <w14:ligatures w14:val="none"/>
        </w:rPr>
        <w:fldChar w:fldCharType="begin"/>
      </w:r>
      <w:r w:rsidRPr="004843ED">
        <w:rPr>
          <w:rFonts w:ascii="Times New Roman" w:eastAsia="SimSun" w:hAnsi="Times New Roman" w:cs="Times New Roman"/>
          <w:kern w:val="0"/>
          <w:sz w:val="16"/>
          <w:szCs w:val="16"/>
          <w:lang w:val="en-US" w:bidi="ar-SA"/>
          <w14:ligatures w14:val="none"/>
        </w:rPr>
        <w:instrText xml:space="preserve"> SEQ Figure \* ARABIC </w:instrText>
      </w:r>
      <w:r w:rsidRPr="004843ED">
        <w:rPr>
          <w:rFonts w:ascii="Times New Roman" w:eastAsia="SimSun" w:hAnsi="Times New Roman" w:cs="Times New Roman"/>
          <w:i/>
          <w:iCs/>
          <w:kern w:val="0"/>
          <w:sz w:val="16"/>
          <w:szCs w:val="16"/>
          <w:lang w:val="en-US" w:bidi="ar-SA"/>
          <w14:ligatures w14:val="none"/>
        </w:rPr>
        <w:fldChar w:fldCharType="separate"/>
      </w:r>
      <w:r w:rsidR="00D56FEB">
        <w:rPr>
          <w:rFonts w:ascii="Times New Roman" w:eastAsia="SimSun" w:hAnsi="Times New Roman" w:cs="Times New Roman"/>
          <w:noProof/>
          <w:kern w:val="0"/>
          <w:sz w:val="16"/>
          <w:szCs w:val="16"/>
          <w:lang w:val="en-US" w:bidi="ar-SA"/>
          <w14:ligatures w14:val="none"/>
        </w:rPr>
        <w:t>1</w:t>
      </w:r>
      <w:r w:rsidRPr="004843ED">
        <w:rPr>
          <w:rFonts w:ascii="Times New Roman" w:eastAsia="SimSun" w:hAnsi="Times New Roman" w:cs="Times New Roman"/>
          <w:i/>
          <w:iCs/>
          <w:kern w:val="0"/>
          <w:sz w:val="16"/>
          <w:szCs w:val="16"/>
          <w:lang w:val="en-US" w:bidi="ar-SA"/>
          <w14:ligatures w14:val="none"/>
        </w:rPr>
        <w:fldChar w:fldCharType="end"/>
      </w:r>
      <w:r w:rsidRPr="004843ED">
        <w:rPr>
          <w:rFonts w:ascii="Times New Roman" w:eastAsia="SimSun" w:hAnsi="Times New Roman" w:cs="Times New Roman"/>
          <w:i/>
          <w:iCs/>
          <w:kern w:val="0"/>
          <w:sz w:val="16"/>
          <w:szCs w:val="16"/>
          <w:lang w:val="en-US" w:bidi="ar-SA"/>
          <w14:ligatures w14:val="none"/>
        </w:rPr>
        <w:t xml:space="preserve">. </w:t>
      </w:r>
      <w:r w:rsidRPr="004843ED">
        <w:rPr>
          <w:rFonts w:ascii="Times New Roman" w:eastAsia="SimSun" w:hAnsi="Times New Roman" w:cs="Times New Roman"/>
          <w:kern w:val="0"/>
          <w:sz w:val="16"/>
          <w:szCs w:val="16"/>
          <w:lang w:val="en-US" w:bidi="ar-SA"/>
          <w14:ligatures w14:val="none"/>
        </w:rPr>
        <w:t xml:space="preserve">Architecture </w:t>
      </w:r>
    </w:p>
    <w:p w14:paraId="26EE3F1D" w14:textId="77777777" w:rsidR="0003097D" w:rsidRDefault="00000000" w:rsidP="0003097D">
      <w:pPr>
        <w:pStyle w:val="Heading20"/>
        <w:numPr>
          <w:ilvl w:val="0"/>
          <w:numId w:val="44"/>
        </w:numPr>
        <w:tabs>
          <w:tab w:val="num" w:pos="360"/>
          <w:tab w:val="num" w:pos="648"/>
        </w:tabs>
        <w:spacing w:line="276" w:lineRule="auto"/>
        <w:ind w:left="288" w:hanging="288"/>
      </w:pPr>
      <w:r w:rsidRPr="005F2B55">
        <w:t>Pre-processing</w:t>
      </w:r>
    </w:p>
    <w:p w14:paraId="1CF7F575"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b/>
      </w:r>
      <w:r w:rsidRPr="003F5964">
        <w:rPr>
          <w:rFonts w:ascii="Times New Roman" w:eastAsia="SimSun" w:hAnsi="Times New Roman" w:cs="Times New Roman"/>
          <w:spacing w:val="-1"/>
          <w:kern w:val="0"/>
          <w:sz w:val="20"/>
          <w:szCs w:val="20"/>
          <w:lang w:val="x-none" w:eastAsia="x-none" w:bidi="ar-SA"/>
          <w14:ligatures w14:val="none"/>
        </w:rPr>
        <w:t>By addressing noise</w:t>
      </w:r>
      <w:r>
        <w:rPr>
          <w:rFonts w:ascii="Times New Roman" w:eastAsia="SimSun" w:hAnsi="Times New Roman" w:cs="Times New Roman"/>
          <w:spacing w:val="-1"/>
          <w:kern w:val="0"/>
          <w:sz w:val="20"/>
          <w:szCs w:val="20"/>
          <w:lang w:val="x-none" w:eastAsia="x-none" w:bidi="ar-SA"/>
          <w14:ligatures w14:val="none"/>
        </w:rPr>
        <w:t xml:space="preserve">, </w:t>
      </w:r>
      <w:r w:rsidRPr="005F2B55">
        <w:rPr>
          <w:rFonts w:ascii="Times New Roman" w:eastAsia="SimSun" w:hAnsi="Times New Roman" w:cs="Times New Roman"/>
          <w:spacing w:val="-1"/>
          <w:kern w:val="0"/>
          <w:sz w:val="20"/>
          <w:szCs w:val="20"/>
          <w:lang w:val="x-none" w:eastAsia="x-none" w:bidi="ar-SA"/>
          <w14:ligatures w14:val="none"/>
        </w:rPr>
        <w:t>inconsistencies, and incompleteness</w:t>
      </w:r>
      <w:r w:rsidRPr="003F5964">
        <w:rPr>
          <w:rFonts w:ascii="Times New Roman" w:eastAsia="SimSun" w:hAnsi="Times New Roman" w:cs="Times New Roman"/>
          <w:spacing w:val="-1"/>
          <w:kern w:val="0"/>
          <w:sz w:val="20"/>
          <w:szCs w:val="20"/>
          <w:lang w:val="x-none" w:eastAsia="x-none" w:bidi="ar-SA"/>
          <w14:ligatures w14:val="none"/>
        </w:rPr>
        <w:t xml:space="preserve">, preprocessing is essential to improving the image's accuracy. </w:t>
      </w:r>
      <w:r w:rsidRPr="005F2B55">
        <w:rPr>
          <w:rFonts w:ascii="Times New Roman" w:eastAsia="SimSun" w:hAnsi="Times New Roman" w:cs="Times New Roman"/>
          <w:spacing w:val="-1"/>
          <w:kern w:val="0"/>
          <w:sz w:val="20"/>
          <w:szCs w:val="20"/>
          <w:lang w:val="x-none" w:eastAsia="x-none" w:bidi="ar-SA"/>
          <w14:ligatures w14:val="none"/>
        </w:rPr>
        <w:t xml:space="preserve">The initial step involves converting the image from </w:t>
      </w:r>
      <w:r w:rsidRPr="00EA3B54">
        <w:rPr>
          <w:rFonts w:ascii="Times New Roman" w:eastAsia="SimSun" w:hAnsi="Times New Roman" w:cs="Times New Roman"/>
          <w:spacing w:val="-1"/>
          <w:kern w:val="0"/>
          <w:sz w:val="20"/>
          <w:szCs w:val="20"/>
          <w:lang w:val="x-none" w:eastAsia="x-none" w:bidi="ar-SA"/>
          <w14:ligatures w14:val="none"/>
        </w:rPr>
        <w:t xml:space="preserve">RGB to </w:t>
      </w:r>
      <w:r>
        <w:rPr>
          <w:rFonts w:ascii="Times New Roman" w:eastAsia="SimSun" w:hAnsi="Times New Roman" w:cs="Times New Roman"/>
          <w:spacing w:val="-1"/>
          <w:kern w:val="0"/>
          <w:sz w:val="20"/>
          <w:szCs w:val="20"/>
          <w:lang w:val="x-none" w:eastAsia="x-none" w:bidi="ar-SA"/>
          <w14:ligatures w14:val="none"/>
        </w:rPr>
        <w:t xml:space="preserve">shades of grey format and then </w:t>
      </w:r>
      <w:r w:rsidRPr="00EA3B54">
        <w:rPr>
          <w:rFonts w:ascii="Times New Roman" w:eastAsia="SimSun" w:hAnsi="Times New Roman" w:cs="Times New Roman"/>
          <w:spacing w:val="-1"/>
          <w:kern w:val="0"/>
          <w:sz w:val="20"/>
          <w:szCs w:val="20"/>
          <w:lang w:val="x-none" w:eastAsia="x-none" w:bidi="ar-SA"/>
          <w14:ligatures w14:val="none"/>
        </w:rPr>
        <w:t xml:space="preserve">Gaussian filter </w:t>
      </w:r>
      <w:r>
        <w:rPr>
          <w:rFonts w:ascii="Times New Roman" w:eastAsia="SimSun" w:hAnsi="Times New Roman" w:cs="Times New Roman"/>
          <w:spacing w:val="-1"/>
          <w:kern w:val="0"/>
          <w:sz w:val="20"/>
          <w:szCs w:val="20"/>
          <w:lang w:val="x-none" w:eastAsia="x-none" w:bidi="ar-SA"/>
          <w14:ligatures w14:val="none"/>
        </w:rPr>
        <w:t xml:space="preserve">used </w:t>
      </w:r>
      <w:r w:rsidRPr="00EA3B54">
        <w:rPr>
          <w:rFonts w:ascii="Times New Roman" w:eastAsia="SimSun" w:hAnsi="Times New Roman" w:cs="Times New Roman"/>
          <w:spacing w:val="-1"/>
          <w:kern w:val="0"/>
          <w:sz w:val="20"/>
          <w:szCs w:val="20"/>
          <w:lang w:val="x-none" w:eastAsia="x-none" w:bidi="ar-SA"/>
          <w14:ligatures w14:val="none"/>
        </w:rPr>
        <w:t xml:space="preserve"> </w:t>
      </w:r>
      <w:r>
        <w:rPr>
          <w:rFonts w:ascii="Times New Roman" w:eastAsia="SimSun" w:hAnsi="Times New Roman" w:cs="Times New Roman"/>
          <w:spacing w:val="-1"/>
          <w:kern w:val="0"/>
          <w:sz w:val="20"/>
          <w:szCs w:val="20"/>
          <w:lang w:val="x-none" w:eastAsia="x-none" w:bidi="ar-SA"/>
          <w14:ligatures w14:val="none"/>
        </w:rPr>
        <w:t>for cancellation of noise</w:t>
      </w:r>
      <w:r w:rsidRPr="00EA3B54">
        <w:rPr>
          <w:rFonts w:ascii="Times New Roman" w:eastAsia="SimSun" w:hAnsi="Times New Roman" w:cs="Times New Roman"/>
          <w:spacing w:val="-1"/>
          <w:kern w:val="0"/>
          <w:sz w:val="20"/>
          <w:szCs w:val="20"/>
          <w:lang w:val="x-none" w:eastAsia="x-none" w:bidi="ar-SA"/>
          <w14:ligatures w14:val="none"/>
        </w:rPr>
        <w:t>.</w:t>
      </w:r>
    </w:p>
    <w:p w14:paraId="6F904CA3"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1. Noise Cancellation:</w:t>
      </w:r>
    </w:p>
    <w:p w14:paraId="0DD8FFD4"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AB48AC">
        <w:rPr>
          <w:rFonts w:ascii="Times New Roman" w:eastAsia="SimSun" w:hAnsi="Times New Roman" w:cs="Times New Roman"/>
          <w:color w:val="000000"/>
          <w:kern w:val="0"/>
          <w:sz w:val="20"/>
          <w:szCs w:val="20"/>
          <w:lang w:val="en-US" w:bidi="ar-SA"/>
          <w14:ligatures w14:val="none"/>
        </w:rPr>
        <w:t xml:space="preserve">Noise is the word for extraneous pixels that degrade the general quality of the picture. </w:t>
      </w:r>
      <w:r w:rsidRPr="002C1F86">
        <w:rPr>
          <w:rFonts w:ascii="Times New Roman" w:eastAsia="SimSun" w:hAnsi="Times New Roman" w:cs="Times New Roman"/>
          <w:color w:val="000000"/>
          <w:kern w:val="0"/>
          <w:sz w:val="20"/>
          <w:szCs w:val="20"/>
          <w:lang w:val="en-US" w:bidi="ar-SA"/>
          <w14:ligatures w14:val="none"/>
        </w:rPr>
        <w:t>Noise can manifest in various forms, with "salt and pepper" noise being common in X-ray images.</w:t>
      </w:r>
      <w:r w:rsidRPr="00817CFA">
        <w:rPr>
          <w:rFonts w:ascii="Times New Roman" w:eastAsia="SimSun" w:hAnsi="Times New Roman" w:cs="Times New Roman"/>
          <w:kern w:val="0"/>
          <w:sz w:val="20"/>
          <w:szCs w:val="20"/>
          <w:lang w:val="en-US" w:bidi="ar-SA"/>
          <w14:ligatures w14:val="none"/>
        </w:rPr>
        <w:t xml:space="preserve"> </w:t>
      </w:r>
      <w:r w:rsidRPr="00817CFA">
        <w:rPr>
          <w:rFonts w:ascii="Times New Roman" w:eastAsia="SimSun" w:hAnsi="Times New Roman" w:cs="Times New Roman"/>
          <w:color w:val="000000"/>
          <w:kern w:val="0"/>
          <w:sz w:val="20"/>
          <w:szCs w:val="20"/>
          <w:lang w:val="en-US" w:bidi="ar-SA"/>
          <w14:ligatures w14:val="none"/>
        </w:rPr>
        <w:t>This kind of noise shows up in the image as sporadic bright and dark patches</w:t>
      </w:r>
      <w:r w:rsidRPr="002C1F86">
        <w:rPr>
          <w:rFonts w:ascii="Times New Roman" w:eastAsia="SimSun" w:hAnsi="Times New Roman" w:cs="Times New Roman"/>
          <w:color w:val="000000"/>
          <w:kern w:val="0"/>
          <w:sz w:val="20"/>
          <w:szCs w:val="20"/>
          <w:lang w:val="en-US" w:bidi="ar-SA"/>
          <w14:ligatures w14:val="none"/>
        </w:rPr>
        <w:t>, typically resulting from capture or transmission malfunctions.</w:t>
      </w:r>
    </w:p>
    <w:p w14:paraId="58DB302C"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Pixels that are significantly different from their neighbors are replaced with the median value, enhancing image quality.</w:t>
      </w:r>
    </w:p>
    <w:p w14:paraId="6BD3DEC0"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This noise cancellation step is crucial for improving the accuracy of subsequent analysis in the bone fracture detection system. </w:t>
      </w:r>
    </w:p>
    <w:p w14:paraId="3A1552A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2. </w:t>
      </w:r>
      <w:r w:rsidRPr="00185765">
        <w:rPr>
          <w:rFonts w:ascii="Times New Roman" w:eastAsia="SimSun" w:hAnsi="Times New Roman" w:cs="Times New Roman"/>
          <w:color w:val="000000"/>
          <w:kern w:val="0"/>
          <w:sz w:val="20"/>
          <w:szCs w:val="20"/>
          <w:lang w:val="en-US" w:bidi="ar-SA"/>
          <w14:ligatures w14:val="none"/>
        </w:rPr>
        <w:t>Enhancement of Contrast</w:t>
      </w:r>
      <w:r w:rsidRPr="002C1F86">
        <w:rPr>
          <w:rFonts w:ascii="Times New Roman" w:eastAsia="SimSun" w:hAnsi="Times New Roman" w:cs="Times New Roman"/>
          <w:color w:val="000000"/>
          <w:kern w:val="0"/>
          <w:sz w:val="20"/>
          <w:szCs w:val="20"/>
          <w:lang w:val="en-US" w:bidi="ar-SA"/>
          <w14:ligatures w14:val="none"/>
        </w:rPr>
        <w:t>:</w:t>
      </w:r>
    </w:p>
    <w:p w14:paraId="5F0FAD19"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A55BFE">
        <w:rPr>
          <w:rFonts w:ascii="Times New Roman" w:eastAsia="SimSun" w:hAnsi="Times New Roman" w:cs="Times New Roman"/>
          <w:color w:val="000000"/>
          <w:kern w:val="0"/>
          <w:sz w:val="20"/>
          <w:szCs w:val="20"/>
          <w:lang w:val="en-US" w:bidi="ar-SA"/>
          <w14:ligatures w14:val="none"/>
        </w:rPr>
        <w:t>A digital image processing method called adaptive histogram equalization is used to improve image contrast</w:t>
      </w:r>
      <w:r w:rsidRPr="002C1F86">
        <w:rPr>
          <w:rFonts w:ascii="Times New Roman" w:eastAsia="SimSun" w:hAnsi="Times New Roman" w:cs="Times New Roman"/>
          <w:color w:val="000000"/>
          <w:kern w:val="0"/>
          <w:sz w:val="20"/>
          <w:szCs w:val="20"/>
          <w:lang w:val="en-US" w:bidi="ar-SA"/>
          <w14:ligatures w14:val="none"/>
        </w:rPr>
        <w:t>. This method has demonstrated success in improving the contrast of medical X-ray images.</w:t>
      </w:r>
    </w:p>
    <w:p w14:paraId="77708447" w14:textId="77777777" w:rsidR="0003097D" w:rsidRPr="002C1F86" w:rsidRDefault="00000000" w:rsidP="0003097D">
      <w:pPr>
        <w:pStyle w:val="Heading20"/>
        <w:numPr>
          <w:ilvl w:val="0"/>
          <w:numId w:val="44"/>
        </w:numPr>
        <w:tabs>
          <w:tab w:val="num" w:pos="360"/>
          <w:tab w:val="num" w:pos="648"/>
        </w:tabs>
        <w:spacing w:line="276" w:lineRule="auto"/>
        <w:ind w:left="288" w:hanging="288"/>
      </w:pPr>
      <w:r w:rsidRPr="002C1F86">
        <w:rPr>
          <w:color w:val="000000"/>
        </w:rPr>
        <w:t xml:space="preserve"> </w:t>
      </w:r>
      <w:r w:rsidRPr="007743E2">
        <w:t xml:space="preserve">Canny </w:t>
      </w:r>
      <w:r w:rsidRPr="002C1F86">
        <w:t>Edge</w:t>
      </w:r>
      <w:r w:rsidRPr="007743E2">
        <w:t xml:space="preserve"> </w:t>
      </w:r>
      <w:r w:rsidRPr="002C1F86">
        <w:t>Detection</w:t>
      </w:r>
    </w:p>
    <w:p w14:paraId="328F7CB9"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5E0510">
        <w:rPr>
          <w:rFonts w:ascii="Times New Roman" w:eastAsia="SimSun" w:hAnsi="Times New Roman" w:cs="Times New Roman"/>
          <w:color w:val="000000"/>
          <w:kern w:val="0"/>
          <w:sz w:val="20"/>
          <w:szCs w:val="20"/>
          <w:lang w:val="en-US" w:bidi="ar-SA"/>
          <w14:ligatures w14:val="none"/>
        </w:rPr>
        <w:t xml:space="preserve">A popular method for obtaining useful structural information from a variety of objects in vision systems is called "canny edge detection," which significantly lowers the volume of </w:t>
      </w:r>
      <w:r>
        <w:rPr>
          <w:rFonts w:ascii="Times New Roman" w:eastAsia="SimSun" w:hAnsi="Times New Roman" w:cs="Times New Roman"/>
          <w:color w:val="000000"/>
          <w:kern w:val="0"/>
          <w:sz w:val="20"/>
          <w:szCs w:val="20"/>
          <w:lang w:val="en-US" w:bidi="ar-SA"/>
          <w14:ligatures w14:val="none"/>
        </w:rPr>
        <w:t>images</w:t>
      </w:r>
      <w:r w:rsidRPr="005E0510">
        <w:rPr>
          <w:rFonts w:ascii="Times New Roman" w:eastAsia="SimSun" w:hAnsi="Times New Roman" w:cs="Times New Roman"/>
          <w:color w:val="000000"/>
          <w:kern w:val="0"/>
          <w:sz w:val="20"/>
          <w:szCs w:val="20"/>
          <w:lang w:val="en-US" w:bidi="ar-SA"/>
          <w14:ligatures w14:val="none"/>
        </w:rPr>
        <w:t xml:space="preserve"> that needs to be</w:t>
      </w:r>
      <w:r>
        <w:rPr>
          <w:rFonts w:ascii="Times New Roman" w:eastAsia="SimSun" w:hAnsi="Times New Roman" w:cs="Times New Roman"/>
          <w:color w:val="000000"/>
          <w:kern w:val="0"/>
          <w:sz w:val="20"/>
          <w:szCs w:val="20"/>
          <w:lang w:val="en-US" w:bidi="ar-SA"/>
          <w14:ligatures w14:val="none"/>
        </w:rPr>
        <w:t xml:space="preserve"> examine</w:t>
      </w:r>
      <w:r w:rsidRPr="005E0510">
        <w:rPr>
          <w:rFonts w:ascii="Times New Roman" w:eastAsia="SimSun" w:hAnsi="Times New Roman" w:cs="Times New Roman"/>
          <w:color w:val="000000"/>
          <w:kern w:val="0"/>
          <w:sz w:val="20"/>
          <w:szCs w:val="20"/>
          <w:lang w:val="en-US" w:bidi="ar-SA"/>
          <w14:ligatures w14:val="none"/>
        </w:rPr>
        <w:t>. This technique examines the image's fluctuating intensity over time. A few examples of the variables that affect edge detection quality are noise levels, edge density, and the presence of objects with similar intensities</w:t>
      </w:r>
      <w:r w:rsidRPr="002C1F86">
        <w:rPr>
          <w:rFonts w:ascii="Times New Roman" w:eastAsia="SimSun" w:hAnsi="Times New Roman" w:cs="Times New Roman"/>
          <w:color w:val="000000"/>
          <w:kern w:val="0"/>
          <w:sz w:val="20"/>
          <w:szCs w:val="20"/>
          <w:lang w:val="en-US" w:bidi="ar-SA"/>
          <w14:ligatures w14:val="none"/>
        </w:rPr>
        <w:t>.</w:t>
      </w:r>
    </w:p>
    <w:p w14:paraId="45B09275"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C64342">
        <w:rPr>
          <w:rFonts w:ascii="Times New Roman" w:eastAsia="SimSun" w:hAnsi="Times New Roman" w:cs="Times New Roman"/>
          <w:color w:val="000000"/>
          <w:kern w:val="0"/>
          <w:sz w:val="20"/>
          <w:szCs w:val="20"/>
          <w:lang w:val="en-US" w:bidi="ar-SA"/>
          <w14:ligatures w14:val="none"/>
        </w:rPr>
        <w:t xml:space="preserve">It has been found in this study that Canny edge detection technique can be modified to get the best results by adding an </w:t>
      </w:r>
      <w:r>
        <w:rPr>
          <w:rFonts w:ascii="Times New Roman" w:eastAsia="SimSun" w:hAnsi="Times New Roman" w:cs="Times New Roman"/>
          <w:color w:val="000000"/>
          <w:kern w:val="0"/>
          <w:sz w:val="20"/>
          <w:szCs w:val="20"/>
          <w:lang w:val="en-US" w:bidi="ar-SA"/>
          <w14:ligatures w14:val="none"/>
        </w:rPr>
        <w:t>enhancement</w:t>
      </w:r>
      <w:r w:rsidRPr="00C64342">
        <w:rPr>
          <w:rFonts w:ascii="Times New Roman" w:eastAsia="SimSun" w:hAnsi="Times New Roman" w:cs="Times New Roman"/>
          <w:color w:val="000000"/>
          <w:kern w:val="0"/>
          <w:sz w:val="20"/>
          <w:szCs w:val="20"/>
          <w:lang w:val="en-US" w:bidi="ar-SA"/>
          <w14:ligatures w14:val="none"/>
        </w:rPr>
        <w:t xml:space="preserve"> to improve contrast</w:t>
      </w:r>
      <w:r>
        <w:rPr>
          <w:rFonts w:ascii="Times New Roman" w:eastAsia="SimSun" w:hAnsi="Times New Roman" w:cs="Times New Roman"/>
          <w:color w:val="000000"/>
          <w:kern w:val="0"/>
          <w:sz w:val="20"/>
          <w:szCs w:val="20"/>
          <w:lang w:val="en-US" w:bidi="ar-SA"/>
          <w14:ligatures w14:val="none"/>
        </w:rPr>
        <w:t xml:space="preserve"> of image</w:t>
      </w:r>
      <w:r w:rsidRPr="002C1F86">
        <w:rPr>
          <w:rFonts w:ascii="Times New Roman" w:eastAsia="SimSun" w:hAnsi="Times New Roman" w:cs="Times New Roman"/>
          <w:color w:val="000000"/>
          <w:kern w:val="0"/>
          <w:sz w:val="20"/>
          <w:szCs w:val="20"/>
          <w:lang w:val="en-US" w:bidi="ar-SA"/>
          <w14:ligatures w14:val="none"/>
        </w:rPr>
        <w:t>.</w:t>
      </w:r>
    </w:p>
    <w:p w14:paraId="21EF76C3" w14:textId="77777777" w:rsidR="0003097D" w:rsidRPr="002C1F86" w:rsidRDefault="00000000" w:rsidP="0003097D">
      <w:pPr>
        <w:pStyle w:val="Heading20"/>
        <w:numPr>
          <w:ilvl w:val="0"/>
          <w:numId w:val="44"/>
        </w:numPr>
        <w:tabs>
          <w:tab w:val="num" w:pos="360"/>
          <w:tab w:val="num" w:pos="648"/>
        </w:tabs>
        <w:spacing w:line="276" w:lineRule="auto"/>
        <w:ind w:left="288" w:hanging="288"/>
      </w:pPr>
      <w:r w:rsidRPr="002C1F86">
        <w:t>Feature Extraction</w:t>
      </w:r>
    </w:p>
    <w:p w14:paraId="7AABCBA9" w14:textId="77777777" w:rsidR="0003097D"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623C4E">
        <w:rPr>
          <w:rFonts w:ascii="Times New Roman" w:eastAsia="SimSun" w:hAnsi="Times New Roman" w:cs="Times New Roman"/>
          <w:color w:val="000000"/>
          <w:kern w:val="0"/>
          <w:sz w:val="20"/>
          <w:szCs w:val="20"/>
          <w:lang w:val="en-US" w:bidi="ar-SA"/>
          <w14:ligatures w14:val="none"/>
        </w:rPr>
        <w:t xml:space="preserve">A crucial step in image processing, especially when it comes to bone fracture identification, is feature extraction. For the purpose of extracting textural qualities like contrast, correlation, homogeneity, energy, and dissimilarity, the </w:t>
      </w:r>
      <w:r>
        <w:rPr>
          <w:rFonts w:ascii="Times New Roman" w:eastAsia="SimSun" w:hAnsi="Times New Roman" w:cs="Times New Roman"/>
          <w:color w:val="000000"/>
          <w:kern w:val="0"/>
          <w:sz w:val="20"/>
          <w:szCs w:val="20"/>
          <w:lang w:val="en-US" w:bidi="ar-SA"/>
          <w14:ligatures w14:val="none"/>
        </w:rPr>
        <w:t xml:space="preserve">GLCM </w:t>
      </w:r>
      <w:r w:rsidRPr="00623C4E">
        <w:rPr>
          <w:rFonts w:ascii="Times New Roman" w:eastAsia="SimSun" w:hAnsi="Times New Roman" w:cs="Times New Roman"/>
          <w:color w:val="000000"/>
          <w:kern w:val="0"/>
          <w:sz w:val="20"/>
          <w:szCs w:val="20"/>
          <w:lang w:val="en-US" w:bidi="ar-SA"/>
          <w14:ligatures w14:val="none"/>
        </w:rPr>
        <w:t>technique is a useful tool.</w:t>
      </w:r>
    </w:p>
    <w:p w14:paraId="2BB114C5"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These characteristics play a significant role in discerning subtle differences in bone structures, aiding in fracture identification. Below are the formulas for calculating each of these textural properties using the GLCM approach:</w:t>
      </w:r>
    </w:p>
    <w:p w14:paraId="4376A58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1. Contrast:</w:t>
      </w:r>
    </w:p>
    <w:p w14:paraId="39B81AD5" w14:textId="77777777" w:rsidR="0003097D"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D80283">
        <w:rPr>
          <w:rFonts w:ascii="Times New Roman" w:eastAsia="SimSun" w:hAnsi="Times New Roman" w:cs="Times New Roman"/>
          <w:color w:val="000000"/>
          <w:kern w:val="0"/>
          <w:sz w:val="20"/>
          <w:szCs w:val="20"/>
          <w:lang w:val="en-US" w:bidi="ar-SA"/>
          <w14:ligatures w14:val="none"/>
        </w:rPr>
        <w:t>Contrast is a metric used to quantify the variation in strength between pixels next to each other in an image</w:t>
      </w:r>
      <w:r w:rsidRPr="00357A2A">
        <w:rPr>
          <w:rFonts w:ascii="Times New Roman" w:eastAsia="SimSun" w:hAnsi="Times New Roman" w:cs="Times New Roman"/>
          <w:color w:val="000000"/>
          <w:kern w:val="0"/>
          <w:sz w:val="20"/>
          <w:szCs w:val="20"/>
          <w:lang w:val="en-US" w:bidi="ar-SA"/>
          <w14:ligatures w14:val="none"/>
        </w:rPr>
        <w:t>.</w:t>
      </w:r>
    </w:p>
    <w:p w14:paraId="66EA3677" w14:textId="77777777" w:rsidR="0003097D" w:rsidRPr="002C1F86" w:rsidRDefault="00000000" w:rsidP="0003097D">
      <w:pPr>
        <w:spacing w:before="152" w:after="0" w:line="276" w:lineRule="auto"/>
        <w:ind w:right="40" w:firstLine="720"/>
        <w:jc w:val="center"/>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w:lastRenderedPageBreak/>
          <m:t>Contrast=</m:t>
        </m:r>
        <m:nary>
          <m:naryPr>
            <m:chr m:val="∑"/>
            <m:limLoc m:val="subSup"/>
            <m:grow m:val="1"/>
            <m:supHide m:val="1"/>
            <m:ctrlPr>
              <w:rPr>
                <w:rFonts w:ascii="Cambria Math" w:eastAsia="SimSun" w:hAnsi="Cambria Math" w:cs="Times New Roman"/>
                <w:i/>
                <w:color w:val="000000"/>
                <w:kern w:val="0"/>
                <w:sz w:val="20"/>
                <w:szCs w:val="20"/>
                <w:lang w:bidi="ar-SA"/>
                <w14:ligatures w14:val="none"/>
              </w:rPr>
            </m:ctrlPr>
          </m:naryPr>
          <m:sub>
            <m:r>
              <w:rPr>
                <w:rFonts w:ascii="Cambria Math" w:eastAsia="SimSun" w:hAnsi="Cambria Math" w:cs="Times New Roman"/>
                <w:color w:val="000000"/>
                <w:kern w:val="0"/>
                <w:sz w:val="20"/>
                <w:szCs w:val="20"/>
                <w:lang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bidi="ar-SA"/>
                <w14:ligatures w14:val="none"/>
              </w:rPr>
              <m:t>P</m:t>
            </m:r>
            <m:d>
              <m:dPr>
                <m:ctrlPr>
                  <w:rPr>
                    <w:rFonts w:ascii="Cambria Math" w:eastAsia="SimSun" w:hAnsi="Cambria Math" w:cs="Times New Roman"/>
                    <w:i/>
                    <w:color w:val="000000"/>
                    <w:kern w:val="0"/>
                    <w:sz w:val="20"/>
                    <w:szCs w:val="20"/>
                    <w:lang w:bidi="ar-SA"/>
                    <w14:ligatures w14:val="none"/>
                  </w:rPr>
                </m:ctrlPr>
              </m:dPr>
              <m:e>
                <m:r>
                  <w:rPr>
                    <w:rFonts w:ascii="Cambria Math" w:eastAsia="SimSun" w:hAnsi="Cambria Math" w:cs="Times New Roman"/>
                    <w:color w:val="000000"/>
                    <w:kern w:val="0"/>
                    <w:sz w:val="20"/>
                    <w:szCs w:val="20"/>
                    <w:lang w:bidi="ar-SA"/>
                    <w14:ligatures w14:val="none"/>
                  </w:rPr>
                  <m:t>ⅈ,j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nary>
        <m:r>
          <w:rPr>
            <w:rFonts w:ascii="Cambria Math" w:eastAsia="SimSun" w:hAnsi="Cambria Math" w:cs="Times New Roman"/>
            <w:color w:val="000000"/>
            <w:kern w:val="0"/>
            <w:sz w:val="20"/>
            <w:szCs w:val="20"/>
            <w:lang w:bidi="ar-SA"/>
            <w14:ligatures w14:val="none"/>
          </w:rPr>
          <m:t>⋅</m:t>
        </m:r>
        <m:sSup>
          <m:sSupPr>
            <m:ctrlPr>
              <w:rPr>
                <w:rFonts w:ascii="Cambria Math" w:eastAsia="SimSun" w:hAnsi="Cambria Math" w:cs="Times New Roman"/>
                <w:i/>
                <w:color w:val="000000"/>
                <w:kern w:val="0"/>
                <w:sz w:val="20"/>
                <w:szCs w:val="20"/>
                <w:lang w:bidi="ar-SA"/>
                <w14:ligatures w14:val="none"/>
              </w:rPr>
            </m:ctrlPr>
          </m:sSupPr>
          <m:e>
            <m:r>
              <w:rPr>
                <w:rFonts w:ascii="Cambria Math" w:eastAsia="SimSun" w:hAnsi="Cambria Math" w:cs="Times New Roman"/>
                <w:color w:val="000000"/>
                <w:kern w:val="0"/>
                <w:sz w:val="20"/>
                <w:szCs w:val="20"/>
                <w:lang w:bidi="ar-SA"/>
                <w14:ligatures w14:val="none"/>
              </w:rPr>
              <m:t xml:space="preserve"> </m:t>
            </m:r>
            <m:d>
              <m:dPr>
                <m:begChr m:val="|"/>
                <m:endChr m:val="|"/>
                <m:ctrlPr>
                  <w:rPr>
                    <w:rFonts w:ascii="Cambria Math" w:eastAsia="SimSun" w:hAnsi="Cambria Math" w:cs="Times New Roman"/>
                    <w:i/>
                    <w:color w:val="000000"/>
                    <w:kern w:val="0"/>
                    <w:sz w:val="20"/>
                    <w:szCs w:val="20"/>
                    <w:lang w:bidi="ar-SA"/>
                    <w14:ligatures w14:val="none"/>
                  </w:rPr>
                </m:ctrlPr>
              </m:dPr>
              <m:e>
                <m:r>
                  <w:rPr>
                    <w:rFonts w:ascii="Cambria Math" w:eastAsia="SimSun" w:hAnsi="Cambria Math" w:cs="Times New Roman"/>
                    <w:color w:val="000000"/>
                    <w:kern w:val="0"/>
                    <w:sz w:val="20"/>
                    <w:szCs w:val="20"/>
                    <w:lang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sup>
            <m:r>
              <w:rPr>
                <w:rFonts w:ascii="Cambria Math" w:eastAsia="SimSun" w:hAnsi="Cambria Math" w:cs="Times New Roman"/>
                <w:color w:val="000000"/>
                <w:kern w:val="0"/>
                <w:sz w:val="20"/>
                <w:szCs w:val="20"/>
                <w:lang w:bidi="ar-SA"/>
                <w14:ligatures w14:val="none"/>
              </w:rPr>
              <m:t>2</m:t>
            </m:r>
            <m:ctrlPr>
              <w:rPr>
                <w:rFonts w:ascii="Times New Roman" w:eastAsia="SimSun" w:hAnsi="Times New Roman" w:cs="Times New Roman"/>
                <w:kern w:val="0"/>
                <w:sz w:val="20"/>
                <w:szCs w:val="20"/>
                <w:lang w:val="en-US" w:bidi="ar-SA"/>
                <w14:ligatures w14:val="none"/>
              </w:rPr>
            </m:ctrlPr>
          </m:sup>
        </m:sSup>
      </m:oMath>
      <w:r>
        <w:rPr>
          <w:rFonts w:ascii="Times New Roman" w:eastAsia="SimSun" w:hAnsi="Times New Roman" w:cs="Times New Roman"/>
          <w:color w:val="000000"/>
          <w:kern w:val="0"/>
          <w:sz w:val="20"/>
          <w:szCs w:val="20"/>
          <w:lang w:bidi="ar-SA"/>
          <w14:ligatures w14:val="none"/>
        </w:rPr>
        <w:t xml:space="preserve"> </w:t>
      </w:r>
      <w:r w:rsidRPr="002C1F86">
        <w:rPr>
          <w:rFonts w:ascii="Times New Roman" w:eastAsia="SimSun" w:hAnsi="Times New Roman" w:cs="Times New Roman"/>
          <w:color w:val="000000"/>
          <w:kern w:val="0"/>
          <w:sz w:val="20"/>
          <w:szCs w:val="20"/>
          <w:lang w:bidi="ar-SA"/>
          <w14:ligatures w14:val="none"/>
        </w:rPr>
        <w:tab/>
      </w:r>
      <w:r w:rsidRPr="002C1F86">
        <w:rPr>
          <w:rFonts w:ascii="Times New Roman" w:eastAsia="SimSun" w:hAnsi="Times New Roman" w:cs="Times New Roman"/>
          <w:color w:val="000000"/>
          <w:kern w:val="0"/>
          <w:sz w:val="20"/>
          <w:szCs w:val="20"/>
          <w:lang w:bidi="ar-SA"/>
          <w14:ligatures w14:val="none"/>
        </w:rPr>
        <w:tab/>
        <w:t>(</w:t>
      </w:r>
      <w:r>
        <w:rPr>
          <w:rFonts w:ascii="Times New Roman" w:eastAsia="SimSun" w:hAnsi="Times New Roman" w:cs="Times New Roman"/>
          <w:color w:val="000000"/>
          <w:kern w:val="0"/>
          <w:sz w:val="20"/>
          <w:szCs w:val="20"/>
          <w:lang w:bidi="ar-SA"/>
          <w14:ligatures w14:val="none"/>
        </w:rPr>
        <w:t>1</w:t>
      </w:r>
      <w:r w:rsidRPr="002C1F86">
        <w:rPr>
          <w:rFonts w:ascii="Times New Roman" w:eastAsia="SimSun" w:hAnsi="Times New Roman" w:cs="Times New Roman"/>
          <w:color w:val="000000"/>
          <w:kern w:val="0"/>
          <w:sz w:val="20"/>
          <w:szCs w:val="20"/>
          <w:lang w:bidi="ar-SA"/>
          <w14:ligatures w14:val="none"/>
        </w:rPr>
        <w:t>)</w:t>
      </w:r>
    </w:p>
    <w:p w14:paraId="4238724F"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contrast values indicate larger differences in intensity levels between adjacent pixels, suggesting a more pronounced variation in the image.</w:t>
      </w:r>
    </w:p>
    <w:p w14:paraId="0A861CF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2. Correlation:</w:t>
      </w:r>
    </w:p>
    <w:p w14:paraId="5610EDAA"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Correlation assesses the degree of linear dependence between pixel intensities in the image.</w:t>
      </w:r>
    </w:p>
    <w:p w14:paraId="627A81BA"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Correlation=</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f>
              <m:fPr>
                <m:ctrlPr>
                  <w:rPr>
                    <w:rFonts w:ascii="Cambria Math" w:eastAsia="SimSun" w:hAnsi="Cambria Math" w:cs="Times New Roman"/>
                    <w:i/>
                    <w:color w:val="000000"/>
                    <w:kern w:val="0"/>
                    <w:sz w:val="20"/>
                    <w:szCs w:val="20"/>
                    <w:lang w:val="en-US" w:bidi="ar-SA"/>
                    <w14:ligatures w14:val="none"/>
                  </w:rPr>
                </m:ctrlPr>
              </m:fPr>
              <m:num>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μ</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i</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e>
                </m:d>
                <m:r>
                  <w:rPr>
                    <w:rFonts w:ascii="Cambria Math" w:eastAsia="SimSun" w:hAnsi="Cambria Math" w:cs="Times New Roman"/>
                    <w:color w:val="000000"/>
                    <w:kern w:val="0"/>
                    <w:sz w:val="20"/>
                    <w:szCs w:val="20"/>
                    <w:lang w:val="en-US" w:bidi="ar-SA"/>
                    <w14:ligatures w14:val="none"/>
                  </w:rPr>
                  <m:t>⋅</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j-</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μ</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j</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e>
                </m:d>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num>
              <m:den>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σ</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i</m:t>
                    </m:r>
                    <m:ctrlPr>
                      <w:rPr>
                        <w:rFonts w:ascii="Times New Roman" w:eastAsia="SimSun" w:hAnsi="Times New Roman" w:cs="Times New Roman"/>
                        <w:kern w:val="0"/>
                        <w:sz w:val="20"/>
                        <w:szCs w:val="20"/>
                        <w:lang w:val="en-US" w:bidi="ar-SA"/>
                        <w14:ligatures w14:val="none"/>
                      </w:rPr>
                    </m:ctrlPr>
                  </m:sub>
                </m:sSub>
                <m:r>
                  <w:rPr>
                    <w:rFonts w:ascii="Cambria Math" w:eastAsia="SimSun" w:hAnsi="Cambria Math" w:cs="Times New Roman"/>
                    <w:color w:val="000000"/>
                    <w:kern w:val="0"/>
                    <w:sz w:val="20"/>
                    <w:szCs w:val="20"/>
                    <w:lang w:val="en-US" w:bidi="ar-SA"/>
                    <w14:ligatures w14:val="none"/>
                  </w:rPr>
                  <m:t>⋅</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σ</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j</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den>
            </m:f>
            <m:ctrlPr>
              <w:rPr>
                <w:rFonts w:ascii="Times New Roman" w:eastAsia="SimSun" w:hAnsi="Times New Roman" w:cs="Times New Roman"/>
                <w:kern w:val="0"/>
                <w:sz w:val="20"/>
                <w:szCs w:val="20"/>
                <w:lang w:val="en-US" w:bidi="ar-SA"/>
                <w14:ligatures w14:val="none"/>
              </w:rPr>
            </m:ctrlPr>
          </m:e>
        </m:nary>
      </m:oMath>
      <w:r>
        <w:rPr>
          <w:rFonts w:ascii="Times New Roman" w:eastAsia="SimSun" w:hAnsi="Times New Roman" w:cs="Times New Roman"/>
          <w:color w:val="000000"/>
          <w:kern w:val="0"/>
          <w:sz w:val="20"/>
          <w:szCs w:val="20"/>
          <w:lang w:val="en-US" w:bidi="ar-SA"/>
          <w14:ligatures w14:val="none"/>
        </w:rPr>
        <w:t xml:space="preserve"> </w:t>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2</w:t>
      </w:r>
      <w:r w:rsidRPr="002C1F86">
        <w:rPr>
          <w:rFonts w:ascii="Times New Roman" w:eastAsia="SimSun" w:hAnsi="Times New Roman" w:cs="Times New Roman"/>
          <w:color w:val="000000"/>
          <w:kern w:val="0"/>
          <w:sz w:val="20"/>
          <w:szCs w:val="20"/>
          <w:lang w:val="en-US" w:bidi="ar-SA"/>
          <w14:ligatures w14:val="none"/>
        </w:rPr>
        <w:t>)</w:t>
      </w:r>
    </w:p>
    <w:p w14:paraId="10CF96CA" w14:textId="77777777" w:rsidR="0003097D"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BF2E62">
        <w:rPr>
          <w:rFonts w:ascii="Times New Roman" w:eastAsia="SimSun" w:hAnsi="Times New Roman" w:cs="Times New Roman"/>
          <w:color w:val="000000"/>
          <w:kern w:val="0"/>
          <w:sz w:val="20"/>
          <w:szCs w:val="20"/>
          <w:lang w:val="en-US" w:bidi="ar-SA"/>
          <w14:ligatures w14:val="none"/>
        </w:rPr>
        <w:t>A strong linear relationship between pixel intensities is shown by a correlation value near 1, which points to a more equal distribution of intensities in the image.</w:t>
      </w:r>
    </w:p>
    <w:p w14:paraId="06D86B2C"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3. Homogeneity:</w:t>
      </w:r>
    </w:p>
    <w:p w14:paraId="37943BC5"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Homogeneity measures the closeness of pixel intensities to the diagonal of the GLCM.</w:t>
      </w:r>
    </w:p>
    <w:p w14:paraId="4CC5C4AA"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Homogeneity=</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f>
              <m:fPr>
                <m:ctrlPr>
                  <w:rPr>
                    <w:rFonts w:ascii="Cambria Math" w:eastAsia="SimSun" w:hAnsi="Cambria Math" w:cs="Times New Roman"/>
                    <w:i/>
                    <w:color w:val="000000"/>
                    <w:kern w:val="0"/>
                    <w:sz w:val="20"/>
                    <w:szCs w:val="20"/>
                    <w:lang w:val="en-US" w:bidi="ar-SA"/>
                    <w14:ligatures w14:val="none"/>
                  </w:rPr>
                </m:ctrlPr>
              </m:fPr>
              <m:num>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kern w:val="0"/>
                    <w:sz w:val="20"/>
                    <w:szCs w:val="20"/>
                    <w:lang w:val="en-US" w:bidi="ar-SA"/>
                    <w14:ligatures w14:val="none"/>
                  </w:rPr>
                  <m:t>1+</m:t>
                </m:r>
                <m:d>
                  <m:dPr>
                    <m:begChr m:val="|"/>
                    <m:endChr m:val="|"/>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den>
            </m:f>
            <m:ctrlPr>
              <w:rPr>
                <w:rFonts w:ascii="Times New Roman" w:eastAsia="SimSun" w:hAnsi="Times New Roman" w:cs="Times New Roman"/>
                <w:kern w:val="0"/>
                <w:sz w:val="20"/>
                <w:szCs w:val="20"/>
                <w:lang w:val="en-US" w:bidi="ar-SA"/>
                <w14:ligatures w14:val="none"/>
              </w:rPr>
            </m:ctrlPr>
          </m:e>
        </m:nary>
      </m:oMath>
      <w:r w:rsidRPr="002C1F86">
        <w:rPr>
          <w:rFonts w:ascii="Times New Roman" w:eastAsia="SimSun" w:hAnsi="Times New Roman" w:cs="Times New Roman"/>
          <w:color w:val="000000"/>
          <w:kern w:val="0"/>
          <w:sz w:val="20"/>
          <w:szCs w:val="20"/>
          <w:lang w:val="en-US" w:bidi="ar-SA"/>
          <w14:ligatures w14:val="none"/>
        </w:rPr>
        <w:tab/>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3</w:t>
      </w:r>
      <w:r w:rsidRPr="002C1F86">
        <w:rPr>
          <w:rFonts w:ascii="Times New Roman" w:eastAsia="SimSun" w:hAnsi="Times New Roman" w:cs="Times New Roman"/>
          <w:color w:val="000000"/>
          <w:kern w:val="0"/>
          <w:sz w:val="20"/>
          <w:szCs w:val="20"/>
          <w:lang w:val="en-US" w:bidi="ar-SA"/>
          <w14:ligatures w14:val="none"/>
        </w:rPr>
        <w:t>)</w:t>
      </w:r>
    </w:p>
    <w:p w14:paraId="5A168E44"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homogeneity values indicate that pixel pairs with similar intensities are more likely to occur, suggesting a smoother texture in the image.</w:t>
      </w:r>
    </w:p>
    <w:p w14:paraId="2E5C9EBF"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4. Energy:</w:t>
      </w:r>
    </w:p>
    <w:p w14:paraId="3242C946"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Energy (also known as uniformity or angular second moment) quantifies the uniformity of pixel intensities in the image.</w:t>
      </w:r>
    </w:p>
    <w:p w14:paraId="47304BA2" w14:textId="77777777" w:rsidR="0003097D" w:rsidRPr="002C1F86" w:rsidRDefault="00000000" w:rsidP="0003097D">
      <w:pPr>
        <w:spacing w:before="152" w:after="0" w:line="276" w:lineRule="auto"/>
        <w:ind w:left="720"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Energy=</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val="en-US" w:bidi="ar-SA"/>
                <w14:ligatures w14:val="none"/>
              </w:rPr>
              <m:t>p</m:t>
            </m:r>
            <m:sSup>
              <m:sSupPr>
                <m:ctrlPr>
                  <w:rPr>
                    <w:rFonts w:ascii="Cambria Math" w:eastAsia="SimSun" w:hAnsi="Cambria Math" w:cs="Times New Roman"/>
                    <w:i/>
                    <w:color w:val="000000"/>
                    <w:kern w:val="0"/>
                    <w:sz w:val="20"/>
                    <w:szCs w:val="20"/>
                    <w:lang w:val="en-US" w:bidi="ar-SA"/>
                    <w14:ligatures w14:val="none"/>
                  </w:rPr>
                </m:ctrlPr>
              </m:sSupPr>
              <m:e>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sup>
                <m:r>
                  <w:rPr>
                    <w:rFonts w:ascii="Cambria Math" w:eastAsia="SimSun" w:hAnsi="Cambria Math" w:cs="Times New Roman"/>
                    <w:color w:val="000000"/>
                    <w:kern w:val="0"/>
                    <w:sz w:val="20"/>
                    <w:szCs w:val="20"/>
                    <w:lang w:val="en-US" w:bidi="ar-SA"/>
                    <w14:ligatures w14:val="none"/>
                  </w:rPr>
                  <m:t>2</m:t>
                </m:r>
                <m:ctrlPr>
                  <w:rPr>
                    <w:rFonts w:ascii="Times New Roman" w:eastAsia="SimSun" w:hAnsi="Times New Roman" w:cs="Times New Roman"/>
                    <w:kern w:val="0"/>
                    <w:sz w:val="20"/>
                    <w:szCs w:val="20"/>
                    <w:lang w:val="en-US" w:bidi="ar-SA"/>
                    <w14:ligatures w14:val="none"/>
                  </w:rPr>
                </m:ctrlPr>
              </m:sup>
            </m:sSup>
            <m:ctrlPr>
              <w:rPr>
                <w:rFonts w:ascii="Times New Roman" w:eastAsia="SimSun" w:hAnsi="Times New Roman" w:cs="Times New Roman"/>
                <w:kern w:val="0"/>
                <w:sz w:val="20"/>
                <w:szCs w:val="20"/>
                <w:lang w:val="en-US" w:bidi="ar-SA"/>
                <w14:ligatures w14:val="none"/>
              </w:rPr>
            </m:ctrlPr>
          </m:e>
        </m:nary>
      </m:oMath>
      <w:r w:rsidRPr="002C1F86">
        <w:rPr>
          <w:rFonts w:ascii="Times New Roman" w:eastAsia="SimSun" w:hAnsi="Times New Roman" w:cs="Times New Roman"/>
          <w:color w:val="000000"/>
          <w:kern w:val="0"/>
          <w:sz w:val="20"/>
          <w:szCs w:val="20"/>
          <w:lang w:val="en-US" w:bidi="ar-SA"/>
          <w14:ligatures w14:val="none"/>
        </w:rPr>
        <w:tab/>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4</w:t>
      </w:r>
      <w:r w:rsidRPr="002C1F86">
        <w:rPr>
          <w:rFonts w:ascii="Times New Roman" w:eastAsia="SimSun" w:hAnsi="Times New Roman" w:cs="Times New Roman"/>
          <w:color w:val="000000"/>
          <w:kern w:val="0"/>
          <w:sz w:val="20"/>
          <w:szCs w:val="20"/>
          <w:lang w:val="en-US" w:bidi="ar-SA"/>
          <w14:ligatures w14:val="none"/>
        </w:rPr>
        <w:t>)</w:t>
      </w:r>
    </w:p>
    <w:p w14:paraId="22D27173"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energy values indicate a more uniform distribution of pixel intensities in the image, suggesting a homogeneous texture.</w:t>
      </w:r>
    </w:p>
    <w:p w14:paraId="7E571C52"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5. Dissimilarity:</w:t>
      </w:r>
    </w:p>
    <w:p w14:paraId="6EE663EE"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Dissimilarity measures the average intensity difference between pixel pairs in the image.</w:t>
      </w:r>
    </w:p>
    <w:p w14:paraId="1794A244"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Dissimilarity=</m:t>
        </m:r>
        <m:nary>
          <m:naryPr>
            <m:chr m:val="∑"/>
            <m:limLoc m:val="undOvr"/>
            <m:grow m:val="1"/>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nary>
        <m:r>
          <w:rPr>
            <w:rFonts w:ascii="Cambria Math" w:eastAsia="SimSun" w:hAnsi="Cambria Math" w:cs="Times New Roman"/>
            <w:color w:val="000000"/>
            <w:kern w:val="0"/>
            <w:sz w:val="20"/>
            <w:szCs w:val="20"/>
            <w:lang w:val="en-US" w:bidi="ar-SA"/>
            <w14:ligatures w14:val="none"/>
          </w:rPr>
          <m:t>⋅</m:t>
        </m:r>
        <m:d>
          <m:dPr>
            <m:begChr m:val="|"/>
            <m:endChr m:val="|"/>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oMath>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5</w:t>
      </w:r>
      <w:r w:rsidRPr="002C1F86">
        <w:rPr>
          <w:rFonts w:ascii="Times New Roman" w:eastAsia="SimSun" w:hAnsi="Times New Roman" w:cs="Times New Roman"/>
          <w:color w:val="000000"/>
          <w:kern w:val="0"/>
          <w:sz w:val="20"/>
          <w:szCs w:val="20"/>
          <w:lang w:val="en-US" w:bidi="ar-SA"/>
          <w14:ligatures w14:val="none"/>
        </w:rPr>
        <w:t>)</w:t>
      </w:r>
    </w:p>
    <w:p w14:paraId="3C21C778"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dissimilarity values indicate greater intensity differences between neighboring pixels, suggesting a more heterogeneous texture in the image.</w:t>
      </w:r>
    </w:p>
    <w:p w14:paraId="76EE2C58" w14:textId="77777777" w:rsidR="0003097D" w:rsidRPr="00803986" w:rsidRDefault="00000000" w:rsidP="0003097D">
      <w:pPr>
        <w:spacing w:after="0" w:line="276" w:lineRule="auto"/>
        <w:ind w:firstLine="216"/>
        <w:rPr>
          <w:rFonts w:ascii="Times New Roman" w:eastAsia="SimSun" w:hAnsi="Times New Roman" w:cs="Times New Roman"/>
          <w:spacing w:val="-1"/>
          <w:kern w:val="0"/>
          <w:sz w:val="20"/>
          <w:szCs w:val="20"/>
          <w:lang w:val="x-none" w:eastAsia="x-none"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These textural properties provide valuable insights into the spatial relationships between pixel intensities, allowing for effective characterization of bone structures and </w:t>
      </w:r>
      <w:r w:rsidRPr="00234647">
        <w:rPr>
          <w:rFonts w:ascii="Times New Roman" w:eastAsia="SimSun" w:hAnsi="Times New Roman" w:cs="Times New Roman"/>
          <w:color w:val="000000"/>
          <w:kern w:val="0"/>
          <w:sz w:val="20"/>
          <w:szCs w:val="20"/>
          <w:lang w:val="en-US" w:bidi="ar-SA"/>
          <w14:ligatures w14:val="none"/>
        </w:rPr>
        <w:t>helping to identify fractures in X-ray pictures</w:t>
      </w:r>
      <w:r w:rsidRPr="002C1F86">
        <w:rPr>
          <w:rFonts w:ascii="Times New Roman" w:eastAsia="SimSun" w:hAnsi="Times New Roman" w:cs="Times New Roman"/>
          <w:color w:val="000000"/>
          <w:kern w:val="0"/>
          <w:sz w:val="20"/>
          <w:szCs w:val="20"/>
          <w:lang w:val="en-US" w:bidi="ar-SA"/>
          <w14:ligatures w14:val="none"/>
        </w:rPr>
        <w:t>.</w:t>
      </w:r>
    </w:p>
    <w:p w14:paraId="2A281F6F" w14:textId="77777777" w:rsidR="0003097D" w:rsidRDefault="00000000" w:rsidP="0003097D">
      <w:pPr>
        <w:pStyle w:val="Heading10"/>
      </w:pPr>
      <w:r>
        <w:t>Results</w:t>
      </w:r>
    </w:p>
    <w:p w14:paraId="604ABBB7" w14:textId="77777777" w:rsidR="0003097D"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4551C8">
        <w:rPr>
          <w:rFonts w:ascii="Times New Roman" w:eastAsia="SimSun" w:hAnsi="Times New Roman" w:cs="Times New Roman"/>
          <w:color w:val="000000"/>
          <w:kern w:val="0"/>
          <w:sz w:val="20"/>
          <w:szCs w:val="20"/>
          <w:lang w:val="en-US" w:bidi="ar-SA"/>
          <w14:ligatures w14:val="none"/>
        </w:rPr>
        <w:t>The</w:t>
      </w:r>
      <w:r>
        <w:rPr>
          <w:rFonts w:ascii="Times New Roman" w:eastAsia="SimSun" w:hAnsi="Times New Roman" w:cs="Times New Roman"/>
          <w:color w:val="000000"/>
          <w:kern w:val="0"/>
          <w:sz w:val="20"/>
          <w:szCs w:val="20"/>
          <w:lang w:val="en-US" w:bidi="ar-SA"/>
          <w14:ligatures w14:val="none"/>
        </w:rPr>
        <w:t xml:space="preserve"> bone fractured</w:t>
      </w:r>
      <w:r w:rsidRPr="004551C8">
        <w:rPr>
          <w:rFonts w:ascii="Times New Roman" w:eastAsia="SimSun" w:hAnsi="Times New Roman" w:cs="Times New Roman"/>
          <w:color w:val="000000"/>
          <w:kern w:val="0"/>
          <w:sz w:val="20"/>
          <w:szCs w:val="20"/>
          <w:lang w:val="en-US" w:bidi="ar-SA"/>
          <w14:ligatures w14:val="none"/>
        </w:rPr>
        <w:t xml:space="preserve"> dataset consisted of X-ray </w:t>
      </w:r>
      <w:r>
        <w:rPr>
          <w:rFonts w:ascii="Times New Roman" w:eastAsia="SimSun" w:hAnsi="Times New Roman" w:cs="Times New Roman"/>
          <w:color w:val="000000"/>
          <w:kern w:val="0"/>
          <w:sz w:val="20"/>
          <w:szCs w:val="20"/>
          <w:lang w:val="en-US" w:bidi="ar-SA"/>
          <w14:ligatures w14:val="none"/>
        </w:rPr>
        <w:t>scans</w:t>
      </w:r>
      <w:r w:rsidRPr="004551C8">
        <w:rPr>
          <w:rFonts w:ascii="Times New Roman" w:eastAsia="SimSun" w:hAnsi="Times New Roman" w:cs="Times New Roman"/>
          <w:color w:val="000000"/>
          <w:kern w:val="0"/>
          <w:sz w:val="20"/>
          <w:szCs w:val="20"/>
          <w:lang w:val="en-US" w:bidi="ar-SA"/>
          <w14:ligatures w14:val="none"/>
        </w:rPr>
        <w:t xml:space="preserve"> obtained from</w:t>
      </w:r>
      <w:r>
        <w:rPr>
          <w:rFonts w:ascii="Times New Roman" w:eastAsia="SimSun" w:hAnsi="Times New Roman" w:cs="Times New Roman"/>
          <w:color w:val="000000"/>
          <w:kern w:val="0"/>
          <w:sz w:val="20"/>
          <w:szCs w:val="20"/>
          <w:lang w:val="en-US" w:bidi="ar-SA"/>
          <w14:ligatures w14:val="none"/>
        </w:rPr>
        <w:t xml:space="preserve"> </w:t>
      </w:r>
      <w:r w:rsidRPr="004551C8">
        <w:rPr>
          <w:rFonts w:ascii="Times New Roman" w:eastAsia="SimSun" w:hAnsi="Times New Roman" w:cs="Times New Roman"/>
          <w:color w:val="000000"/>
          <w:kern w:val="0"/>
          <w:sz w:val="20"/>
          <w:szCs w:val="20"/>
          <w:lang w:val="en-US" w:bidi="ar-SA"/>
          <w14:ligatures w14:val="none"/>
        </w:rPr>
        <w:t>the Kaggle</w:t>
      </w:r>
      <w:r>
        <w:rPr>
          <w:rFonts w:ascii="Times New Roman" w:eastAsia="SimSun" w:hAnsi="Times New Roman" w:cs="Times New Roman"/>
          <w:color w:val="000000"/>
          <w:kern w:val="0"/>
          <w:sz w:val="20"/>
          <w:szCs w:val="20"/>
          <w:lang w:val="en-US" w:bidi="ar-SA"/>
          <w14:ligatures w14:val="none"/>
        </w:rPr>
        <w:t xml:space="preserve"> </w:t>
      </w:r>
      <w:r w:rsidRPr="004551C8">
        <w:rPr>
          <w:rFonts w:ascii="Times New Roman" w:eastAsia="SimSun" w:hAnsi="Times New Roman" w:cs="Times New Roman"/>
          <w:color w:val="000000"/>
          <w:kern w:val="0"/>
          <w:sz w:val="20"/>
          <w:szCs w:val="20"/>
          <w:lang w:val="en-US" w:bidi="ar-SA"/>
          <w14:ligatures w14:val="none"/>
        </w:rPr>
        <w:t xml:space="preserve">containing </w:t>
      </w:r>
      <w:r>
        <w:rPr>
          <w:rFonts w:ascii="Times New Roman" w:eastAsia="SimSun" w:hAnsi="Times New Roman" w:cs="Times New Roman"/>
          <w:color w:val="000000"/>
          <w:kern w:val="0"/>
          <w:sz w:val="20"/>
          <w:szCs w:val="20"/>
          <w:lang w:val="en-US" w:bidi="ar-SA"/>
          <w14:ligatures w14:val="none"/>
        </w:rPr>
        <w:t>120</w:t>
      </w:r>
      <w:r w:rsidRPr="004551C8">
        <w:rPr>
          <w:rFonts w:ascii="Times New Roman" w:eastAsia="SimSun" w:hAnsi="Times New Roman" w:cs="Times New Roman"/>
          <w:color w:val="000000"/>
          <w:kern w:val="0"/>
          <w:sz w:val="20"/>
          <w:szCs w:val="20"/>
          <w:lang w:val="en-US" w:bidi="ar-SA"/>
          <w14:ligatures w14:val="none"/>
        </w:rPr>
        <w:t xml:space="preserve"> </w:t>
      </w:r>
      <w:r>
        <w:rPr>
          <w:rFonts w:ascii="Times New Roman" w:eastAsia="SimSun" w:hAnsi="Times New Roman" w:cs="Times New Roman"/>
          <w:color w:val="000000"/>
          <w:kern w:val="0"/>
          <w:sz w:val="20"/>
          <w:szCs w:val="20"/>
          <w:lang w:val="en-US" w:bidi="ar-SA"/>
          <w14:ligatures w14:val="none"/>
        </w:rPr>
        <w:t>broken</w:t>
      </w:r>
      <w:r w:rsidRPr="004551C8">
        <w:rPr>
          <w:rFonts w:ascii="Times New Roman" w:eastAsia="SimSun" w:hAnsi="Times New Roman" w:cs="Times New Roman"/>
          <w:color w:val="000000"/>
          <w:kern w:val="0"/>
          <w:sz w:val="20"/>
          <w:szCs w:val="20"/>
          <w:lang w:val="en-US" w:bidi="ar-SA"/>
          <w14:ligatures w14:val="none"/>
        </w:rPr>
        <w:t xml:space="preserve"> and </w:t>
      </w:r>
      <w:r>
        <w:rPr>
          <w:rFonts w:ascii="Times New Roman" w:eastAsia="SimSun" w:hAnsi="Times New Roman" w:cs="Times New Roman"/>
          <w:color w:val="000000"/>
          <w:kern w:val="0"/>
          <w:sz w:val="20"/>
          <w:szCs w:val="20"/>
          <w:lang w:val="en-US" w:bidi="ar-SA"/>
          <w14:ligatures w14:val="none"/>
        </w:rPr>
        <w:t>70</w:t>
      </w:r>
      <w:r w:rsidRPr="004551C8">
        <w:rPr>
          <w:rFonts w:ascii="Times New Roman" w:eastAsia="SimSun" w:hAnsi="Times New Roman" w:cs="Times New Roman"/>
          <w:color w:val="000000"/>
          <w:kern w:val="0"/>
          <w:sz w:val="20"/>
          <w:szCs w:val="20"/>
          <w:lang w:val="en-US" w:bidi="ar-SA"/>
          <w14:ligatures w14:val="none"/>
        </w:rPr>
        <w:t xml:space="preserve"> n</w:t>
      </w:r>
      <w:r>
        <w:rPr>
          <w:rFonts w:ascii="Times New Roman" w:eastAsia="SimSun" w:hAnsi="Times New Roman" w:cs="Times New Roman"/>
          <w:color w:val="000000"/>
          <w:kern w:val="0"/>
          <w:sz w:val="20"/>
          <w:szCs w:val="20"/>
          <w:lang w:val="en-US" w:bidi="ar-SA"/>
          <w14:ligatures w14:val="none"/>
        </w:rPr>
        <w:t>ormal</w:t>
      </w:r>
      <w:r w:rsidRPr="004551C8">
        <w:rPr>
          <w:rFonts w:ascii="Times New Roman" w:eastAsia="SimSun" w:hAnsi="Times New Roman" w:cs="Times New Roman"/>
          <w:color w:val="000000"/>
          <w:kern w:val="0"/>
          <w:sz w:val="20"/>
          <w:szCs w:val="20"/>
          <w:lang w:val="en-US" w:bidi="ar-SA"/>
          <w14:ligatures w14:val="none"/>
        </w:rPr>
        <w:t xml:space="preserve"> images of </w:t>
      </w:r>
      <w:r>
        <w:rPr>
          <w:rFonts w:ascii="Times New Roman" w:eastAsia="SimSun" w:hAnsi="Times New Roman" w:cs="Times New Roman"/>
          <w:color w:val="000000"/>
          <w:kern w:val="0"/>
          <w:sz w:val="20"/>
          <w:szCs w:val="20"/>
          <w:lang w:val="en-US" w:bidi="ar-SA"/>
          <w14:ligatures w14:val="none"/>
        </w:rPr>
        <w:t>wrist</w:t>
      </w:r>
      <w:r w:rsidRPr="004551C8">
        <w:rPr>
          <w:rFonts w:ascii="Times New Roman" w:eastAsia="SimSun" w:hAnsi="Times New Roman" w:cs="Times New Roman"/>
          <w:color w:val="000000"/>
          <w:kern w:val="0"/>
          <w:sz w:val="20"/>
          <w:szCs w:val="20"/>
          <w:lang w:val="en-US" w:bidi="ar-SA"/>
          <w14:ligatures w14:val="none"/>
        </w:rPr>
        <w:t xml:space="preserve"> bones. The methodology outlined in </w:t>
      </w:r>
      <w:r w:rsidRPr="004551C8">
        <w:rPr>
          <w:rFonts w:ascii="Times New Roman" w:eastAsia="SimSun" w:hAnsi="Times New Roman" w:cs="Times New Roman"/>
          <w:color w:val="000000"/>
          <w:kern w:val="0"/>
          <w:sz w:val="20"/>
          <w:szCs w:val="20"/>
          <w:lang w:val="en-US" w:bidi="ar-SA"/>
          <w14:ligatures w14:val="none"/>
        </w:rPr>
        <w:t>the previous sections was applied to the dataset, yielding the following results:</w:t>
      </w:r>
    </w:p>
    <w:p w14:paraId="2E1045E1" w14:textId="77777777" w:rsidR="0003097D" w:rsidRDefault="00000000" w:rsidP="0003097D">
      <w:pPr>
        <w:pStyle w:val="Heading20"/>
        <w:numPr>
          <w:ilvl w:val="0"/>
          <w:numId w:val="45"/>
        </w:numPr>
        <w:tabs>
          <w:tab w:val="num" w:pos="360"/>
          <w:tab w:val="num" w:pos="576"/>
          <w:tab w:val="num" w:pos="648"/>
        </w:tabs>
        <w:ind w:left="288" w:hanging="288"/>
      </w:pPr>
      <w:r w:rsidRPr="005F2B55">
        <w:t>Pre-processing</w:t>
      </w:r>
    </w:p>
    <w:p w14:paraId="41559FE1"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0CE35E19"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2 depicts the initial X - ray image prior to preprocessing.</w:t>
      </w:r>
    </w:p>
    <w:p w14:paraId="099D9304"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sidRPr="00A97C57">
        <w:rPr>
          <w:rFonts w:ascii="Times New Roman" w:eastAsia="SimSun" w:hAnsi="Times New Roman" w:cs="Times New Roman"/>
          <w:kern w:val="0"/>
          <w:sz w:val="20"/>
          <w:szCs w:val="20"/>
          <w:lang w:val="en-US" w:bidi="ar-SA"/>
          <w14:ligatures w14:val="none"/>
        </w:rPr>
        <w:t>The X-ray image after a Gaussian filter is applied to remove noise is shown in Fig. 3.</w:t>
      </w:r>
    </w:p>
    <w:p w14:paraId="7D1DC130"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4 showcases the X-ray image after enhancement and adaptive histogram equalization.</w:t>
      </w:r>
    </w:p>
    <w:p w14:paraId="79894C3D"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5 showcases the detection of bone structures and edges using the Canny edge detection algorithm.</w:t>
      </w:r>
    </w:p>
    <w:p w14:paraId="233EBF77"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055EF56E" wp14:editId="26FA1F48">
            <wp:extent cx="2421890" cy="2385646"/>
            <wp:effectExtent l="0" t="0" r="0" b="0"/>
            <wp:docPr id="51967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0418" name="Picture 4"/>
                    <pic:cNvPicPr>
                      <a:picLocks noChangeAspect="1" noChangeArrowheads="1"/>
                    </pic:cNvPicPr>
                  </pic:nvPicPr>
                  <pic:blipFill>
                    <a:blip r:embed="rId20">
                      <a:extLst>
                        <a:ext uri="{28A0092B-C50C-407E-A947-70E740481C1C}">
                          <a14:useLocalDpi xmlns:a14="http://schemas.microsoft.com/office/drawing/2010/main" val="0"/>
                        </a:ext>
                      </a:extLst>
                    </a:blip>
                    <a:srcRect l="-2" r="56145" b="55228"/>
                    <a:stretch>
                      <a:fillRect/>
                    </a:stretch>
                  </pic:blipFill>
                  <pic:spPr bwMode="auto">
                    <a:xfrm>
                      <a:off x="0" y="0"/>
                      <a:ext cx="2460086" cy="2423270"/>
                    </a:xfrm>
                    <a:prstGeom prst="rect">
                      <a:avLst/>
                    </a:prstGeom>
                    <a:noFill/>
                    <a:ln>
                      <a:noFill/>
                    </a:ln>
                  </pic:spPr>
                </pic:pic>
              </a:graphicData>
            </a:graphic>
          </wp:inline>
        </w:drawing>
      </w:r>
    </w:p>
    <w:p w14:paraId="39440316" w14:textId="57B76C76"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D56FEB">
        <w:rPr>
          <w:rFonts w:ascii="Times New Roman" w:eastAsia="SimSun" w:hAnsi="Times New Roman" w:cs="Times New Roman"/>
          <w:noProof/>
          <w:kern w:val="0"/>
          <w:sz w:val="16"/>
          <w:szCs w:val="16"/>
          <w:lang w:val="en-US" w:bidi="ar-SA"/>
          <w14:ligatures w14:val="none"/>
        </w:rPr>
        <w:t>2</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image original</w:t>
      </w:r>
    </w:p>
    <w:p w14:paraId="01372815"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648EC7F9" wp14:editId="549A8BD9">
            <wp:extent cx="2456402" cy="2268415"/>
            <wp:effectExtent l="0" t="0" r="1270" b="0"/>
            <wp:docPr id="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
                    <pic:cNvPicPr>
                      <a:picLocks noChangeAspect="1" noChangeArrowheads="1"/>
                    </pic:cNvPicPr>
                  </pic:nvPicPr>
                  <pic:blipFill>
                    <a:blip r:embed="rId20">
                      <a:extLst>
                        <a:ext uri="{28A0092B-C50C-407E-A947-70E740481C1C}">
                          <a14:useLocalDpi xmlns:a14="http://schemas.microsoft.com/office/drawing/2010/main" val="0"/>
                        </a:ext>
                      </a:extLst>
                    </a:blip>
                    <a:srcRect l="56349" r="-925" b="55687"/>
                    <a:stretch>
                      <a:fillRect/>
                    </a:stretch>
                  </pic:blipFill>
                  <pic:spPr bwMode="auto">
                    <a:xfrm>
                      <a:off x="0" y="0"/>
                      <a:ext cx="2479638" cy="2289873"/>
                    </a:xfrm>
                    <a:prstGeom prst="rect">
                      <a:avLst/>
                    </a:prstGeom>
                    <a:noFill/>
                    <a:ln>
                      <a:noFill/>
                    </a:ln>
                  </pic:spPr>
                </pic:pic>
              </a:graphicData>
            </a:graphic>
          </wp:inline>
        </w:drawing>
      </w:r>
    </w:p>
    <w:p w14:paraId="3C094CE0" w14:textId="7675C5AD"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D56FEB">
        <w:rPr>
          <w:rFonts w:ascii="Times New Roman" w:eastAsia="SimSun" w:hAnsi="Times New Roman" w:cs="Times New Roman"/>
          <w:noProof/>
          <w:kern w:val="0"/>
          <w:sz w:val="16"/>
          <w:szCs w:val="16"/>
          <w:lang w:val="en-US" w:bidi="ar-SA"/>
          <w14:ligatures w14:val="none"/>
        </w:rPr>
        <w:t>3</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gaussian filter</w:t>
      </w:r>
    </w:p>
    <w:p w14:paraId="4BD6FD66"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lastRenderedPageBreak/>
        <w:drawing>
          <wp:inline distT="0" distB="0" distL="0" distR="0" wp14:anchorId="47F3EF5B" wp14:editId="743242A2">
            <wp:extent cx="2396320" cy="2110153"/>
            <wp:effectExtent l="0" t="0" r="4445" b="4445"/>
            <wp:docPr id="1702112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2311" name="Picture 4"/>
                    <pic:cNvPicPr>
                      <a:picLocks noChangeAspect="1" noChangeArrowheads="1"/>
                    </pic:cNvPicPr>
                  </pic:nvPicPr>
                  <pic:blipFill>
                    <a:blip r:embed="rId20">
                      <a:extLst>
                        <a:ext uri="{28A0092B-C50C-407E-A947-70E740481C1C}">
                          <a14:useLocalDpi xmlns:a14="http://schemas.microsoft.com/office/drawing/2010/main" val="0"/>
                        </a:ext>
                      </a:extLst>
                    </a:blip>
                    <a:srcRect l="-2" t="55975" r="56679"/>
                    <a:stretch>
                      <a:fillRect/>
                    </a:stretch>
                  </pic:blipFill>
                  <pic:spPr bwMode="auto">
                    <a:xfrm>
                      <a:off x="0" y="0"/>
                      <a:ext cx="2406202" cy="2118855"/>
                    </a:xfrm>
                    <a:prstGeom prst="rect">
                      <a:avLst/>
                    </a:prstGeom>
                    <a:noFill/>
                    <a:ln>
                      <a:noFill/>
                    </a:ln>
                  </pic:spPr>
                </pic:pic>
              </a:graphicData>
            </a:graphic>
          </wp:inline>
        </w:drawing>
      </w:r>
    </w:p>
    <w:p w14:paraId="11C41710" w14:textId="7E11B524"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D56FEB">
        <w:rPr>
          <w:rFonts w:ascii="Times New Roman" w:eastAsia="SimSun" w:hAnsi="Times New Roman" w:cs="Times New Roman"/>
          <w:noProof/>
          <w:kern w:val="0"/>
          <w:sz w:val="16"/>
          <w:szCs w:val="16"/>
          <w:lang w:val="en-US" w:bidi="ar-SA"/>
          <w14:ligatures w14:val="none"/>
        </w:rPr>
        <w:t>4</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enhancing</w:t>
      </w:r>
    </w:p>
    <w:p w14:paraId="2AB56E98"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4733331E" wp14:editId="123CDFE4">
            <wp:extent cx="2178685" cy="2654300"/>
            <wp:effectExtent l="0" t="0" r="0" b="0"/>
            <wp:docPr id="168016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6339" name="Picture 4"/>
                    <pic:cNvPicPr>
                      <a:picLocks noChangeAspect="1" noChangeArrowheads="1"/>
                    </pic:cNvPicPr>
                  </pic:nvPicPr>
                  <pic:blipFill>
                    <a:blip r:embed="rId20">
                      <a:extLst>
                        <a:ext uri="{28A0092B-C50C-407E-A947-70E740481C1C}">
                          <a14:useLocalDpi xmlns:a14="http://schemas.microsoft.com/office/drawing/2010/main" val="0"/>
                        </a:ext>
                      </a:extLst>
                    </a:blip>
                    <a:srcRect l="58122" t="56374" r="-76" b="-241"/>
                    <a:stretch>
                      <a:fillRect/>
                    </a:stretch>
                  </pic:blipFill>
                  <pic:spPr bwMode="auto">
                    <a:xfrm>
                      <a:off x="0" y="0"/>
                      <a:ext cx="2179280" cy="2655025"/>
                    </a:xfrm>
                    <a:prstGeom prst="rect">
                      <a:avLst/>
                    </a:prstGeom>
                    <a:noFill/>
                    <a:ln>
                      <a:noFill/>
                    </a:ln>
                  </pic:spPr>
                </pic:pic>
              </a:graphicData>
            </a:graphic>
          </wp:inline>
        </w:drawing>
      </w:r>
    </w:p>
    <w:p w14:paraId="0D609663" w14:textId="6CBDA529" w:rsidR="0003097D" w:rsidRDefault="00000000" w:rsidP="0003097D">
      <w:pPr>
        <w:spacing w:before="152" w:after="0" w:line="276" w:lineRule="auto"/>
        <w:ind w:right="40"/>
        <w:jc w:val="center"/>
        <w:rPr>
          <w:rFonts w:ascii="Times New Roman" w:eastAsia="SimSun" w:hAnsi="Times New Roman" w:cs="Times New Roman"/>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D56FEB">
        <w:rPr>
          <w:rFonts w:ascii="Times New Roman" w:eastAsia="SimSun" w:hAnsi="Times New Roman" w:cs="Times New Roman"/>
          <w:noProof/>
          <w:kern w:val="0"/>
          <w:sz w:val="16"/>
          <w:szCs w:val="16"/>
          <w:lang w:val="en-US" w:bidi="ar-SA"/>
          <w14:ligatures w14:val="none"/>
        </w:rPr>
        <w:t>5</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edge detection.</w:t>
      </w:r>
    </w:p>
    <w:p w14:paraId="4D760D49" w14:textId="77777777" w:rsidR="0003097D" w:rsidRPr="00157F4A" w:rsidRDefault="0003097D" w:rsidP="0003097D">
      <w:pPr>
        <w:spacing w:before="152" w:after="0" w:line="276" w:lineRule="auto"/>
        <w:ind w:right="40"/>
        <w:jc w:val="both"/>
        <w:rPr>
          <w:rFonts w:ascii="Times New Roman" w:eastAsia="SimSun" w:hAnsi="Times New Roman" w:cs="Times New Roman"/>
          <w:kern w:val="0"/>
          <w:sz w:val="16"/>
          <w:szCs w:val="16"/>
          <w:lang w:val="en-US" w:bidi="ar-SA"/>
          <w14:ligatures w14:val="none"/>
        </w:rPr>
      </w:pPr>
    </w:p>
    <w:p w14:paraId="44E881A3" w14:textId="77777777" w:rsidR="0003097D" w:rsidRDefault="00000000" w:rsidP="0003097D">
      <w:pPr>
        <w:pStyle w:val="Heading20"/>
        <w:numPr>
          <w:ilvl w:val="0"/>
          <w:numId w:val="45"/>
        </w:numPr>
        <w:tabs>
          <w:tab w:val="num" w:pos="360"/>
          <w:tab w:val="num" w:pos="648"/>
        </w:tabs>
        <w:ind w:left="288" w:hanging="288"/>
      </w:pPr>
      <w:r>
        <w:t>Feature Extraction</w:t>
      </w:r>
    </w:p>
    <w:p w14:paraId="26C21512" w14:textId="77777777" w:rsidR="0003097D" w:rsidRPr="00E526E3"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EAF189F" w14:textId="77777777" w:rsidR="0003097D" w:rsidRDefault="00000000" w:rsidP="0003097D">
      <w:pPr>
        <w:spacing w:after="0" w:line="240" w:lineRule="auto"/>
        <w:ind w:firstLine="288"/>
        <w:jc w:val="both"/>
        <w:rPr>
          <w:rFonts w:ascii="Times New Roman" w:eastAsia="SimSun" w:hAnsi="Times New Roman" w:cs="Times New Roman"/>
          <w:color w:val="000000"/>
          <w:kern w:val="0"/>
          <w:sz w:val="20"/>
          <w:szCs w:val="20"/>
          <w:lang w:val="en-US" w:bidi="ar-SA"/>
          <w14:ligatures w14:val="none"/>
        </w:rPr>
      </w:pPr>
      <w:r w:rsidRPr="006A2E2F">
        <w:rPr>
          <w:rFonts w:ascii="Times New Roman" w:eastAsia="SimSun" w:hAnsi="Times New Roman" w:cs="Times New Roman"/>
          <w:color w:val="000000"/>
          <w:kern w:val="0"/>
          <w:sz w:val="20"/>
          <w:szCs w:val="20"/>
          <w:lang w:val="en-US" w:bidi="ar-SA"/>
          <w14:ligatures w14:val="none"/>
        </w:rPr>
        <w:t>140 characteristics were extracted per image using GLCM, which produced five attributes for four distances and seven angles. To maximize accuracy, several combinations of characteristics, distances, and angles were tried while using Python programs to extract GLCM features.</w:t>
      </w:r>
    </w:p>
    <w:p w14:paraId="1E5077BC" w14:textId="77777777" w:rsidR="0003097D" w:rsidRPr="006A2E2F" w:rsidRDefault="0003097D" w:rsidP="0003097D">
      <w:pPr>
        <w:spacing w:after="0" w:line="240" w:lineRule="auto"/>
        <w:jc w:val="both"/>
        <w:rPr>
          <w:rFonts w:ascii="Times New Roman" w:eastAsia="SimSun" w:hAnsi="Times New Roman" w:cs="Times New Roman"/>
          <w:color w:val="000000"/>
          <w:kern w:val="0"/>
          <w:sz w:val="20"/>
          <w:szCs w:val="20"/>
          <w:lang w:val="en-US" w:bidi="ar-SA"/>
          <w14:ligatures w14:val="none"/>
        </w:rPr>
      </w:pPr>
    </w:p>
    <w:p w14:paraId="100E3766" w14:textId="77777777" w:rsidR="0003097D" w:rsidRDefault="00000000" w:rsidP="0003097D">
      <w:pPr>
        <w:spacing w:after="0" w:line="240" w:lineRule="auto"/>
        <w:jc w:val="both"/>
        <w:rPr>
          <w:rFonts w:ascii="Times New Roman" w:eastAsia="SimSun" w:hAnsi="Times New Roman" w:cs="Times New Roman"/>
          <w:color w:val="000000"/>
          <w:kern w:val="0"/>
          <w:sz w:val="20"/>
          <w:szCs w:val="20"/>
          <w:lang w:val="en-US" w:bidi="ar-SA"/>
          <w14:ligatures w14:val="none"/>
        </w:rPr>
      </w:pPr>
      <w:r w:rsidRPr="006A2E2F">
        <w:rPr>
          <w:rFonts w:ascii="Times New Roman" w:eastAsia="SimSun" w:hAnsi="Times New Roman" w:cs="Times New Roman"/>
          <w:color w:val="000000"/>
          <w:kern w:val="0"/>
          <w:sz w:val="20"/>
          <w:szCs w:val="20"/>
          <w:lang w:val="en-US" w:bidi="ar-SA"/>
          <w14:ligatures w14:val="none"/>
        </w:rPr>
        <w:t>Fig. 6 displays an example of extracted GLCM features for five photos with angle = 90° and distance = 1.</w:t>
      </w:r>
    </w:p>
    <w:p w14:paraId="0C6FFE34" w14:textId="77777777" w:rsidR="0003097D" w:rsidRPr="00157F4A"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3F77C292" w14:textId="77777777" w:rsidR="0003097D" w:rsidRDefault="00000000" w:rsidP="0003097D">
      <w:pPr>
        <w:spacing w:after="0" w:line="240" w:lineRule="auto"/>
        <w:rPr>
          <w:rFonts w:ascii="Times New Roman" w:eastAsia="SimSun" w:hAnsi="Times New Roman" w:cs="Times New Roman"/>
          <w:kern w:val="0"/>
          <w:sz w:val="20"/>
          <w:szCs w:val="20"/>
          <w:lang w:val="en-US" w:bidi="ar-SA"/>
          <w14:ligatures w14:val="none"/>
        </w:rPr>
      </w:pPr>
      <w:r>
        <w:rPr>
          <w:noProof/>
        </w:rPr>
        <w:drawing>
          <wp:inline distT="0" distB="0" distL="0" distR="0" wp14:anchorId="4465E713" wp14:editId="145E950D">
            <wp:extent cx="2621280" cy="467921"/>
            <wp:effectExtent l="304800" t="304800" r="312420" b="332740"/>
            <wp:docPr id="196637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75197" name=""/>
                    <pic:cNvPicPr/>
                  </pic:nvPicPr>
                  <pic:blipFill>
                    <a:blip r:embed="rId21"/>
                    <a:stretch>
                      <a:fillRect/>
                    </a:stretch>
                  </pic:blipFill>
                  <pic:spPr>
                    <a:xfrm>
                      <a:off x="0" y="0"/>
                      <a:ext cx="2674849" cy="4774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701EEC" w14:textId="77777777" w:rsidR="0003097D" w:rsidRPr="00157F4A" w:rsidRDefault="00000000" w:rsidP="0003097D">
      <w:pPr>
        <w:spacing w:after="0" w:line="240" w:lineRule="auto"/>
        <w:ind w:firstLine="720"/>
        <w:rPr>
          <w:rFonts w:ascii="Times New Roman" w:eastAsia="SimSun" w:hAnsi="Times New Roman" w:cs="Times New Roman"/>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b/>
          <w:bCs/>
          <w:i/>
          <w:iCs/>
          <w:kern w:val="0"/>
          <w:sz w:val="16"/>
          <w:szCs w:val="16"/>
          <w:lang w:val="en-US" w:bidi="ar-SA"/>
          <w14:ligatures w14:val="none"/>
        </w:rPr>
        <w:t>6</w:t>
      </w:r>
      <w:r w:rsidRPr="00157F4A">
        <w:rPr>
          <w:rFonts w:ascii="Times New Roman" w:eastAsia="SimSun" w:hAnsi="Times New Roman" w:cs="Times New Roman"/>
          <w:kern w:val="0"/>
          <w:sz w:val="16"/>
          <w:szCs w:val="16"/>
          <w:lang w:val="en-US" w:bidi="ar-SA"/>
          <w14:ligatures w14:val="none"/>
        </w:rPr>
        <w:t>. GLCM features for 5 random images</w:t>
      </w:r>
    </w:p>
    <w:p w14:paraId="185F334E" w14:textId="77777777" w:rsidR="0003097D" w:rsidRDefault="0003097D" w:rsidP="0003097D">
      <w:pPr>
        <w:spacing w:after="0" w:line="240" w:lineRule="auto"/>
        <w:ind w:firstLine="720"/>
        <w:rPr>
          <w:rFonts w:ascii="Times New Roman" w:eastAsia="SimSun" w:hAnsi="Times New Roman" w:cs="Times New Roman"/>
          <w:kern w:val="0"/>
          <w:szCs w:val="22"/>
          <w:lang w:val="en-US" w:bidi="ar-SA"/>
          <w14:ligatures w14:val="none"/>
        </w:rPr>
      </w:pPr>
    </w:p>
    <w:p w14:paraId="173FFCA6" w14:textId="77777777" w:rsidR="0003097D" w:rsidRPr="00AD5F92" w:rsidRDefault="0003097D" w:rsidP="0003097D">
      <w:pPr>
        <w:spacing w:after="0" w:line="240" w:lineRule="auto"/>
        <w:ind w:firstLine="720"/>
        <w:rPr>
          <w:rFonts w:ascii="Times New Roman" w:eastAsia="SimSun" w:hAnsi="Times New Roman" w:cs="Times New Roman"/>
          <w:kern w:val="0"/>
          <w:szCs w:val="22"/>
          <w:lang w:val="en-US" w:bidi="ar-SA"/>
          <w14:ligatures w14:val="none"/>
        </w:rPr>
      </w:pPr>
    </w:p>
    <w:p w14:paraId="0CCC2075" w14:textId="77777777" w:rsidR="0003097D" w:rsidRDefault="00000000" w:rsidP="0003097D">
      <w:pPr>
        <w:pStyle w:val="Heading20"/>
        <w:numPr>
          <w:ilvl w:val="0"/>
          <w:numId w:val="45"/>
        </w:numPr>
        <w:tabs>
          <w:tab w:val="num" w:pos="360"/>
          <w:tab w:val="num" w:pos="576"/>
          <w:tab w:val="num" w:pos="648"/>
        </w:tabs>
        <w:ind w:left="288" w:hanging="288"/>
      </w:pPr>
      <w:r>
        <w:t>Classification</w:t>
      </w:r>
    </w:p>
    <w:p w14:paraId="0E05EC2B" w14:textId="77777777" w:rsidR="0003097D"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E15F45">
        <w:rPr>
          <w:rFonts w:ascii="Times New Roman" w:eastAsia="SimSun" w:hAnsi="Times New Roman" w:cs="Times New Roman"/>
          <w:color w:val="000000"/>
          <w:kern w:val="0"/>
          <w:sz w:val="20"/>
          <w:szCs w:val="20"/>
          <w:lang w:val="en-US" w:bidi="ar-SA"/>
          <w14:ligatures w14:val="none"/>
        </w:rPr>
        <w:t>Using random selection, 80% of the dataset was implemented to learn and 20% for validation. The model was trained and tested using a variety of machine learning methods, such as Support Vector Machine (SVM), Naive Bayes, KNN, Random Forest, and Decision Tree. Preciseness, recall, and accuracy were assessed together with False Positive (FP), and False Negative (FN)</w:t>
      </w:r>
      <w:r>
        <w:rPr>
          <w:rFonts w:ascii="Times New Roman" w:eastAsia="SimSun" w:hAnsi="Times New Roman" w:cs="Times New Roman"/>
          <w:color w:val="000000"/>
          <w:kern w:val="0"/>
          <w:sz w:val="20"/>
          <w:szCs w:val="20"/>
          <w:lang w:val="en-US" w:bidi="ar-SA"/>
          <w14:ligatures w14:val="none"/>
        </w:rPr>
        <w:t xml:space="preserve">, </w:t>
      </w:r>
      <w:r w:rsidRPr="00E15F45">
        <w:rPr>
          <w:rFonts w:ascii="Times New Roman" w:eastAsia="SimSun" w:hAnsi="Times New Roman" w:cs="Times New Roman"/>
          <w:color w:val="000000"/>
          <w:kern w:val="0"/>
          <w:sz w:val="20"/>
          <w:szCs w:val="20"/>
          <w:lang w:val="en-US" w:bidi="ar-SA"/>
          <w14:ligatures w14:val="none"/>
        </w:rPr>
        <w:t>True Positive (TP), True Negative (TN) results</w:t>
      </w:r>
      <w:r w:rsidRPr="004551C8">
        <w:rPr>
          <w:rFonts w:ascii="Times New Roman" w:eastAsia="SimSun" w:hAnsi="Times New Roman" w:cs="Times New Roman"/>
          <w:color w:val="000000"/>
          <w:kern w:val="0"/>
          <w:sz w:val="20"/>
          <w:szCs w:val="20"/>
          <w:lang w:val="en-US" w:bidi="ar-SA"/>
          <w14:ligatures w14:val="none"/>
        </w:rPr>
        <w:t>.</w:t>
      </w:r>
    </w:p>
    <w:p w14:paraId="1441E1ED" w14:textId="77777777" w:rsidR="0003097D" w:rsidRPr="00914967"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Precision=</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TP+FP</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(6)</w:t>
      </w:r>
    </w:p>
    <w:p w14:paraId="3E84EC55" w14:textId="77777777" w:rsidR="0003097D" w:rsidRPr="00D354C8"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Recall=</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TP+FN</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(7)</w:t>
      </w:r>
    </w:p>
    <w:p w14:paraId="0C6B4B4E" w14:textId="77777777" w:rsidR="0003097D" w:rsidRPr="00657CE9"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Accuracy=</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TP+TN</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TP+TN+FN+FP</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(8)</w:t>
      </w:r>
    </w:p>
    <w:p w14:paraId="0B349B53" w14:textId="77777777" w:rsidR="0003097D" w:rsidRDefault="00000000" w:rsidP="0003097D">
      <w:pPr>
        <w:spacing w:after="0" w:line="240" w:lineRule="auto"/>
        <w:ind w:firstLine="720"/>
        <w:jc w:val="both"/>
        <w:rPr>
          <w:rFonts w:ascii="Times New Roman" w:eastAsia="SimSun" w:hAnsi="Times New Roman" w:cs="Times New Roman"/>
          <w:kern w:val="0"/>
          <w:sz w:val="20"/>
          <w:szCs w:val="20"/>
          <w:lang w:val="en-US" w:bidi="ar-SA"/>
          <w14:ligatures w14:val="none"/>
        </w:rPr>
      </w:pPr>
      <w:r w:rsidRPr="00303D61">
        <w:rPr>
          <w:rFonts w:ascii="Times New Roman" w:eastAsia="SimSun" w:hAnsi="Times New Roman" w:cs="Times New Roman"/>
          <w:color w:val="000000"/>
          <w:kern w:val="0"/>
          <w:sz w:val="20"/>
          <w:szCs w:val="20"/>
          <w:lang w:val="en-US" w:bidi="ar-SA"/>
          <w14:ligatures w14:val="none"/>
        </w:rPr>
        <w:t>Table 1 displays a comparison of the efficacy of various machine learning methods. Accuracy</w:t>
      </w:r>
      <w:r>
        <w:rPr>
          <w:rFonts w:ascii="Times New Roman" w:eastAsia="SimSun" w:hAnsi="Times New Roman" w:cs="Times New Roman"/>
          <w:color w:val="000000"/>
          <w:kern w:val="0"/>
          <w:sz w:val="20"/>
          <w:szCs w:val="20"/>
          <w:lang w:val="en-US" w:bidi="ar-SA"/>
          <w14:ligatures w14:val="none"/>
        </w:rPr>
        <w:t xml:space="preserve"> of Naïve bayes is </w:t>
      </w:r>
      <w:r w:rsidRPr="00303D61">
        <w:rPr>
          <w:rFonts w:ascii="Times New Roman" w:eastAsia="SimSun" w:hAnsi="Times New Roman" w:cs="Times New Roman"/>
          <w:color w:val="000000"/>
          <w:kern w:val="0"/>
          <w:sz w:val="20"/>
          <w:szCs w:val="20"/>
          <w:lang w:val="en-US" w:bidi="ar-SA"/>
          <w14:ligatures w14:val="none"/>
        </w:rPr>
        <w:t>0.88,</w:t>
      </w:r>
      <w:r>
        <w:rPr>
          <w:rFonts w:ascii="Times New Roman" w:eastAsia="SimSun" w:hAnsi="Times New Roman" w:cs="Times New Roman"/>
          <w:color w:val="000000"/>
          <w:kern w:val="0"/>
          <w:sz w:val="20"/>
          <w:szCs w:val="20"/>
          <w:lang w:val="en-US" w:bidi="ar-SA"/>
          <w14:ligatures w14:val="none"/>
        </w:rPr>
        <w:t xml:space="preserve"> Decision tree is </w:t>
      </w:r>
      <w:r w:rsidRPr="00303D61">
        <w:rPr>
          <w:rFonts w:ascii="Times New Roman" w:eastAsia="SimSun" w:hAnsi="Times New Roman" w:cs="Times New Roman"/>
          <w:color w:val="000000"/>
          <w:kern w:val="0"/>
          <w:sz w:val="20"/>
          <w:szCs w:val="20"/>
          <w:lang w:val="en-US" w:bidi="ar-SA"/>
          <w14:ligatures w14:val="none"/>
        </w:rPr>
        <w:t>0.76,</w:t>
      </w:r>
      <w:r>
        <w:rPr>
          <w:rFonts w:ascii="Times New Roman" w:eastAsia="SimSun" w:hAnsi="Times New Roman" w:cs="Times New Roman"/>
          <w:color w:val="000000"/>
          <w:kern w:val="0"/>
          <w:sz w:val="20"/>
          <w:szCs w:val="20"/>
          <w:lang w:val="en-US" w:bidi="ar-SA"/>
          <w14:ligatures w14:val="none"/>
        </w:rPr>
        <w:t xml:space="preserve"> Random Forest is </w:t>
      </w:r>
      <w:r w:rsidRPr="00303D61">
        <w:rPr>
          <w:rFonts w:ascii="Times New Roman" w:eastAsia="SimSun" w:hAnsi="Times New Roman" w:cs="Times New Roman"/>
          <w:color w:val="000000"/>
          <w:kern w:val="0"/>
          <w:sz w:val="20"/>
          <w:szCs w:val="20"/>
          <w:lang w:val="en-US" w:bidi="ar-SA"/>
          <w14:ligatures w14:val="none"/>
        </w:rPr>
        <w:t>0.62,</w:t>
      </w:r>
      <w:r>
        <w:rPr>
          <w:rFonts w:ascii="Times New Roman" w:eastAsia="SimSun" w:hAnsi="Times New Roman" w:cs="Times New Roman"/>
          <w:color w:val="000000"/>
          <w:kern w:val="0"/>
          <w:sz w:val="20"/>
          <w:szCs w:val="20"/>
          <w:lang w:val="en-US" w:bidi="ar-SA"/>
          <w14:ligatures w14:val="none"/>
        </w:rPr>
        <w:t xml:space="preserve"> KNN is</w:t>
      </w:r>
      <w:r w:rsidRPr="00303D61">
        <w:rPr>
          <w:rFonts w:ascii="Times New Roman" w:eastAsia="SimSun" w:hAnsi="Times New Roman" w:cs="Times New Roman"/>
          <w:color w:val="000000"/>
          <w:kern w:val="0"/>
          <w:sz w:val="20"/>
          <w:szCs w:val="20"/>
          <w:lang w:val="en-US" w:bidi="ar-SA"/>
          <w14:ligatures w14:val="none"/>
        </w:rPr>
        <w:t xml:space="preserve"> 0.78, and</w:t>
      </w:r>
      <w:r>
        <w:rPr>
          <w:rFonts w:ascii="Times New Roman" w:eastAsia="SimSun" w:hAnsi="Times New Roman" w:cs="Times New Roman"/>
          <w:color w:val="000000"/>
          <w:kern w:val="0"/>
          <w:sz w:val="20"/>
          <w:szCs w:val="20"/>
          <w:lang w:val="en-US" w:bidi="ar-SA"/>
          <w14:ligatures w14:val="none"/>
        </w:rPr>
        <w:t xml:space="preserve"> SVM is</w:t>
      </w:r>
      <w:r w:rsidRPr="00303D61">
        <w:rPr>
          <w:rFonts w:ascii="Times New Roman" w:eastAsia="SimSun" w:hAnsi="Times New Roman" w:cs="Times New Roman"/>
          <w:color w:val="000000"/>
          <w:kern w:val="0"/>
          <w:sz w:val="20"/>
          <w:szCs w:val="20"/>
          <w:lang w:val="en-US" w:bidi="ar-SA"/>
          <w14:ligatures w14:val="none"/>
        </w:rPr>
        <w:t xml:space="preserve"> 0.94 were attained.</w:t>
      </w:r>
    </w:p>
    <w:p w14:paraId="7C37642A"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Pr>
          <w:rFonts w:ascii="Times New Roman" w:eastAsia="SimSun" w:hAnsi="Times New Roman" w:cs="Times New Roman"/>
          <w:color w:val="000000" w:themeColor="text1"/>
          <w:kern w:val="0"/>
          <w:sz w:val="20"/>
          <w:szCs w:val="20"/>
          <w:lang w:val="en-US" w:bidi="ar-SA"/>
          <w14:ligatures w14:val="none"/>
        </w:rPr>
        <w:t>Table 2</w:t>
      </w:r>
      <w:r w:rsidRPr="00557B3F">
        <w:rPr>
          <w:rFonts w:ascii="Times New Roman" w:eastAsia="SimSun" w:hAnsi="Times New Roman" w:cs="Times New Roman"/>
          <w:color w:val="000000" w:themeColor="text1"/>
          <w:kern w:val="0"/>
          <w:sz w:val="20"/>
          <w:szCs w:val="20"/>
          <w:lang w:val="en-US" w:bidi="ar-SA"/>
          <w14:ligatures w14:val="none"/>
        </w:rPr>
        <w:t xml:space="preserve"> provides a comparison with other studies reviewed in this research, showcasing the effectiveness of the proposed system.</w:t>
      </w:r>
    </w:p>
    <w:p w14:paraId="740A951E" w14:textId="77777777" w:rsidR="0003097D" w:rsidRDefault="0003097D"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p>
    <w:p w14:paraId="55079576" w14:textId="77777777"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5876C4">
        <w:rPr>
          <w:rFonts w:ascii="Times New Roman" w:eastAsia="SimSun" w:hAnsi="Times New Roman" w:cs="Times New Roman"/>
          <w:kern w:val="0"/>
          <w:sz w:val="20"/>
          <w:szCs w:val="20"/>
          <w:lang w:val="en-US" w:bidi="ar-SA"/>
          <w14:ligatures w14:val="none"/>
        </w:rPr>
        <w:t>Table 1:  Accuracy</w:t>
      </w:r>
      <w:r>
        <w:rPr>
          <w:rFonts w:ascii="Times New Roman" w:eastAsia="SimSun" w:hAnsi="Times New Roman" w:cs="Times New Roman"/>
          <w:kern w:val="0"/>
          <w:sz w:val="20"/>
          <w:szCs w:val="20"/>
          <w:lang w:val="en-US" w:bidi="ar-SA"/>
          <w14:ligatures w14:val="none"/>
        </w:rPr>
        <w:t>, Precision and Recall</w:t>
      </w:r>
    </w:p>
    <w:p w14:paraId="1EFDA98F"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tbl>
      <w:tblPr>
        <w:tblStyle w:val="TableGrid0"/>
        <w:tblW w:w="0" w:type="auto"/>
        <w:tblLook w:val="04A0" w:firstRow="1" w:lastRow="0" w:firstColumn="1" w:lastColumn="0" w:noHBand="0" w:noVBand="1"/>
      </w:tblPr>
      <w:tblGrid>
        <w:gridCol w:w="1215"/>
        <w:gridCol w:w="1214"/>
        <w:gridCol w:w="1212"/>
        <w:gridCol w:w="1215"/>
      </w:tblGrid>
      <w:tr w:rsidR="00510C19" w14:paraId="140C77D6" w14:textId="77777777" w:rsidTr="005414A6">
        <w:tc>
          <w:tcPr>
            <w:tcW w:w="1215" w:type="dxa"/>
          </w:tcPr>
          <w:p w14:paraId="045E96B0"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Model</w:t>
            </w:r>
          </w:p>
        </w:tc>
        <w:tc>
          <w:tcPr>
            <w:tcW w:w="1214" w:type="dxa"/>
          </w:tcPr>
          <w:p w14:paraId="3BC79935"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Precision</w:t>
            </w:r>
          </w:p>
        </w:tc>
        <w:tc>
          <w:tcPr>
            <w:tcW w:w="1212" w:type="dxa"/>
          </w:tcPr>
          <w:p w14:paraId="734D53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Recall</w:t>
            </w:r>
          </w:p>
        </w:tc>
        <w:tc>
          <w:tcPr>
            <w:tcW w:w="1215" w:type="dxa"/>
          </w:tcPr>
          <w:p w14:paraId="7891FF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Accuracy</w:t>
            </w:r>
          </w:p>
        </w:tc>
      </w:tr>
      <w:tr w:rsidR="00510C19" w14:paraId="01DD1D58" w14:textId="77777777" w:rsidTr="005414A6">
        <w:tc>
          <w:tcPr>
            <w:tcW w:w="1215" w:type="dxa"/>
          </w:tcPr>
          <w:p w14:paraId="3D5E0A8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4" w:type="dxa"/>
          </w:tcPr>
          <w:p w14:paraId="5BC7E42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0.85</w:t>
            </w:r>
          </w:p>
        </w:tc>
        <w:tc>
          <w:tcPr>
            <w:tcW w:w="1212" w:type="dxa"/>
          </w:tcPr>
          <w:p w14:paraId="1E8925C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1.0</w:t>
            </w:r>
          </w:p>
        </w:tc>
        <w:tc>
          <w:tcPr>
            <w:tcW w:w="1215" w:type="dxa"/>
          </w:tcPr>
          <w:p w14:paraId="0E7A38A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0.94</w:t>
            </w:r>
          </w:p>
        </w:tc>
      </w:tr>
      <w:tr w:rsidR="00510C19" w14:paraId="2C7AE610" w14:textId="77777777" w:rsidTr="005414A6">
        <w:tc>
          <w:tcPr>
            <w:tcW w:w="1215" w:type="dxa"/>
          </w:tcPr>
          <w:p w14:paraId="1ABB59F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Random Forest</w:t>
            </w:r>
          </w:p>
        </w:tc>
        <w:tc>
          <w:tcPr>
            <w:tcW w:w="1214" w:type="dxa"/>
          </w:tcPr>
          <w:p w14:paraId="2076230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0.88</w:t>
            </w:r>
          </w:p>
        </w:tc>
        <w:tc>
          <w:tcPr>
            <w:tcW w:w="1212" w:type="dxa"/>
          </w:tcPr>
          <w:p w14:paraId="6F2AC863"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0.61</w:t>
            </w:r>
          </w:p>
        </w:tc>
        <w:tc>
          <w:tcPr>
            <w:tcW w:w="1215" w:type="dxa"/>
          </w:tcPr>
          <w:p w14:paraId="5756800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529B6679" w14:textId="77777777" w:rsidTr="005414A6">
        <w:tc>
          <w:tcPr>
            <w:tcW w:w="1215" w:type="dxa"/>
          </w:tcPr>
          <w:p w14:paraId="01D8B2E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Decision Tree</w:t>
            </w:r>
          </w:p>
        </w:tc>
        <w:tc>
          <w:tcPr>
            <w:tcW w:w="1214" w:type="dxa"/>
          </w:tcPr>
          <w:p w14:paraId="71541F8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0.87</w:t>
            </w:r>
          </w:p>
        </w:tc>
        <w:tc>
          <w:tcPr>
            <w:tcW w:w="1212" w:type="dxa"/>
          </w:tcPr>
          <w:p w14:paraId="4349A50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0.57</w:t>
            </w:r>
          </w:p>
        </w:tc>
        <w:tc>
          <w:tcPr>
            <w:tcW w:w="1215" w:type="dxa"/>
          </w:tcPr>
          <w:p w14:paraId="7B4CF68D"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0.76</w:t>
            </w:r>
          </w:p>
        </w:tc>
      </w:tr>
      <w:tr w:rsidR="00510C19" w14:paraId="32379FCF" w14:textId="77777777" w:rsidTr="005414A6">
        <w:tc>
          <w:tcPr>
            <w:tcW w:w="1215" w:type="dxa"/>
          </w:tcPr>
          <w:p w14:paraId="2EB7157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Gaussian NB</w:t>
            </w:r>
          </w:p>
        </w:tc>
        <w:tc>
          <w:tcPr>
            <w:tcW w:w="1214" w:type="dxa"/>
          </w:tcPr>
          <w:p w14:paraId="40C0149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0.79</w:t>
            </w:r>
          </w:p>
        </w:tc>
        <w:tc>
          <w:tcPr>
            <w:tcW w:w="1212" w:type="dxa"/>
          </w:tcPr>
          <w:p w14:paraId="23E360F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1.0</w:t>
            </w:r>
          </w:p>
        </w:tc>
        <w:tc>
          <w:tcPr>
            <w:tcW w:w="1215" w:type="dxa"/>
          </w:tcPr>
          <w:p w14:paraId="650CAC37"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0.88</w:t>
            </w:r>
          </w:p>
        </w:tc>
      </w:tr>
      <w:tr w:rsidR="00510C19" w14:paraId="3603D786" w14:textId="77777777" w:rsidTr="005414A6">
        <w:tc>
          <w:tcPr>
            <w:tcW w:w="1215" w:type="dxa"/>
          </w:tcPr>
          <w:p w14:paraId="1AFA9C45"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KNN</w:t>
            </w:r>
          </w:p>
        </w:tc>
        <w:tc>
          <w:tcPr>
            <w:tcW w:w="1214" w:type="dxa"/>
          </w:tcPr>
          <w:p w14:paraId="1B49D54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0.83</w:t>
            </w:r>
          </w:p>
        </w:tc>
        <w:tc>
          <w:tcPr>
            <w:tcW w:w="1212" w:type="dxa"/>
          </w:tcPr>
          <w:p w14:paraId="7A874F2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0.22</w:t>
            </w:r>
          </w:p>
        </w:tc>
        <w:tc>
          <w:tcPr>
            <w:tcW w:w="1215" w:type="dxa"/>
          </w:tcPr>
          <w:p w14:paraId="33F4162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0.62</w:t>
            </w:r>
          </w:p>
        </w:tc>
      </w:tr>
    </w:tbl>
    <w:p w14:paraId="4C701056"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022F993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715DB59" w14:textId="77777777"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5876C4">
        <w:rPr>
          <w:rFonts w:ascii="Times New Roman" w:eastAsia="SimSun" w:hAnsi="Times New Roman" w:cs="Times New Roman"/>
          <w:kern w:val="0"/>
          <w:sz w:val="20"/>
          <w:szCs w:val="20"/>
          <w:lang w:val="en-US" w:bidi="ar-SA"/>
          <w14:ligatures w14:val="none"/>
        </w:rPr>
        <w:t>Table</w:t>
      </w:r>
      <w:r>
        <w:rPr>
          <w:rFonts w:ascii="Times New Roman" w:eastAsia="SimSun" w:hAnsi="Times New Roman" w:cs="Times New Roman"/>
          <w:kern w:val="0"/>
          <w:sz w:val="20"/>
          <w:szCs w:val="20"/>
          <w:lang w:val="en-US" w:bidi="ar-SA"/>
          <w14:ligatures w14:val="none"/>
        </w:rPr>
        <w:t xml:space="preserve"> 2</w:t>
      </w:r>
      <w:r w:rsidRPr="005876C4">
        <w:rPr>
          <w:rFonts w:ascii="Times New Roman" w:eastAsia="SimSun" w:hAnsi="Times New Roman" w:cs="Times New Roman"/>
          <w:kern w:val="0"/>
          <w:sz w:val="20"/>
          <w:szCs w:val="20"/>
          <w:lang w:val="en-US" w:bidi="ar-SA"/>
          <w14:ligatures w14:val="none"/>
        </w:rPr>
        <w:t xml:space="preserve">:  </w:t>
      </w:r>
      <w:r w:rsidRPr="00967C44">
        <w:rPr>
          <w:rFonts w:ascii="Times New Roman" w:eastAsia="SimSun" w:hAnsi="Times New Roman" w:cs="Times New Roman"/>
          <w:kern w:val="0"/>
          <w:sz w:val="20"/>
          <w:szCs w:val="20"/>
          <w:lang w:val="en-US" w:bidi="ar-SA"/>
          <w14:ligatures w14:val="none"/>
        </w:rPr>
        <w:t>Comparing this paper to others</w:t>
      </w:r>
    </w:p>
    <w:p w14:paraId="1C8CD5A8" w14:textId="77777777" w:rsidR="0003097D" w:rsidRDefault="0003097D" w:rsidP="0003097D">
      <w:pPr>
        <w:spacing w:after="0" w:line="240" w:lineRule="auto"/>
        <w:ind w:firstLine="720"/>
        <w:jc w:val="both"/>
        <w:rPr>
          <w:rFonts w:ascii="Times New Roman" w:eastAsia="SimSun" w:hAnsi="Times New Roman" w:cs="Times New Roman"/>
          <w:kern w:val="0"/>
          <w:sz w:val="20"/>
          <w:szCs w:val="20"/>
          <w:lang w:val="en-US" w:bidi="ar-SA"/>
          <w14:ligatures w14:val="none"/>
        </w:rPr>
      </w:pPr>
    </w:p>
    <w:tbl>
      <w:tblPr>
        <w:tblStyle w:val="TableGrid0"/>
        <w:tblW w:w="4911" w:type="dxa"/>
        <w:tblLook w:val="04A0" w:firstRow="1" w:lastRow="0" w:firstColumn="1" w:lastColumn="0" w:noHBand="0" w:noVBand="1"/>
      </w:tblPr>
      <w:tblGrid>
        <w:gridCol w:w="886"/>
        <w:gridCol w:w="697"/>
        <w:gridCol w:w="2148"/>
        <w:gridCol w:w="1180"/>
      </w:tblGrid>
      <w:tr w:rsidR="00510C19" w14:paraId="0EADEEF5" w14:textId="77777777" w:rsidTr="005414A6">
        <w:trPr>
          <w:trHeight w:val="333"/>
        </w:trPr>
        <w:tc>
          <w:tcPr>
            <w:tcW w:w="634" w:type="dxa"/>
          </w:tcPr>
          <w:p w14:paraId="61ED3CDC"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Citation</w:t>
            </w:r>
          </w:p>
        </w:tc>
        <w:tc>
          <w:tcPr>
            <w:tcW w:w="709" w:type="dxa"/>
          </w:tcPr>
          <w:p w14:paraId="6544B1E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Year</w:t>
            </w:r>
          </w:p>
        </w:tc>
        <w:tc>
          <w:tcPr>
            <w:tcW w:w="2350" w:type="dxa"/>
          </w:tcPr>
          <w:p w14:paraId="176A50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Strategy</w:t>
            </w:r>
          </w:p>
        </w:tc>
        <w:tc>
          <w:tcPr>
            <w:tcW w:w="1218" w:type="dxa"/>
          </w:tcPr>
          <w:p w14:paraId="64A7A691"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Accuracy</w:t>
            </w:r>
          </w:p>
        </w:tc>
      </w:tr>
      <w:tr w:rsidR="00510C19" w14:paraId="12B6FBC1" w14:textId="77777777" w:rsidTr="005414A6">
        <w:trPr>
          <w:trHeight w:val="333"/>
        </w:trPr>
        <w:tc>
          <w:tcPr>
            <w:tcW w:w="634" w:type="dxa"/>
          </w:tcPr>
          <w:p w14:paraId="41B4DE2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[6]</w:t>
            </w:r>
          </w:p>
        </w:tc>
        <w:tc>
          <w:tcPr>
            <w:tcW w:w="709" w:type="dxa"/>
          </w:tcPr>
          <w:p w14:paraId="52BB845D"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2015</w:t>
            </w:r>
          </w:p>
        </w:tc>
        <w:tc>
          <w:tcPr>
            <w:tcW w:w="2350" w:type="dxa"/>
          </w:tcPr>
          <w:p w14:paraId="7ED1C9D5"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Decision Tree</w:t>
            </w:r>
          </w:p>
        </w:tc>
        <w:tc>
          <w:tcPr>
            <w:tcW w:w="1218" w:type="dxa"/>
          </w:tcPr>
          <w:p w14:paraId="5138FFB7"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0.85</w:t>
            </w:r>
          </w:p>
        </w:tc>
      </w:tr>
      <w:tr w:rsidR="00510C19" w14:paraId="7E0A78F9" w14:textId="77777777" w:rsidTr="005414A6">
        <w:trPr>
          <w:trHeight w:val="333"/>
        </w:trPr>
        <w:tc>
          <w:tcPr>
            <w:tcW w:w="634" w:type="dxa"/>
          </w:tcPr>
          <w:p w14:paraId="10E4E0A6"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[11]</w:t>
            </w:r>
          </w:p>
        </w:tc>
        <w:tc>
          <w:tcPr>
            <w:tcW w:w="709" w:type="dxa"/>
          </w:tcPr>
          <w:p w14:paraId="378B095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2017</w:t>
            </w:r>
          </w:p>
        </w:tc>
        <w:tc>
          <w:tcPr>
            <w:tcW w:w="2350" w:type="dxa"/>
          </w:tcPr>
          <w:p w14:paraId="6BF2EC1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6157BD6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31D607C8" w14:textId="77777777" w:rsidTr="005414A6">
        <w:trPr>
          <w:trHeight w:val="333"/>
        </w:trPr>
        <w:tc>
          <w:tcPr>
            <w:tcW w:w="634" w:type="dxa"/>
          </w:tcPr>
          <w:p w14:paraId="72CFF71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[14]</w:t>
            </w:r>
          </w:p>
        </w:tc>
        <w:tc>
          <w:tcPr>
            <w:tcW w:w="709" w:type="dxa"/>
          </w:tcPr>
          <w:p w14:paraId="2F48341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2017</w:t>
            </w:r>
          </w:p>
        </w:tc>
        <w:tc>
          <w:tcPr>
            <w:tcW w:w="2350" w:type="dxa"/>
          </w:tcPr>
          <w:p w14:paraId="0003D38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2DD725E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0.84</w:t>
            </w:r>
          </w:p>
        </w:tc>
      </w:tr>
      <w:tr w:rsidR="00510C19" w14:paraId="209D8866" w14:textId="77777777" w:rsidTr="005414A6">
        <w:trPr>
          <w:trHeight w:val="333"/>
        </w:trPr>
        <w:tc>
          <w:tcPr>
            <w:tcW w:w="634" w:type="dxa"/>
          </w:tcPr>
          <w:p w14:paraId="7AF5446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[16]</w:t>
            </w:r>
          </w:p>
        </w:tc>
        <w:tc>
          <w:tcPr>
            <w:tcW w:w="709" w:type="dxa"/>
          </w:tcPr>
          <w:p w14:paraId="2E4F1E1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2019</w:t>
            </w:r>
          </w:p>
        </w:tc>
        <w:tc>
          <w:tcPr>
            <w:tcW w:w="2350" w:type="dxa"/>
          </w:tcPr>
          <w:p w14:paraId="2C415C33"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CNN with SFCM</w:t>
            </w:r>
          </w:p>
        </w:tc>
        <w:tc>
          <w:tcPr>
            <w:tcW w:w="1218" w:type="dxa"/>
          </w:tcPr>
          <w:p w14:paraId="627AEB30"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1CFA98A1" w14:textId="77777777" w:rsidTr="005414A6">
        <w:trPr>
          <w:trHeight w:val="333"/>
        </w:trPr>
        <w:tc>
          <w:tcPr>
            <w:tcW w:w="634" w:type="dxa"/>
          </w:tcPr>
          <w:p w14:paraId="5686837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[18]</w:t>
            </w:r>
          </w:p>
        </w:tc>
        <w:tc>
          <w:tcPr>
            <w:tcW w:w="709" w:type="dxa"/>
          </w:tcPr>
          <w:p w14:paraId="016EB1A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2019</w:t>
            </w:r>
          </w:p>
        </w:tc>
        <w:tc>
          <w:tcPr>
            <w:tcW w:w="2350" w:type="dxa"/>
          </w:tcPr>
          <w:p w14:paraId="0EA2B88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 with CLACHE</w:t>
            </w:r>
          </w:p>
        </w:tc>
        <w:tc>
          <w:tcPr>
            <w:tcW w:w="1218" w:type="dxa"/>
          </w:tcPr>
          <w:p w14:paraId="138CD60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0.80</w:t>
            </w:r>
          </w:p>
        </w:tc>
      </w:tr>
      <w:tr w:rsidR="00510C19" w14:paraId="450CF49F" w14:textId="77777777" w:rsidTr="005414A6">
        <w:trPr>
          <w:trHeight w:val="333"/>
        </w:trPr>
        <w:tc>
          <w:tcPr>
            <w:tcW w:w="634" w:type="dxa"/>
          </w:tcPr>
          <w:p w14:paraId="54BE136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[19]</w:t>
            </w:r>
          </w:p>
        </w:tc>
        <w:tc>
          <w:tcPr>
            <w:tcW w:w="709" w:type="dxa"/>
          </w:tcPr>
          <w:p w14:paraId="1AFBD78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2020</w:t>
            </w:r>
          </w:p>
        </w:tc>
        <w:tc>
          <w:tcPr>
            <w:tcW w:w="2350" w:type="dxa"/>
          </w:tcPr>
          <w:p w14:paraId="4A8874E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CNN</w:t>
            </w:r>
          </w:p>
        </w:tc>
        <w:tc>
          <w:tcPr>
            <w:tcW w:w="1218" w:type="dxa"/>
          </w:tcPr>
          <w:p w14:paraId="6FF92BA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0.92</w:t>
            </w:r>
          </w:p>
        </w:tc>
      </w:tr>
      <w:tr w:rsidR="00510C19" w14:paraId="3989A5DD" w14:textId="77777777" w:rsidTr="005414A6">
        <w:trPr>
          <w:trHeight w:val="47"/>
        </w:trPr>
        <w:tc>
          <w:tcPr>
            <w:tcW w:w="634" w:type="dxa"/>
          </w:tcPr>
          <w:p w14:paraId="1D1145E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w:t>
            </w:r>
          </w:p>
        </w:tc>
        <w:tc>
          <w:tcPr>
            <w:tcW w:w="709" w:type="dxa"/>
          </w:tcPr>
          <w:p w14:paraId="3AB3E6C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2020</w:t>
            </w:r>
          </w:p>
        </w:tc>
        <w:tc>
          <w:tcPr>
            <w:tcW w:w="2350" w:type="dxa"/>
          </w:tcPr>
          <w:p w14:paraId="22A9C9D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Back propagation Neural Network</w:t>
            </w:r>
          </w:p>
        </w:tc>
        <w:tc>
          <w:tcPr>
            <w:tcW w:w="1218" w:type="dxa"/>
          </w:tcPr>
          <w:p w14:paraId="66B143F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0.91</w:t>
            </w:r>
          </w:p>
        </w:tc>
      </w:tr>
      <w:tr w:rsidR="00510C19" w14:paraId="3B7A6C99" w14:textId="77777777" w:rsidTr="005414A6">
        <w:trPr>
          <w:trHeight w:val="47"/>
        </w:trPr>
        <w:tc>
          <w:tcPr>
            <w:tcW w:w="634" w:type="dxa"/>
          </w:tcPr>
          <w:p w14:paraId="70ACD32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lastRenderedPageBreak/>
              <w:t xml:space="preserve">Existing </w:t>
            </w:r>
          </w:p>
        </w:tc>
        <w:tc>
          <w:tcPr>
            <w:tcW w:w="709" w:type="dxa"/>
          </w:tcPr>
          <w:p w14:paraId="312E083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2024</w:t>
            </w:r>
          </w:p>
        </w:tc>
        <w:tc>
          <w:tcPr>
            <w:tcW w:w="2350" w:type="dxa"/>
          </w:tcPr>
          <w:p w14:paraId="4DFD051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7EB9DDA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0.94</w:t>
            </w:r>
          </w:p>
        </w:tc>
      </w:tr>
    </w:tbl>
    <w:p w14:paraId="62A50452"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6FA3965A" w14:textId="77777777" w:rsidR="0003097D" w:rsidRDefault="00000000" w:rsidP="0003097D">
      <w:pPr>
        <w:pStyle w:val="Heading10"/>
      </w:pPr>
      <w:r>
        <w:t>Conclusion</w:t>
      </w:r>
    </w:p>
    <w:p w14:paraId="71CBEF5B"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6C187C">
        <w:rPr>
          <w:rFonts w:ascii="Times New Roman" w:eastAsia="SimSun" w:hAnsi="Times New Roman" w:cs="Times New Roman"/>
          <w:color w:val="000000" w:themeColor="text1"/>
          <w:kern w:val="0"/>
          <w:sz w:val="20"/>
          <w:szCs w:val="20"/>
          <w:lang w:val="en-US" w:bidi="ar-SA"/>
          <w14:ligatures w14:val="none"/>
        </w:rPr>
        <w:t>The main</w:t>
      </w:r>
      <w:r>
        <w:rPr>
          <w:rFonts w:ascii="Times New Roman" w:eastAsia="SimSun" w:hAnsi="Times New Roman" w:cs="Times New Roman"/>
          <w:color w:val="000000" w:themeColor="text1"/>
          <w:kern w:val="0"/>
          <w:sz w:val="20"/>
          <w:szCs w:val="20"/>
          <w:lang w:val="en-US" w:bidi="ar-SA"/>
          <w14:ligatures w14:val="none"/>
        </w:rPr>
        <w:t xml:space="preserve"> target</w:t>
      </w:r>
      <w:r w:rsidRPr="006C187C">
        <w:rPr>
          <w:rFonts w:ascii="Times New Roman" w:eastAsia="SimSun" w:hAnsi="Times New Roman" w:cs="Times New Roman"/>
          <w:color w:val="000000" w:themeColor="text1"/>
          <w:kern w:val="0"/>
          <w:sz w:val="20"/>
          <w:szCs w:val="20"/>
          <w:lang w:val="en-US" w:bidi="ar-SA"/>
          <w14:ligatures w14:val="none"/>
        </w:rPr>
        <w:t xml:space="preserve"> of this study was to </w:t>
      </w:r>
      <w:r>
        <w:rPr>
          <w:rFonts w:ascii="Times New Roman" w:eastAsia="SimSun" w:hAnsi="Times New Roman" w:cs="Times New Roman"/>
          <w:color w:val="000000" w:themeColor="text1"/>
          <w:kern w:val="0"/>
          <w:sz w:val="20"/>
          <w:szCs w:val="20"/>
          <w:lang w:val="en-US" w:bidi="ar-SA"/>
          <w14:ligatures w14:val="none"/>
        </w:rPr>
        <w:t>produce</w:t>
      </w:r>
      <w:r w:rsidRPr="006C187C">
        <w:rPr>
          <w:rFonts w:ascii="Times New Roman" w:eastAsia="SimSun" w:hAnsi="Times New Roman" w:cs="Times New Roman"/>
          <w:color w:val="000000" w:themeColor="text1"/>
          <w:kern w:val="0"/>
          <w:sz w:val="20"/>
          <w:szCs w:val="20"/>
          <w:lang w:val="en-US" w:bidi="ar-SA"/>
          <w14:ligatures w14:val="none"/>
        </w:rPr>
        <w:t xml:space="preserve"> a </w:t>
      </w:r>
      <w:r>
        <w:rPr>
          <w:rFonts w:ascii="Times New Roman" w:eastAsia="SimSun" w:hAnsi="Times New Roman" w:cs="Times New Roman"/>
          <w:color w:val="000000" w:themeColor="text1"/>
          <w:kern w:val="0"/>
          <w:sz w:val="20"/>
          <w:szCs w:val="20"/>
          <w:lang w:val="en-US" w:bidi="ar-SA"/>
          <w14:ligatures w14:val="none"/>
        </w:rPr>
        <w:t xml:space="preserve">tool </w:t>
      </w:r>
      <w:r w:rsidRPr="006C187C">
        <w:rPr>
          <w:rFonts w:ascii="Times New Roman" w:eastAsia="SimSun" w:hAnsi="Times New Roman" w:cs="Times New Roman"/>
          <w:color w:val="000000" w:themeColor="text1"/>
          <w:kern w:val="0"/>
          <w:sz w:val="20"/>
          <w:szCs w:val="20"/>
          <w:lang w:val="en-US" w:bidi="ar-SA"/>
          <w14:ligatures w14:val="none"/>
        </w:rPr>
        <w:t xml:space="preserve">that would </w:t>
      </w:r>
      <w:r>
        <w:rPr>
          <w:rFonts w:ascii="Times New Roman" w:eastAsia="SimSun" w:hAnsi="Times New Roman" w:cs="Times New Roman"/>
          <w:color w:val="000000" w:themeColor="text1"/>
          <w:kern w:val="0"/>
          <w:sz w:val="20"/>
          <w:szCs w:val="20"/>
          <w:lang w:val="en-US" w:bidi="ar-SA"/>
          <w14:ligatures w14:val="none"/>
        </w:rPr>
        <w:t>assist</w:t>
      </w:r>
      <w:r w:rsidRPr="006C187C">
        <w:rPr>
          <w:rFonts w:ascii="Times New Roman" w:eastAsia="SimSun" w:hAnsi="Times New Roman" w:cs="Times New Roman"/>
          <w:color w:val="000000" w:themeColor="text1"/>
          <w:kern w:val="0"/>
          <w:sz w:val="20"/>
          <w:szCs w:val="20"/>
          <w:lang w:val="en-US" w:bidi="ar-SA"/>
          <w14:ligatures w14:val="none"/>
        </w:rPr>
        <w:t xml:space="preserve"> medical professionals quickly and effectively diagnose whether or not a patient had a fractured wrist bone. This study describes an automated method for classifying and identifying bone fractures from X-ray images using machine learning.</w:t>
      </w:r>
    </w:p>
    <w:p w14:paraId="37AA6F38" w14:textId="77777777" w:rsidR="0003097D" w:rsidRPr="00557B3F"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Both fractured and intact bones, along with their corresponding X-ray images, were utilized in the experiment. With the increasing prevalence of bone fractures globally, the ability to detect even minor fractures holds significant value in medical practice. Thus, the proposed technique offers the capability to distinguish </w:t>
      </w:r>
      <w:r w:rsidRPr="002D31BE">
        <w:rPr>
          <w:rFonts w:ascii="Times New Roman" w:eastAsia="SimSun" w:hAnsi="Times New Roman" w:cs="Times New Roman"/>
          <w:color w:val="000000" w:themeColor="text1"/>
          <w:kern w:val="0"/>
          <w:sz w:val="20"/>
          <w:szCs w:val="20"/>
          <w:lang w:val="en-US" w:bidi="ar-SA"/>
          <w14:ligatures w14:val="none"/>
        </w:rPr>
        <w:t>broken bones versus whole ones</w:t>
      </w:r>
      <w:r w:rsidRPr="00557B3F">
        <w:rPr>
          <w:rFonts w:ascii="Times New Roman" w:eastAsia="SimSun" w:hAnsi="Times New Roman" w:cs="Times New Roman"/>
          <w:color w:val="000000" w:themeColor="text1"/>
          <w:kern w:val="0"/>
          <w:sz w:val="20"/>
          <w:szCs w:val="20"/>
          <w:lang w:val="en-US" w:bidi="ar-SA"/>
          <w14:ligatures w14:val="none"/>
        </w:rPr>
        <w:t>.</w:t>
      </w:r>
    </w:p>
    <w:p w14:paraId="2079863F"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E1519B">
        <w:rPr>
          <w:rFonts w:ascii="Times New Roman" w:eastAsia="SimSun" w:hAnsi="Times New Roman" w:cs="Times New Roman"/>
          <w:color w:val="000000" w:themeColor="text1"/>
          <w:kern w:val="0"/>
          <w:sz w:val="20"/>
          <w:szCs w:val="20"/>
          <w:lang w:val="en-US" w:bidi="ar-SA"/>
          <w14:ligatures w14:val="none"/>
        </w:rPr>
        <w:t>The GLCM is utilized for obtaining various characteristics from X-ray scans in order to machine learning algorithms can use them for classification, however the Canny edge detection is an asset for edge detection. A multitude of machine learning techniques and methods for analyzing images are included into the system with the express purpose of identifying lower wrist bone fractures.</w:t>
      </w:r>
    </w:p>
    <w:p w14:paraId="711FDCA0" w14:textId="77777777" w:rsidR="0003097D" w:rsidRPr="00557B3F"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Throughout the </w:t>
      </w:r>
      <w:r>
        <w:rPr>
          <w:rFonts w:ascii="Times New Roman" w:eastAsia="SimSun" w:hAnsi="Times New Roman" w:cs="Times New Roman"/>
          <w:color w:val="000000" w:themeColor="text1"/>
          <w:kern w:val="0"/>
          <w:sz w:val="20"/>
          <w:szCs w:val="20"/>
          <w:lang w:val="en-US" w:bidi="ar-SA"/>
          <w14:ligatures w14:val="none"/>
        </w:rPr>
        <w:t>research</w:t>
      </w:r>
      <w:r w:rsidRPr="00557B3F">
        <w:rPr>
          <w:rFonts w:ascii="Times New Roman" w:eastAsia="SimSun" w:hAnsi="Times New Roman" w:cs="Times New Roman"/>
          <w:color w:val="000000" w:themeColor="text1"/>
          <w:kern w:val="0"/>
          <w:sz w:val="20"/>
          <w:szCs w:val="20"/>
          <w:lang w:val="en-US" w:bidi="ar-SA"/>
          <w14:ligatures w14:val="none"/>
        </w:rPr>
        <w:t xml:space="preserve">, various machine learning </w:t>
      </w:r>
      <w:r>
        <w:rPr>
          <w:rFonts w:ascii="Times New Roman" w:eastAsia="SimSun" w:hAnsi="Times New Roman" w:cs="Times New Roman"/>
          <w:color w:val="000000" w:themeColor="text1"/>
          <w:kern w:val="0"/>
          <w:sz w:val="20"/>
          <w:szCs w:val="20"/>
          <w:lang w:val="en-US" w:bidi="ar-SA"/>
          <w14:ligatures w14:val="none"/>
        </w:rPr>
        <w:t>strategies</w:t>
      </w:r>
      <w:r w:rsidRPr="00557B3F">
        <w:rPr>
          <w:rFonts w:ascii="Times New Roman" w:eastAsia="SimSun" w:hAnsi="Times New Roman" w:cs="Times New Roman"/>
          <w:color w:val="000000" w:themeColor="text1"/>
          <w:kern w:val="0"/>
          <w:sz w:val="20"/>
          <w:szCs w:val="20"/>
          <w:lang w:val="en-US" w:bidi="ar-SA"/>
          <w14:ligatures w14:val="none"/>
        </w:rPr>
        <w:t xml:space="preserve"> including Decision Tree</w:t>
      </w:r>
      <w:r>
        <w:rPr>
          <w:rFonts w:ascii="Times New Roman" w:eastAsia="SimSun" w:hAnsi="Times New Roman" w:cs="Times New Roman"/>
          <w:color w:val="000000" w:themeColor="text1"/>
          <w:kern w:val="0"/>
          <w:sz w:val="20"/>
          <w:szCs w:val="20"/>
          <w:lang w:val="en-US" w:bidi="ar-SA"/>
          <w14:ligatures w14:val="none"/>
        </w:rPr>
        <w:t xml:space="preserve">, </w:t>
      </w:r>
      <w:r w:rsidRPr="00557B3F">
        <w:rPr>
          <w:rFonts w:ascii="Times New Roman" w:eastAsia="SimSun" w:hAnsi="Times New Roman" w:cs="Times New Roman"/>
          <w:color w:val="000000" w:themeColor="text1"/>
          <w:kern w:val="0"/>
          <w:sz w:val="20"/>
          <w:szCs w:val="20"/>
          <w:lang w:val="en-US" w:bidi="ar-SA"/>
          <w14:ligatures w14:val="none"/>
        </w:rPr>
        <w:t>Na</w:t>
      </w:r>
      <w:r>
        <w:rPr>
          <w:rFonts w:ascii="Times New Roman" w:eastAsia="SimSun" w:hAnsi="Times New Roman" w:cs="Times New Roman"/>
          <w:color w:val="000000" w:themeColor="text1"/>
          <w:kern w:val="0"/>
          <w:sz w:val="20"/>
          <w:szCs w:val="20"/>
          <w:lang w:val="en-US" w:bidi="ar-SA"/>
          <w14:ligatures w14:val="none"/>
        </w:rPr>
        <w:t>i</w:t>
      </w:r>
      <w:r w:rsidRPr="00557B3F">
        <w:rPr>
          <w:rFonts w:ascii="Times New Roman" w:eastAsia="SimSun" w:hAnsi="Times New Roman" w:cs="Times New Roman"/>
          <w:color w:val="000000" w:themeColor="text1"/>
          <w:kern w:val="0"/>
          <w:sz w:val="20"/>
          <w:szCs w:val="20"/>
          <w:lang w:val="en-US" w:bidi="ar-SA"/>
          <w14:ligatures w14:val="none"/>
        </w:rPr>
        <w:t>ve Baye</w:t>
      </w:r>
      <w:r>
        <w:rPr>
          <w:rFonts w:ascii="Times New Roman" w:eastAsia="SimSun" w:hAnsi="Times New Roman" w:cs="Times New Roman"/>
          <w:color w:val="000000" w:themeColor="text1"/>
          <w:kern w:val="0"/>
          <w:sz w:val="20"/>
          <w:szCs w:val="20"/>
          <w:lang w:val="en-US" w:bidi="ar-SA"/>
          <w14:ligatures w14:val="none"/>
        </w:rPr>
        <w:t>s,</w:t>
      </w:r>
      <w:r w:rsidRPr="00557B3F">
        <w:rPr>
          <w:rFonts w:ascii="Times New Roman" w:eastAsia="SimSun" w:hAnsi="Times New Roman" w:cs="Times New Roman"/>
          <w:color w:val="000000" w:themeColor="text1"/>
          <w:kern w:val="0"/>
          <w:sz w:val="20"/>
          <w:szCs w:val="20"/>
          <w:lang w:val="en-US" w:bidi="ar-SA"/>
          <w14:ligatures w14:val="none"/>
        </w:rPr>
        <w:t xml:space="preserve"> </w:t>
      </w:r>
      <w:r>
        <w:rPr>
          <w:rFonts w:ascii="Times New Roman" w:eastAsia="SimSun" w:hAnsi="Times New Roman" w:cs="Times New Roman"/>
          <w:color w:val="000000" w:themeColor="text1"/>
          <w:kern w:val="0"/>
          <w:sz w:val="20"/>
          <w:szCs w:val="20"/>
          <w:lang w:val="en-US" w:bidi="ar-SA"/>
          <w14:ligatures w14:val="none"/>
        </w:rPr>
        <w:t>KNN</w:t>
      </w:r>
      <w:r w:rsidRPr="00557B3F">
        <w:rPr>
          <w:rFonts w:ascii="Times New Roman" w:eastAsia="SimSun" w:hAnsi="Times New Roman" w:cs="Times New Roman"/>
          <w:color w:val="000000" w:themeColor="text1"/>
          <w:kern w:val="0"/>
          <w:sz w:val="20"/>
          <w:szCs w:val="20"/>
          <w:lang w:val="en-US" w:bidi="ar-SA"/>
          <w14:ligatures w14:val="none"/>
        </w:rPr>
        <w:t xml:space="preserve">, </w:t>
      </w:r>
      <w:r>
        <w:rPr>
          <w:rFonts w:ascii="Times New Roman" w:eastAsia="SimSun" w:hAnsi="Times New Roman" w:cs="Times New Roman"/>
          <w:color w:val="000000" w:themeColor="text1"/>
          <w:kern w:val="0"/>
          <w:sz w:val="20"/>
          <w:szCs w:val="20"/>
          <w:lang w:val="en-US" w:bidi="ar-SA"/>
          <w14:ligatures w14:val="none"/>
        </w:rPr>
        <w:t xml:space="preserve">SVM, and </w:t>
      </w:r>
      <w:r w:rsidRPr="00557B3F">
        <w:rPr>
          <w:rFonts w:ascii="Times New Roman" w:eastAsia="SimSun" w:hAnsi="Times New Roman" w:cs="Times New Roman"/>
          <w:color w:val="000000" w:themeColor="text1"/>
          <w:kern w:val="0"/>
          <w:sz w:val="20"/>
          <w:szCs w:val="20"/>
          <w:lang w:val="en-US" w:bidi="ar-SA"/>
          <w14:ligatures w14:val="none"/>
        </w:rPr>
        <w:t>Random Forest demonstrated accuracies ranging from 0.6</w:t>
      </w:r>
      <w:r>
        <w:rPr>
          <w:rFonts w:ascii="Times New Roman" w:eastAsia="SimSun" w:hAnsi="Times New Roman" w:cs="Times New Roman"/>
          <w:color w:val="000000" w:themeColor="text1"/>
          <w:kern w:val="0"/>
          <w:sz w:val="20"/>
          <w:szCs w:val="20"/>
          <w:lang w:val="en-US" w:bidi="ar-SA"/>
          <w14:ligatures w14:val="none"/>
        </w:rPr>
        <w:t>6</w:t>
      </w:r>
      <w:r w:rsidRPr="00557B3F">
        <w:rPr>
          <w:rFonts w:ascii="Times New Roman" w:eastAsia="SimSun" w:hAnsi="Times New Roman" w:cs="Times New Roman"/>
          <w:color w:val="000000" w:themeColor="text1"/>
          <w:kern w:val="0"/>
          <w:sz w:val="20"/>
          <w:szCs w:val="20"/>
          <w:lang w:val="en-US" w:bidi="ar-SA"/>
          <w14:ligatures w14:val="none"/>
        </w:rPr>
        <w:t xml:space="preserve"> to 0.9</w:t>
      </w:r>
      <w:r>
        <w:rPr>
          <w:rFonts w:ascii="Times New Roman" w:eastAsia="SimSun" w:hAnsi="Times New Roman" w:cs="Times New Roman"/>
          <w:color w:val="000000" w:themeColor="text1"/>
          <w:kern w:val="0"/>
          <w:sz w:val="20"/>
          <w:szCs w:val="20"/>
          <w:lang w:val="en-US" w:bidi="ar-SA"/>
          <w14:ligatures w14:val="none"/>
        </w:rPr>
        <w:t>4</w:t>
      </w:r>
      <w:r w:rsidRPr="00557B3F">
        <w:rPr>
          <w:rFonts w:ascii="Times New Roman" w:eastAsia="SimSun" w:hAnsi="Times New Roman" w:cs="Times New Roman"/>
          <w:color w:val="000000" w:themeColor="text1"/>
          <w:kern w:val="0"/>
          <w:sz w:val="20"/>
          <w:szCs w:val="20"/>
          <w:lang w:val="en-US" w:bidi="ar-SA"/>
          <w14:ligatures w14:val="none"/>
        </w:rPr>
        <w:t>. Notably, SVM exhibited its eff</w:t>
      </w:r>
      <w:r>
        <w:rPr>
          <w:rFonts w:ascii="Times New Roman" w:eastAsia="SimSun" w:hAnsi="Times New Roman" w:cs="Times New Roman"/>
          <w:color w:val="000000" w:themeColor="text1"/>
          <w:kern w:val="0"/>
          <w:sz w:val="20"/>
          <w:szCs w:val="20"/>
          <w:lang w:val="en-US" w:bidi="ar-SA"/>
          <w14:ligatures w14:val="none"/>
        </w:rPr>
        <w:t>ectiveness</w:t>
      </w:r>
      <w:r w:rsidRPr="00557B3F">
        <w:rPr>
          <w:rFonts w:ascii="Times New Roman" w:eastAsia="SimSun" w:hAnsi="Times New Roman" w:cs="Times New Roman"/>
          <w:color w:val="000000" w:themeColor="text1"/>
          <w:kern w:val="0"/>
          <w:sz w:val="20"/>
          <w:szCs w:val="20"/>
          <w:lang w:val="en-US" w:bidi="ar-SA"/>
          <w14:ligatures w14:val="none"/>
        </w:rPr>
        <w:t xml:space="preserve"> in fracture detection and classification</w:t>
      </w:r>
      <w:r>
        <w:rPr>
          <w:rFonts w:ascii="Times New Roman" w:eastAsia="SimSun" w:hAnsi="Times New Roman" w:cs="Times New Roman"/>
          <w:color w:val="000000" w:themeColor="text1"/>
          <w:kern w:val="0"/>
          <w:sz w:val="20"/>
          <w:szCs w:val="20"/>
          <w:lang w:val="en-US" w:bidi="ar-SA"/>
          <w14:ligatures w14:val="none"/>
        </w:rPr>
        <w:t xml:space="preserve"> more accurate</w:t>
      </w:r>
      <w:r w:rsidRPr="00557B3F">
        <w:rPr>
          <w:rFonts w:ascii="Times New Roman" w:eastAsia="SimSun" w:hAnsi="Times New Roman" w:cs="Times New Roman"/>
          <w:color w:val="000000" w:themeColor="text1"/>
          <w:kern w:val="0"/>
          <w:sz w:val="20"/>
          <w:szCs w:val="20"/>
          <w:lang w:val="en-US" w:bidi="ar-SA"/>
          <w14:ligatures w14:val="none"/>
        </w:rPr>
        <w:t>.</w:t>
      </w:r>
    </w:p>
    <w:p w14:paraId="6E5FD9BD" w14:textId="77777777" w:rsidR="0003097D" w:rsidRPr="00803986"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In conclusion, the developed system represents a promising approach to enhance the efficiency and accuracy of diagnosing </w:t>
      </w:r>
      <w:r>
        <w:rPr>
          <w:rFonts w:ascii="Times New Roman" w:eastAsia="SimSun" w:hAnsi="Times New Roman" w:cs="Times New Roman"/>
          <w:color w:val="000000" w:themeColor="text1"/>
          <w:kern w:val="0"/>
          <w:sz w:val="20"/>
          <w:szCs w:val="20"/>
          <w:lang w:val="en-US" w:bidi="ar-SA"/>
          <w14:ligatures w14:val="none"/>
        </w:rPr>
        <w:t>wrist</w:t>
      </w:r>
      <w:r w:rsidRPr="00557B3F">
        <w:rPr>
          <w:rFonts w:ascii="Times New Roman" w:eastAsia="SimSun" w:hAnsi="Times New Roman" w:cs="Times New Roman"/>
          <w:color w:val="000000" w:themeColor="text1"/>
          <w:kern w:val="0"/>
          <w:sz w:val="20"/>
          <w:szCs w:val="20"/>
          <w:lang w:val="en-US" w:bidi="ar-SA"/>
          <w14:ligatures w14:val="none"/>
        </w:rPr>
        <w:t xml:space="preserve"> bone fractures, ultimately contributing to improved patient care and outcomes in medical practice.</w:t>
      </w:r>
    </w:p>
    <w:p w14:paraId="6E310BFD" w14:textId="77777777" w:rsidR="0003097D" w:rsidRDefault="00000000" w:rsidP="0003097D">
      <w:pPr>
        <w:pStyle w:val="Heading5"/>
        <w:keepNext w:val="0"/>
        <w:keepLines w:val="0"/>
        <w:tabs>
          <w:tab w:val="left" w:pos="360"/>
        </w:tabs>
        <w:spacing w:before="160" w:after="80" w:line="240" w:lineRule="auto"/>
        <w:jc w:val="center"/>
        <w:rPr>
          <w:rFonts w:ascii="Times New Roman" w:eastAsia="SimSun" w:hAnsi="Times New Roman" w:cs="Times New Roman"/>
          <w:smallCaps/>
          <w:noProof/>
          <w:color w:val="auto"/>
          <w:kern w:val="0"/>
          <w:sz w:val="20"/>
          <w:szCs w:val="20"/>
          <w:lang w:val="en-US" w:bidi="ar-SA"/>
          <w14:ligatures w14:val="none"/>
        </w:rPr>
      </w:pPr>
      <w:r w:rsidRPr="005B520E">
        <w:rPr>
          <w:rFonts w:ascii="Times New Roman" w:eastAsia="SimSun" w:hAnsi="Times New Roman" w:cs="Times New Roman"/>
          <w:smallCaps/>
          <w:noProof/>
          <w:color w:val="auto"/>
          <w:kern w:val="0"/>
          <w:sz w:val="20"/>
          <w:szCs w:val="20"/>
          <w:lang w:val="en-US" w:bidi="ar-SA"/>
          <w14:ligatures w14:val="none"/>
        </w:rPr>
        <w:t>References</w:t>
      </w:r>
    </w:p>
    <w:p w14:paraId="6AA5CB24" w14:textId="77777777" w:rsidR="0003097D" w:rsidRPr="005B520E"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56F0302"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F. Majeed, S. Adnan W. Abbas &amp; M. Javid,” Lower Leg Bone Fracture Detection and Classification Using Faster RCNN for X-Rays Images”, IEEE (2020).</w:t>
      </w:r>
    </w:p>
    <w:p w14:paraId="3ED36940"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Al-Ghaithi &amp; S. Al Maskari,” Artificial intelligence application in bone fracture detection”, Journal of Musculoskeletal Surgery and Research (2021).</w:t>
      </w:r>
    </w:p>
    <w:p w14:paraId="4F798A1A"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C. McCollough, J. Bushberg, G. Fletcher &amp; L. Eckel, "Answers to common questions about the use and safety of CT scans", Elsevier(2015).</w:t>
      </w:r>
    </w:p>
    <w:p w14:paraId="04B3D6B9"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P. Cephas &amp; H. Hepzibah, "A robust approach for detection of the type of fracture from X-ray images", International Journal of Advanced Research in Computer and Communication Engineering (2015).</w:t>
      </w:r>
    </w:p>
    <w:p w14:paraId="0241316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Sami H. Ismael, Shahab W. Kareem &amp; Firas H. Almukhta, "Medical Image Classification Using Different Machine Learning Algorithms", AL-Rafidain Journal of Computer Sciences and Mathematics (2020).</w:t>
      </w:r>
    </w:p>
    <w:p w14:paraId="1A12019C"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 College, E. Mysuru &amp; R. Raman, "Detection of bone fracture using image processing methods", International Journal of Computer Applications (2015).</w:t>
      </w:r>
    </w:p>
    <w:p w14:paraId="3FD47D70"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S.W. Kareem, "An evaluation of algorithms for classifying Leukocytes images", IEEE(2021).</w:t>
      </w:r>
    </w:p>
    <w:p w14:paraId="55DD1245"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B. Czerniak, "Dorfman and Czerniak’s Bone Tumors E-Book", Elsevier(2015).</w:t>
      </w:r>
    </w:p>
    <w:p w14:paraId="1D12C014"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Shahab Wahhab, Kareemab Roojwan ScHawezia &amp; Farah Sami Khoshabaa, "A Comparison of Automated Classification Techniques for Image Processing in Video Internet of Things", Elsevier (2022).</w:t>
      </w:r>
    </w:p>
    <w:p w14:paraId="735F7F07"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N. Umadevi &amp; D. GeethaJakshmi, "Multiple classification system for fracture detection in human bone x-ray images", IEEE (2012).</w:t>
      </w:r>
    </w:p>
    <w:p w14:paraId="31991F7D"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Vishnu, D. Prakash &amp; S. Sharmila, "Detection and classification of long bone fractures", International Journal of Applied Engineering Research (2017).</w:t>
      </w:r>
    </w:p>
    <w:p w14:paraId="5A59C045"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 xml:space="preserve"> L. Tanzi, E. Vezzetti, R. Moreno &amp; S. Moos, "X-Ray Bone Fracture Classification Using Deep Learning: A Baseline for Designing a Reliable Approach", MDPI (2020).</w:t>
      </w:r>
    </w:p>
    <w:p w14:paraId="40320A4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Hersh A. Muhamad, Shahab Wahhab Kareem &amp; Amin Salih Mohammed, "A deep learning method for detecting Leukemia in real images", MDPI (2022).</w:t>
      </w:r>
    </w:p>
    <w:p w14:paraId="5AC23A1C"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Tripathi, A. Upadhyay &amp; A. Rajput, "Automatic detection of fracture in femur bones using image processing", Elsevier (2017).</w:t>
      </w:r>
    </w:p>
    <w:p w14:paraId="683C33F6"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N. Johari &amp; N. Singh, "Bone fracture detection using edge detection technique", Springer Link(2017).</w:t>
      </w:r>
    </w:p>
    <w:p w14:paraId="68A264D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S.S. Sinthura, Y. Prathyusha, K. Harini, Y. Pranusha &amp; B. Poojitha, "Bone fracture detection system using CNN algorithm", IEEE (2019).</w:t>
      </w:r>
    </w:p>
    <w:p w14:paraId="39048632"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F. Hrzic, I. Stajduhar, S. Tschauner, E. Sorantin &amp; J. Lerga, "Local-entropy based approach for X-ray image segmentation and fracture detection", MDPI (2019).</w:t>
      </w:r>
    </w:p>
    <w:p w14:paraId="7D9CF511"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E. Castro-Gutierrez, L. Estacio-Cerquin, J. Gallegos-Guillen &amp; J.D. Obando, "Detection of Acetabulum Fractures Using X-Ray Imaging and Processing Methods Focused on Noisy Images", IEEE (2019).</w:t>
      </w:r>
    </w:p>
    <w:p w14:paraId="09728344"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D. Yadav &amp; S. Rathor, "Bone fracture detection and classification using deep learning approach", IEEE(2020).</w:t>
      </w:r>
    </w:p>
    <w:p w14:paraId="0922855F" w14:textId="77777777" w:rsidR="0003097D" w:rsidRPr="00675AD9"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sectPr w:rsidR="0003097D" w:rsidRPr="00675AD9" w:rsidSect="00506037">
          <w:type w:val="continuous"/>
          <w:pgSz w:w="11906" w:h="16838" w:code="9"/>
          <w:pgMar w:top="1080" w:right="907" w:bottom="1440" w:left="907" w:header="720" w:footer="720" w:gutter="0"/>
          <w:pgNumType w:start="56"/>
          <w:cols w:num="2" w:space="360"/>
          <w:docGrid w:linePitch="360"/>
        </w:sectPr>
      </w:pPr>
      <w:r>
        <w:rPr>
          <w:rFonts w:ascii="Times New Roman" w:eastAsia="MS Mincho" w:hAnsi="Times New Roman" w:cs="Times New Roman"/>
          <w:noProof/>
          <w:kern w:val="0"/>
          <w:sz w:val="16"/>
          <w:szCs w:val="16"/>
          <w:lang w:val="en-US" w:bidi="ar-SA"/>
          <w14:ligatures w14:val="none"/>
        </w:rPr>
        <w:t>S. Karimunnisa, R. Madupu &amp; P. Savarapu, "Detection of Bone Fractures Automatically with Enhanced Performance with Better Combination of Filtering and Neural Networks", IEEE(2020).</w:t>
      </w:r>
    </w:p>
    <w:p w14:paraId="0C6353CC" w14:textId="77777777" w:rsidR="0003097D" w:rsidRPr="00D569D0" w:rsidRDefault="0003097D" w:rsidP="0003097D">
      <w:pPr>
        <w:spacing w:after="200" w:line="276" w:lineRule="auto"/>
        <w:ind w:firstLine="272"/>
        <w:jc w:val="both"/>
        <w:rPr>
          <w:rFonts w:ascii="Times New Roman" w:eastAsia="SimSun" w:hAnsi="Times New Roman" w:cs="Times New Roman"/>
          <w:b/>
          <w:bCs/>
          <w:kern w:val="0"/>
          <w:sz w:val="18"/>
          <w:szCs w:val="18"/>
          <w:lang w:val="en-US" w:bidi="ar-SA"/>
          <w14:ligatures w14:val="none"/>
        </w:rPr>
      </w:pPr>
    </w:p>
    <w:p w14:paraId="59927B1F" w14:textId="77777777" w:rsidR="00691216" w:rsidRDefault="00691216">
      <w:pPr>
        <w:spacing w:after="0" w:line="240" w:lineRule="auto"/>
        <w:jc w:val="center"/>
        <w:rPr>
          <w:rFonts w:ascii="Times New Roman" w:eastAsia="SimSun" w:hAnsi="Times New Roman" w:cs="Times New Roman"/>
          <w:kern w:val="0"/>
          <w:sz w:val="20"/>
          <w:szCs w:val="20"/>
          <w:lang w:val="en-US" w:bidi="ar-SA"/>
          <w14:ligatures w14:val="none"/>
        </w:rPr>
      </w:pPr>
    </w:p>
    <w:p w14:paraId="638A2F1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73CCB7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25551D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E3284B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31B57B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B0137DD"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8C8E31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DBCBFF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D1D8C65"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19FEFE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FC382CE"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2A7DE57D"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3AD9BF4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E8C02F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C59FD4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356F7FE"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A74ABB5"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78EC0FD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3280006"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095AF17"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96AAEB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CBD8682"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DDE215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DB3307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E58630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FDD1814"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FF1AB1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53DFDC1"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63CB1E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2180B345"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16A303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1C77E46"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D441F4B"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9714E3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AD3A41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sectPr w:rsidR="0003097D" w:rsidSect="00506037">
          <w:type w:val="continuous"/>
          <w:pgSz w:w="11906" w:h="16838" w:code="9"/>
          <w:pgMar w:top="1080" w:right="907" w:bottom="1440" w:left="907" w:header="720" w:footer="720" w:gutter="0"/>
          <w:cols w:num="2" w:space="360"/>
          <w:docGrid w:linePitch="360"/>
        </w:sectPr>
      </w:pPr>
    </w:p>
    <w:p w14:paraId="544B2B6C" w14:textId="0CEAD306"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03097D">
        <w:rPr>
          <w:rFonts w:ascii="Times New Roman" w:eastAsia="SimSun" w:hAnsi="Times New Roman" w:cs="Times New Roman"/>
          <w:b/>
          <w:bCs/>
          <w:kern w:val="0"/>
          <w:sz w:val="32"/>
          <w:szCs w:val="32"/>
          <w:lang w:val="en-US" w:bidi="ar-SA"/>
          <w14:ligatures w14:val="none"/>
        </w:rPr>
        <w:t xml:space="preserve">Conference </w:t>
      </w:r>
      <w:r>
        <w:rPr>
          <w:rFonts w:ascii="Times New Roman" w:eastAsia="SimSun" w:hAnsi="Times New Roman" w:cs="Times New Roman"/>
          <w:b/>
          <w:bCs/>
          <w:kern w:val="0"/>
          <w:sz w:val="32"/>
          <w:szCs w:val="32"/>
          <w:lang w:val="en-US" w:bidi="ar-SA"/>
          <w14:ligatures w14:val="none"/>
        </w:rPr>
        <w:t>Plagiarism</w:t>
      </w:r>
      <w:r w:rsidRPr="0003097D">
        <w:rPr>
          <w:rFonts w:ascii="Times New Roman" w:eastAsia="SimSun" w:hAnsi="Times New Roman" w:cs="Times New Roman"/>
          <w:b/>
          <w:bCs/>
          <w:kern w:val="0"/>
          <w:sz w:val="32"/>
          <w:szCs w:val="32"/>
          <w:lang w:val="en-US" w:bidi="ar-SA"/>
          <w14:ligatures w14:val="none"/>
        </w:rPr>
        <w:t xml:space="preserve"> Report</w:t>
      </w:r>
    </w:p>
    <w:p w14:paraId="62CDAE11" w14:textId="728900A6" w:rsidR="0003097D" w:rsidRDefault="00000000" w:rsidP="0003097D">
      <w:pPr>
        <w:spacing w:after="0" w:line="240" w:lineRule="auto"/>
        <w:jc w:val="center"/>
        <w:rPr>
          <w:rFonts w:ascii="Times New Roman" w:eastAsia="SimSun" w:hAnsi="Times New Roman" w:cs="Times New Roman"/>
          <w:noProof/>
          <w:kern w:val="0"/>
          <w:sz w:val="20"/>
          <w:szCs w:val="20"/>
          <w:lang w:val="en-US" w:bidi="ar-SA"/>
        </w:rPr>
      </w:pPr>
      <w:r w:rsidRPr="0003097D">
        <w:rPr>
          <w:rFonts w:ascii="Times New Roman" w:eastAsia="SimSun" w:hAnsi="Times New Roman" w:cs="Times New Roman"/>
          <w:noProof/>
          <w:kern w:val="0"/>
          <w:sz w:val="20"/>
          <w:szCs w:val="20"/>
          <w:lang w:val="en-US" w:bidi="ar-SA"/>
        </w:rPr>
        <w:t xml:space="preserve"> </w:t>
      </w:r>
      <w:r>
        <w:rPr>
          <w:noProof/>
        </w:rPr>
        <w:drawing>
          <wp:inline distT="0" distB="0" distL="0" distR="0" wp14:anchorId="6C7B4637" wp14:editId="6B05FD86">
            <wp:extent cx="6408420" cy="8001000"/>
            <wp:effectExtent l="0" t="0" r="0" b="0"/>
            <wp:docPr id="1433667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408" name="Picture 1433667408"/>
                    <pic:cNvPicPr/>
                  </pic:nvPicPr>
                  <pic:blipFill>
                    <a:blip r:embed="rId38">
                      <a:extLst>
                        <a:ext uri="{28A0092B-C50C-407E-A947-70E740481C1C}">
                          <a14:useLocalDpi xmlns:a14="http://schemas.microsoft.com/office/drawing/2010/main" val="0"/>
                        </a:ext>
                      </a:extLst>
                    </a:blip>
                    <a:stretch>
                      <a:fillRect/>
                    </a:stretch>
                  </pic:blipFill>
                  <pic:spPr>
                    <a:xfrm>
                      <a:off x="0" y="0"/>
                      <a:ext cx="6408420" cy="8001000"/>
                    </a:xfrm>
                    <a:prstGeom prst="rect">
                      <a:avLst/>
                    </a:prstGeom>
                  </pic:spPr>
                </pic:pic>
              </a:graphicData>
            </a:graphic>
          </wp:inline>
        </w:drawing>
      </w:r>
    </w:p>
    <w:p w14:paraId="0D0D6B1D" w14:textId="77777777" w:rsidR="0003097D" w:rsidRDefault="0003097D" w:rsidP="005E7AB1">
      <w:pPr>
        <w:spacing w:after="0" w:line="240" w:lineRule="auto"/>
        <w:rPr>
          <w:rFonts w:ascii="Times New Roman" w:eastAsia="SimSun" w:hAnsi="Times New Roman" w:cs="Times New Roman"/>
          <w:noProof/>
          <w:kern w:val="0"/>
          <w:sz w:val="20"/>
          <w:szCs w:val="20"/>
          <w:lang w:val="en-US" w:bidi="ar-SA"/>
        </w:rPr>
      </w:pPr>
    </w:p>
    <w:p w14:paraId="56D2EE9B" w14:textId="2309D623" w:rsidR="0003097D" w:rsidRDefault="00000000" w:rsidP="0003097D">
      <w:pPr>
        <w:spacing w:after="0" w:line="240" w:lineRule="auto"/>
        <w:jc w:val="center"/>
        <w:rPr>
          <w:rFonts w:ascii="Times New Roman" w:eastAsia="SimSun" w:hAnsi="Times New Roman" w:cs="Times New Roman"/>
          <w:b/>
          <w:bCs/>
          <w:kern w:val="0"/>
          <w:sz w:val="32"/>
          <w:szCs w:val="32"/>
          <w:lang w:val="en-US" w:bidi="ar-SA"/>
          <w14:ligatures w14:val="none"/>
        </w:rPr>
      </w:pPr>
      <w:r w:rsidRPr="0003097D">
        <w:rPr>
          <w:rFonts w:ascii="Times New Roman" w:eastAsia="SimSun" w:hAnsi="Times New Roman" w:cs="Times New Roman"/>
          <w:b/>
          <w:bCs/>
          <w:kern w:val="0"/>
          <w:sz w:val="32"/>
          <w:szCs w:val="32"/>
          <w:lang w:val="en-US" w:bidi="ar-SA"/>
          <w14:ligatures w14:val="none"/>
        </w:rPr>
        <w:lastRenderedPageBreak/>
        <w:t>Conference Certificate</w:t>
      </w:r>
    </w:p>
    <w:p w14:paraId="71BCDE7D"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0AB494C0"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47F4970D"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2527D926" w14:textId="77777777" w:rsidR="00B06138" w:rsidRDefault="00B06138" w:rsidP="00017145">
      <w:pPr>
        <w:spacing w:after="0" w:line="240" w:lineRule="auto"/>
        <w:rPr>
          <w:rFonts w:ascii="Times New Roman" w:eastAsia="SimSun" w:hAnsi="Times New Roman" w:cs="Times New Roman"/>
          <w:b/>
          <w:bCs/>
          <w:kern w:val="0"/>
          <w:sz w:val="32"/>
          <w:szCs w:val="32"/>
          <w:u w:val="single"/>
          <w:lang w:val="en-US" w:bidi="ar-SA"/>
          <w14:ligatures w14:val="none"/>
        </w:rPr>
      </w:pPr>
    </w:p>
    <w:p w14:paraId="2C8473D6"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C054A5C"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5A97CEAC" w14:textId="77777777" w:rsidR="00B06138" w:rsidRDefault="00B06138" w:rsidP="00017145">
      <w:pPr>
        <w:spacing w:after="0" w:line="240" w:lineRule="auto"/>
        <w:rPr>
          <w:rFonts w:ascii="Times New Roman" w:eastAsia="SimSun" w:hAnsi="Times New Roman" w:cs="Times New Roman"/>
          <w:b/>
          <w:bCs/>
          <w:kern w:val="0"/>
          <w:sz w:val="32"/>
          <w:szCs w:val="32"/>
          <w:u w:val="single"/>
          <w:lang w:val="en-US" w:bidi="ar-SA"/>
          <w14:ligatures w14:val="none"/>
        </w:rPr>
      </w:pPr>
    </w:p>
    <w:p w14:paraId="45AE3477" w14:textId="05379D2F" w:rsidR="0003097D" w:rsidRDefault="00A27D06"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r w:rsidRPr="0057745B">
        <w:rPr>
          <w:noProof/>
          <w:sz w:val="32"/>
          <w:szCs w:val="32"/>
        </w:rPr>
        <w:drawing>
          <wp:inline distT="0" distB="0" distL="0" distR="0" wp14:anchorId="4195D03E" wp14:editId="2B62AEE5">
            <wp:extent cx="5731510" cy="4192905"/>
            <wp:effectExtent l="0" t="0" r="2540" b="0"/>
            <wp:docPr id="139201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18260" name=""/>
                    <pic:cNvPicPr/>
                  </pic:nvPicPr>
                  <pic:blipFill>
                    <a:blip r:embed="rId39"/>
                    <a:stretch>
                      <a:fillRect/>
                    </a:stretch>
                  </pic:blipFill>
                  <pic:spPr>
                    <a:xfrm>
                      <a:off x="0" y="0"/>
                      <a:ext cx="5731510" cy="4192905"/>
                    </a:xfrm>
                    <a:prstGeom prst="rect">
                      <a:avLst/>
                    </a:prstGeom>
                  </pic:spPr>
                </pic:pic>
              </a:graphicData>
            </a:graphic>
          </wp:inline>
        </w:drawing>
      </w:r>
    </w:p>
    <w:p w14:paraId="4C76430F"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02A1584D"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6152DD74"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6C70119D"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71A4C8B4"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347ECB4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458E846B"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0E8BD5CB"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73539D27"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25766393"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4E8C5E3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38812E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91DC328" w14:textId="77777777" w:rsidR="0003097D" w:rsidRDefault="0003097D" w:rsidP="00017145">
      <w:pPr>
        <w:spacing w:after="0" w:line="240" w:lineRule="auto"/>
        <w:rPr>
          <w:rFonts w:ascii="Times New Roman" w:eastAsia="SimSun" w:hAnsi="Times New Roman" w:cs="Times New Roman"/>
          <w:kern w:val="0"/>
          <w:sz w:val="20"/>
          <w:szCs w:val="20"/>
          <w:lang w:val="en-US" w:bidi="ar-SA"/>
          <w14:ligatures w14:val="none"/>
        </w:rPr>
      </w:pPr>
    </w:p>
    <w:sectPr w:rsidR="0003097D" w:rsidSect="00506037">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2CF9F" w14:textId="77777777" w:rsidR="00506037" w:rsidRDefault="00506037">
      <w:pPr>
        <w:spacing w:after="0" w:line="240" w:lineRule="auto"/>
      </w:pPr>
      <w:r>
        <w:separator/>
      </w:r>
    </w:p>
  </w:endnote>
  <w:endnote w:type="continuationSeparator" w:id="0">
    <w:p w14:paraId="29F868BD" w14:textId="77777777" w:rsidR="00506037" w:rsidRDefault="0050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1012" w14:textId="77777777" w:rsidR="00CE26E8" w:rsidRPr="007F3090" w:rsidRDefault="00000000" w:rsidP="007F3090">
    <w:pPr>
      <w:pStyle w:val="Footer"/>
      <w:jc w:val="center"/>
    </w:pPr>
    <w:r>
      <w:rPr>
        <w:noProof/>
        <w:lang w:eastAsia="en-IN"/>
      </w:rPr>
      <mc:AlternateContent>
        <mc:Choice Requires="wps">
          <w:drawing>
            <wp:anchor distT="0" distB="0" distL="114300" distR="114300" simplePos="0" relativeHeight="251658240" behindDoc="0" locked="0" layoutInCell="1" allowOverlap="1" wp14:anchorId="5370BEAC" wp14:editId="274FC126">
              <wp:simplePos x="0" y="0"/>
              <wp:positionH relativeFrom="margin">
                <wp:posOffset>2712720</wp:posOffset>
              </wp:positionH>
              <wp:positionV relativeFrom="paragraph">
                <wp:posOffset>0</wp:posOffset>
              </wp:positionV>
              <wp:extent cx="116713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671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B1A187" w14:textId="77777777" w:rsidR="007F3090" w:rsidRDefault="007F3090"/>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370BEAC" id="_x0000_t202" coordsize="21600,21600" o:spt="202" path="m,l,21600r21600,l21600,xe">
              <v:stroke joinstyle="miter"/>
              <v:path gradientshapeok="t" o:connecttype="rect"/>
            </v:shapetype>
            <v:shape id="Text Box 35" o:spid="_x0000_s1026" type="#_x0000_t202" style="position:absolute;left:0;text-align:left;margin-left:213.6pt;margin-top:0;width:91.9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" filled="f" stroked="f" strokeweight=".5pt">
              <v:textbox style="mso-fit-shape-to-text:t" inset="0,0,0,0">
                <w:txbxContent>
                  <w:p w14:paraId="39B1A187" w14:textId="77777777" w:rsidR="007F3090" w:rsidRDefault="007F3090"/>
                </w:txbxContent>
              </v:textbox>
              <w10:wrap anchorx="margin"/>
            </v:shape>
          </w:pict>
        </mc:Fallback>
      </mc:AlternateContent>
    </w:r>
    <w:r>
      <w:fldChar w:fldCharType="begin"/>
    </w:r>
    <w:r>
      <w:instrText xml:space="preserve"> PAGE  \* MERGEFORMAT </w:instrText>
    </w:r>
    <w:r>
      <w:fldChar w:fldCharType="separate"/>
    </w:r>
    <w: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3009583"/>
      <w:docPartObj>
        <w:docPartGallery w:val="Page Numbers (Bottom of Page)"/>
        <w:docPartUnique/>
      </w:docPartObj>
    </w:sdtPr>
    <w:sdtEndPr>
      <w:rPr>
        <w:noProof/>
      </w:rPr>
    </w:sdtEndPr>
    <w:sdtContent>
      <w:p w14:paraId="45587C5D" w14:textId="77777777" w:rsidR="00635B3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7C80F" w14:textId="77777777" w:rsidR="00273AE2" w:rsidRDefault="00273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874953"/>
      <w:docPartObj>
        <w:docPartGallery w:val="Page Numbers (Bottom of Page)"/>
        <w:docPartUnique/>
      </w:docPartObj>
    </w:sdtPr>
    <w:sdtEndPr>
      <w:rPr>
        <w:noProof/>
      </w:rPr>
    </w:sdtEndPr>
    <w:sdtContent>
      <w:p w14:paraId="2AE9895E" w14:textId="77777777" w:rsidR="0003097D" w:rsidRDefault="00000000">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fldChar w:fldCharType="begin"/>
        </w:r>
        <w:r>
          <w:rPr>
            <w:rFonts w:ascii="Times New Roman" w:eastAsia="SimSun" w:hAnsi="Times New Roman" w:cs="Times New Roman"/>
            <w:kern w:val="0"/>
            <w:sz w:val="20"/>
            <w:szCs w:val="20"/>
            <w:lang w:val="en-US" w:bidi="ar-SA"/>
            <w14:ligatures w14:val="none"/>
          </w:rPr>
          <w:instrText xml:space="preserve"> PAGE   \* MERGEFORMAT </w:instrText>
        </w:r>
        <w:r>
          <w:rPr>
            <w:rFonts w:ascii="Times New Roman" w:eastAsia="SimSun" w:hAnsi="Times New Roman" w:cs="Times New Roman"/>
            <w:kern w:val="0"/>
            <w:sz w:val="20"/>
            <w:szCs w:val="20"/>
            <w:lang w:val="en-US" w:bidi="ar-SA"/>
            <w14:ligatures w14:val="none"/>
          </w:rPr>
          <w:fldChar w:fldCharType="separate"/>
        </w:r>
        <w:r>
          <w:rPr>
            <w:rFonts w:ascii="Times New Roman" w:eastAsia="SimSun" w:hAnsi="Times New Roman" w:cs="Times New Roman"/>
            <w:noProof/>
            <w:kern w:val="0"/>
            <w:sz w:val="20"/>
            <w:szCs w:val="20"/>
            <w:lang w:val="en-US" w:bidi="ar-SA"/>
            <w14:ligatures w14:val="none"/>
          </w:rPr>
          <w:t>2</w:t>
        </w:r>
        <w:r>
          <w:rPr>
            <w:rFonts w:ascii="Times New Roman" w:eastAsia="SimSun" w:hAnsi="Times New Roman" w:cs="Times New Roman"/>
            <w:noProof/>
            <w:kern w:val="0"/>
            <w:sz w:val="20"/>
            <w:szCs w:val="20"/>
            <w:lang w:val="en-US" w:bidi="ar-SA"/>
            <w14:ligatures w14:val="none"/>
          </w:rPr>
          <w:fldChar w:fldCharType="end"/>
        </w:r>
      </w:p>
    </w:sdtContent>
  </w:sdt>
  <w:p w14:paraId="5C4792E5" w14:textId="77777777" w:rsidR="0003097D" w:rsidRDefault="0003097D" w:rsidP="0003097D">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315985"/>
      <w:docPartObj>
        <w:docPartGallery w:val="Page Numbers (Bottom of Page)"/>
        <w:docPartUnique/>
      </w:docPartObj>
    </w:sdtPr>
    <w:sdtEndPr>
      <w:rPr>
        <w:noProof/>
      </w:rPr>
    </w:sdtEndPr>
    <w:sdtContent>
      <w:p w14:paraId="355D3C45" w14:textId="77777777" w:rsidR="0003097D" w:rsidRDefault="00000000">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fldChar w:fldCharType="begin"/>
        </w:r>
        <w:r>
          <w:rPr>
            <w:rFonts w:ascii="Times New Roman" w:eastAsia="SimSun" w:hAnsi="Times New Roman" w:cs="Times New Roman"/>
            <w:kern w:val="0"/>
            <w:sz w:val="20"/>
            <w:szCs w:val="20"/>
            <w:lang w:val="en-US" w:bidi="ar-SA"/>
            <w14:ligatures w14:val="none"/>
          </w:rPr>
          <w:instrText xml:space="preserve"> PAGE   \* MERGEFORMAT </w:instrText>
        </w:r>
        <w:r>
          <w:rPr>
            <w:rFonts w:ascii="Times New Roman" w:eastAsia="SimSun" w:hAnsi="Times New Roman" w:cs="Times New Roman"/>
            <w:kern w:val="0"/>
            <w:sz w:val="20"/>
            <w:szCs w:val="20"/>
            <w:lang w:val="en-US" w:bidi="ar-SA"/>
            <w14:ligatures w14:val="none"/>
          </w:rPr>
          <w:fldChar w:fldCharType="separate"/>
        </w:r>
        <w:r>
          <w:rPr>
            <w:rFonts w:ascii="Times New Roman" w:eastAsia="SimSun" w:hAnsi="Times New Roman" w:cs="Times New Roman"/>
            <w:noProof/>
            <w:kern w:val="0"/>
            <w:sz w:val="20"/>
            <w:szCs w:val="20"/>
            <w:lang w:val="en-US" w:bidi="ar-SA"/>
            <w14:ligatures w14:val="none"/>
          </w:rPr>
          <w:t>2</w:t>
        </w:r>
        <w:r>
          <w:rPr>
            <w:rFonts w:ascii="Times New Roman" w:eastAsia="SimSun" w:hAnsi="Times New Roman" w:cs="Times New Roman"/>
            <w:noProof/>
            <w:kern w:val="0"/>
            <w:sz w:val="20"/>
            <w:szCs w:val="20"/>
            <w:lang w:val="en-US" w:bidi="ar-SA"/>
            <w14:ligatures w14:val="none"/>
          </w:rPr>
          <w:fldChar w:fldCharType="end"/>
        </w:r>
      </w:p>
    </w:sdtContent>
  </w:sdt>
  <w:p w14:paraId="54DDE048" w14:textId="77777777" w:rsidR="0003097D" w:rsidRPr="0003097D" w:rsidRDefault="0003097D" w:rsidP="0003097D">
    <w:pPr>
      <w:tabs>
        <w:tab w:val="center" w:pos="4513"/>
        <w:tab w:val="right" w:pos="9026"/>
      </w:tabs>
      <w:spacing w:after="0" w:line="240" w:lineRule="auto"/>
      <w:jc w:val="both"/>
      <w:rPr>
        <w:rFonts w:ascii="Times New Roman" w:eastAsia="SimSun" w:hAnsi="Times New Roman" w:cs="Times New Roman"/>
        <w:kern w:val="0"/>
        <w:sz w:val="20"/>
        <w:szCs w:val="20"/>
        <w:lang w:val="en-US" w:bidi="ar-SA"/>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84D56" w14:textId="77777777" w:rsidR="00506037" w:rsidRDefault="00506037">
      <w:pPr>
        <w:spacing w:after="0" w:line="240" w:lineRule="auto"/>
      </w:pPr>
      <w:r>
        <w:separator/>
      </w:r>
    </w:p>
  </w:footnote>
  <w:footnote w:type="continuationSeparator" w:id="0">
    <w:p w14:paraId="26DE7C29" w14:textId="77777777" w:rsidR="00506037" w:rsidRDefault="0050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A2EEE6"/>
    <w:multiLevelType w:val="singleLevel"/>
    <w:tmpl w:val="B8A2EEE6"/>
    <w:lvl w:ilvl="0">
      <w:start w:val="5"/>
      <w:numFmt w:val="decimal"/>
      <w:suff w:val="space"/>
      <w:lvlText w:val="%1."/>
      <w:lvlJc w:val="left"/>
    </w:lvl>
  </w:abstractNum>
  <w:abstractNum w:abstractNumId="1" w15:restartNumberingAfterBreak="0">
    <w:nsid w:val="02A066A7"/>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A20BBA"/>
    <w:multiLevelType w:val="hybridMultilevel"/>
    <w:tmpl w:val="4D66DB54"/>
    <w:lvl w:ilvl="0" w:tplc="800252A4">
      <w:start w:val="1"/>
      <w:numFmt w:val="upperLetter"/>
      <w:lvlText w:val="%1."/>
      <w:lvlJc w:val="left"/>
      <w:pPr>
        <w:ind w:left="720" w:hanging="360"/>
      </w:pPr>
      <w:rPr>
        <w:rFonts w:hint="default"/>
      </w:rPr>
    </w:lvl>
    <w:lvl w:ilvl="1" w:tplc="F71EFBD0" w:tentative="1">
      <w:start w:val="1"/>
      <w:numFmt w:val="bullet"/>
      <w:lvlText w:val="o"/>
      <w:lvlJc w:val="left"/>
      <w:pPr>
        <w:ind w:left="1440" w:hanging="360"/>
      </w:pPr>
      <w:rPr>
        <w:rFonts w:ascii="Courier New" w:hAnsi="Courier New" w:cs="Courier New" w:hint="default"/>
      </w:rPr>
    </w:lvl>
    <w:lvl w:ilvl="2" w:tplc="207235AA" w:tentative="1">
      <w:start w:val="1"/>
      <w:numFmt w:val="bullet"/>
      <w:lvlText w:val=""/>
      <w:lvlJc w:val="left"/>
      <w:pPr>
        <w:ind w:left="2160" w:hanging="360"/>
      </w:pPr>
      <w:rPr>
        <w:rFonts w:ascii="Wingdings" w:hAnsi="Wingdings" w:hint="default"/>
      </w:rPr>
    </w:lvl>
    <w:lvl w:ilvl="3" w:tplc="024C9100" w:tentative="1">
      <w:start w:val="1"/>
      <w:numFmt w:val="bullet"/>
      <w:lvlText w:val=""/>
      <w:lvlJc w:val="left"/>
      <w:pPr>
        <w:ind w:left="2880" w:hanging="360"/>
      </w:pPr>
      <w:rPr>
        <w:rFonts w:ascii="Symbol" w:hAnsi="Symbol" w:hint="default"/>
      </w:rPr>
    </w:lvl>
    <w:lvl w:ilvl="4" w:tplc="51627520" w:tentative="1">
      <w:start w:val="1"/>
      <w:numFmt w:val="bullet"/>
      <w:lvlText w:val="o"/>
      <w:lvlJc w:val="left"/>
      <w:pPr>
        <w:ind w:left="3600" w:hanging="360"/>
      </w:pPr>
      <w:rPr>
        <w:rFonts w:ascii="Courier New" w:hAnsi="Courier New" w:cs="Courier New" w:hint="default"/>
      </w:rPr>
    </w:lvl>
    <w:lvl w:ilvl="5" w:tplc="D7C07DA2" w:tentative="1">
      <w:start w:val="1"/>
      <w:numFmt w:val="bullet"/>
      <w:lvlText w:val=""/>
      <w:lvlJc w:val="left"/>
      <w:pPr>
        <w:ind w:left="4320" w:hanging="360"/>
      </w:pPr>
      <w:rPr>
        <w:rFonts w:ascii="Wingdings" w:hAnsi="Wingdings" w:hint="default"/>
      </w:rPr>
    </w:lvl>
    <w:lvl w:ilvl="6" w:tplc="22D8FBEE" w:tentative="1">
      <w:start w:val="1"/>
      <w:numFmt w:val="bullet"/>
      <w:lvlText w:val=""/>
      <w:lvlJc w:val="left"/>
      <w:pPr>
        <w:ind w:left="5040" w:hanging="360"/>
      </w:pPr>
      <w:rPr>
        <w:rFonts w:ascii="Symbol" w:hAnsi="Symbol" w:hint="default"/>
      </w:rPr>
    </w:lvl>
    <w:lvl w:ilvl="7" w:tplc="A1AE394C" w:tentative="1">
      <w:start w:val="1"/>
      <w:numFmt w:val="bullet"/>
      <w:lvlText w:val="o"/>
      <w:lvlJc w:val="left"/>
      <w:pPr>
        <w:ind w:left="5760" w:hanging="360"/>
      </w:pPr>
      <w:rPr>
        <w:rFonts w:ascii="Courier New" w:hAnsi="Courier New" w:cs="Courier New" w:hint="default"/>
      </w:rPr>
    </w:lvl>
    <w:lvl w:ilvl="8" w:tplc="74009962" w:tentative="1">
      <w:start w:val="1"/>
      <w:numFmt w:val="bullet"/>
      <w:lvlText w:val=""/>
      <w:lvlJc w:val="left"/>
      <w:pPr>
        <w:ind w:left="6480" w:hanging="360"/>
      </w:pPr>
      <w:rPr>
        <w:rFonts w:ascii="Wingdings" w:hAnsi="Wingdings" w:hint="default"/>
      </w:rPr>
    </w:lvl>
  </w:abstractNum>
  <w:abstractNum w:abstractNumId="3" w15:restartNumberingAfterBreak="0">
    <w:nsid w:val="0B3A50E2"/>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212EFA"/>
    <w:multiLevelType w:val="hybridMultilevel"/>
    <w:tmpl w:val="B948719C"/>
    <w:lvl w:ilvl="0" w:tplc="9DA2D56E">
      <w:start w:val="1"/>
      <w:numFmt w:val="decimal"/>
      <w:lvlText w:val="%1."/>
      <w:lvlJc w:val="left"/>
      <w:pPr>
        <w:ind w:left="720" w:hanging="360"/>
      </w:pPr>
    </w:lvl>
    <w:lvl w:ilvl="1" w:tplc="6FF8EA9E" w:tentative="1">
      <w:start w:val="1"/>
      <w:numFmt w:val="lowerLetter"/>
      <w:lvlText w:val="%2."/>
      <w:lvlJc w:val="left"/>
      <w:pPr>
        <w:ind w:left="1440" w:hanging="360"/>
      </w:pPr>
    </w:lvl>
    <w:lvl w:ilvl="2" w:tplc="41EC6FF8" w:tentative="1">
      <w:start w:val="1"/>
      <w:numFmt w:val="lowerRoman"/>
      <w:lvlText w:val="%3."/>
      <w:lvlJc w:val="right"/>
      <w:pPr>
        <w:ind w:left="2160" w:hanging="180"/>
      </w:pPr>
    </w:lvl>
    <w:lvl w:ilvl="3" w:tplc="F01289D0" w:tentative="1">
      <w:start w:val="1"/>
      <w:numFmt w:val="decimal"/>
      <w:lvlText w:val="%4."/>
      <w:lvlJc w:val="left"/>
      <w:pPr>
        <w:ind w:left="2880" w:hanging="360"/>
      </w:pPr>
    </w:lvl>
    <w:lvl w:ilvl="4" w:tplc="5F281D36" w:tentative="1">
      <w:start w:val="1"/>
      <w:numFmt w:val="lowerLetter"/>
      <w:lvlText w:val="%5."/>
      <w:lvlJc w:val="left"/>
      <w:pPr>
        <w:ind w:left="3600" w:hanging="360"/>
      </w:pPr>
    </w:lvl>
    <w:lvl w:ilvl="5" w:tplc="1C320938" w:tentative="1">
      <w:start w:val="1"/>
      <w:numFmt w:val="lowerRoman"/>
      <w:lvlText w:val="%6."/>
      <w:lvlJc w:val="right"/>
      <w:pPr>
        <w:ind w:left="4320" w:hanging="180"/>
      </w:pPr>
    </w:lvl>
    <w:lvl w:ilvl="6" w:tplc="FF4A7E36" w:tentative="1">
      <w:start w:val="1"/>
      <w:numFmt w:val="decimal"/>
      <w:lvlText w:val="%7."/>
      <w:lvlJc w:val="left"/>
      <w:pPr>
        <w:ind w:left="5040" w:hanging="360"/>
      </w:pPr>
    </w:lvl>
    <w:lvl w:ilvl="7" w:tplc="60EEE764" w:tentative="1">
      <w:start w:val="1"/>
      <w:numFmt w:val="lowerLetter"/>
      <w:lvlText w:val="%8."/>
      <w:lvlJc w:val="left"/>
      <w:pPr>
        <w:ind w:left="5760" w:hanging="360"/>
      </w:pPr>
    </w:lvl>
    <w:lvl w:ilvl="8" w:tplc="7B9A662E" w:tentative="1">
      <w:start w:val="1"/>
      <w:numFmt w:val="lowerRoman"/>
      <w:lvlText w:val="%9."/>
      <w:lvlJc w:val="right"/>
      <w:pPr>
        <w:ind w:left="6480" w:hanging="180"/>
      </w:pPr>
    </w:lvl>
  </w:abstractNum>
  <w:abstractNum w:abstractNumId="5" w15:restartNumberingAfterBreak="0">
    <w:nsid w:val="11B27F5E"/>
    <w:multiLevelType w:val="multilevel"/>
    <w:tmpl w:val="3E6AF0FE"/>
    <w:lvl w:ilvl="0">
      <w:start w:val="1"/>
      <w:numFmt w:val="decimal"/>
      <w:lvlText w:val="%1."/>
      <w:lvlJc w:val="left"/>
      <w:pPr>
        <w:ind w:left="1313" w:hanging="826"/>
      </w:pPr>
      <w:rPr>
        <w:rFonts w:ascii="Times New Roman" w:eastAsia="Times New Roman" w:hAnsi="Times New Roman" w:cs="Times New Roman" w:hint="default"/>
        <w:b w:val="0"/>
        <w:bCs w:val="0"/>
        <w:i w:val="0"/>
        <w:iCs w:val="0"/>
        <w:spacing w:val="0"/>
        <w:w w:val="95"/>
        <w:sz w:val="24"/>
        <w:szCs w:val="24"/>
        <w:lang w:val="en-US" w:eastAsia="en-US" w:bidi="ar-SA"/>
      </w:rPr>
    </w:lvl>
    <w:lvl w:ilvl="1">
      <w:start w:val="1"/>
      <w:numFmt w:val="decimal"/>
      <w:lvlText w:val="%2."/>
      <w:lvlJc w:val="left"/>
      <w:pPr>
        <w:ind w:left="3387" w:hanging="264"/>
      </w:pPr>
      <w:rPr>
        <w:rFonts w:hint="default"/>
        <w:spacing w:val="0"/>
        <w:w w:val="95"/>
        <w:lang w:val="en-US" w:eastAsia="en-US" w:bidi="ar-SA"/>
      </w:rPr>
    </w:lvl>
    <w:lvl w:ilvl="2">
      <w:start w:val="1"/>
      <w:numFmt w:val="decimal"/>
      <w:lvlText w:val="%2.%3"/>
      <w:lvlJc w:val="left"/>
      <w:pPr>
        <w:ind w:left="857" w:hanging="428"/>
        <w:jc w:val="right"/>
      </w:pPr>
      <w:rPr>
        <w:rFonts w:hint="default"/>
        <w:spacing w:val="0"/>
        <w:w w:val="95"/>
        <w:lang w:val="en-US" w:eastAsia="en-US" w:bidi="ar-SA"/>
      </w:rPr>
    </w:lvl>
    <w:lvl w:ilvl="3">
      <w:start w:val="1"/>
      <w:numFmt w:val="decimal"/>
      <w:lvlText w:val="%4."/>
      <w:lvlJc w:val="left"/>
      <w:pPr>
        <w:ind w:left="1399"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400" w:hanging="428"/>
      </w:pPr>
      <w:rPr>
        <w:rFonts w:hint="default"/>
        <w:lang w:val="en-US" w:eastAsia="en-US" w:bidi="ar-SA"/>
      </w:rPr>
    </w:lvl>
    <w:lvl w:ilvl="5">
      <w:numFmt w:val="bullet"/>
      <w:lvlText w:val="•"/>
      <w:lvlJc w:val="left"/>
      <w:pPr>
        <w:ind w:left="3380" w:hanging="428"/>
      </w:pPr>
      <w:rPr>
        <w:rFonts w:hint="default"/>
        <w:lang w:val="en-US" w:eastAsia="en-US" w:bidi="ar-SA"/>
      </w:rPr>
    </w:lvl>
    <w:lvl w:ilvl="6">
      <w:numFmt w:val="bullet"/>
      <w:lvlText w:val="•"/>
      <w:lvlJc w:val="left"/>
      <w:pPr>
        <w:ind w:left="4704" w:hanging="428"/>
      </w:pPr>
      <w:rPr>
        <w:rFonts w:hint="default"/>
        <w:lang w:val="en-US" w:eastAsia="en-US" w:bidi="ar-SA"/>
      </w:rPr>
    </w:lvl>
    <w:lvl w:ilvl="7">
      <w:numFmt w:val="bullet"/>
      <w:lvlText w:val="•"/>
      <w:lvlJc w:val="left"/>
      <w:pPr>
        <w:ind w:left="6028" w:hanging="428"/>
      </w:pPr>
      <w:rPr>
        <w:rFonts w:hint="default"/>
        <w:lang w:val="en-US" w:eastAsia="en-US" w:bidi="ar-SA"/>
      </w:rPr>
    </w:lvl>
    <w:lvl w:ilvl="8">
      <w:numFmt w:val="bullet"/>
      <w:lvlText w:val="•"/>
      <w:lvlJc w:val="left"/>
      <w:pPr>
        <w:ind w:left="7352" w:hanging="428"/>
      </w:pPr>
      <w:rPr>
        <w:rFonts w:hint="default"/>
        <w:lang w:val="en-US" w:eastAsia="en-US" w:bidi="ar-SA"/>
      </w:rPr>
    </w:lvl>
  </w:abstractNum>
  <w:abstractNum w:abstractNumId="6" w15:restartNumberingAfterBreak="0">
    <w:nsid w:val="154B1B2A"/>
    <w:multiLevelType w:val="hybridMultilevel"/>
    <w:tmpl w:val="D640D478"/>
    <w:lvl w:ilvl="0" w:tplc="B96A8CBE">
      <w:start w:val="1"/>
      <w:numFmt w:val="bullet"/>
      <w:lvlText w:val=""/>
      <w:lvlJc w:val="left"/>
      <w:pPr>
        <w:ind w:left="1440" w:hanging="360"/>
      </w:pPr>
      <w:rPr>
        <w:rFonts w:ascii="Symbol" w:hAnsi="Symbol" w:hint="default"/>
      </w:rPr>
    </w:lvl>
    <w:lvl w:ilvl="1" w:tplc="E6804252" w:tentative="1">
      <w:start w:val="1"/>
      <w:numFmt w:val="bullet"/>
      <w:lvlText w:val="o"/>
      <w:lvlJc w:val="left"/>
      <w:pPr>
        <w:ind w:left="2160" w:hanging="360"/>
      </w:pPr>
      <w:rPr>
        <w:rFonts w:ascii="Courier New" w:hAnsi="Courier New" w:cs="Courier New" w:hint="default"/>
      </w:rPr>
    </w:lvl>
    <w:lvl w:ilvl="2" w:tplc="9CAA9748" w:tentative="1">
      <w:start w:val="1"/>
      <w:numFmt w:val="bullet"/>
      <w:lvlText w:val=""/>
      <w:lvlJc w:val="left"/>
      <w:pPr>
        <w:ind w:left="2880" w:hanging="360"/>
      </w:pPr>
      <w:rPr>
        <w:rFonts w:ascii="Wingdings" w:hAnsi="Wingdings" w:hint="default"/>
      </w:rPr>
    </w:lvl>
    <w:lvl w:ilvl="3" w:tplc="446E88B4" w:tentative="1">
      <w:start w:val="1"/>
      <w:numFmt w:val="bullet"/>
      <w:lvlText w:val=""/>
      <w:lvlJc w:val="left"/>
      <w:pPr>
        <w:ind w:left="3600" w:hanging="360"/>
      </w:pPr>
      <w:rPr>
        <w:rFonts w:ascii="Symbol" w:hAnsi="Symbol" w:hint="default"/>
      </w:rPr>
    </w:lvl>
    <w:lvl w:ilvl="4" w:tplc="CFD82052" w:tentative="1">
      <w:start w:val="1"/>
      <w:numFmt w:val="bullet"/>
      <w:lvlText w:val="o"/>
      <w:lvlJc w:val="left"/>
      <w:pPr>
        <w:ind w:left="4320" w:hanging="360"/>
      </w:pPr>
      <w:rPr>
        <w:rFonts w:ascii="Courier New" w:hAnsi="Courier New" w:cs="Courier New" w:hint="default"/>
      </w:rPr>
    </w:lvl>
    <w:lvl w:ilvl="5" w:tplc="6D888B5E" w:tentative="1">
      <w:start w:val="1"/>
      <w:numFmt w:val="bullet"/>
      <w:lvlText w:val=""/>
      <w:lvlJc w:val="left"/>
      <w:pPr>
        <w:ind w:left="5040" w:hanging="360"/>
      </w:pPr>
      <w:rPr>
        <w:rFonts w:ascii="Wingdings" w:hAnsi="Wingdings" w:hint="default"/>
      </w:rPr>
    </w:lvl>
    <w:lvl w:ilvl="6" w:tplc="34EC8DB6" w:tentative="1">
      <w:start w:val="1"/>
      <w:numFmt w:val="bullet"/>
      <w:lvlText w:val=""/>
      <w:lvlJc w:val="left"/>
      <w:pPr>
        <w:ind w:left="5760" w:hanging="360"/>
      </w:pPr>
      <w:rPr>
        <w:rFonts w:ascii="Symbol" w:hAnsi="Symbol" w:hint="default"/>
      </w:rPr>
    </w:lvl>
    <w:lvl w:ilvl="7" w:tplc="F334BF66" w:tentative="1">
      <w:start w:val="1"/>
      <w:numFmt w:val="bullet"/>
      <w:lvlText w:val="o"/>
      <w:lvlJc w:val="left"/>
      <w:pPr>
        <w:ind w:left="6480" w:hanging="360"/>
      </w:pPr>
      <w:rPr>
        <w:rFonts w:ascii="Courier New" w:hAnsi="Courier New" w:cs="Courier New" w:hint="default"/>
      </w:rPr>
    </w:lvl>
    <w:lvl w:ilvl="8" w:tplc="38D6C07C" w:tentative="1">
      <w:start w:val="1"/>
      <w:numFmt w:val="bullet"/>
      <w:lvlText w:val=""/>
      <w:lvlJc w:val="left"/>
      <w:pPr>
        <w:ind w:left="7200" w:hanging="360"/>
      </w:pPr>
      <w:rPr>
        <w:rFonts w:ascii="Wingdings" w:hAnsi="Wingdings" w:hint="default"/>
      </w:rPr>
    </w:lvl>
  </w:abstractNum>
  <w:abstractNum w:abstractNumId="7" w15:restartNumberingAfterBreak="0">
    <w:nsid w:val="1C7C6914"/>
    <w:multiLevelType w:val="hybridMultilevel"/>
    <w:tmpl w:val="EF54FD38"/>
    <w:lvl w:ilvl="0" w:tplc="073E2A4E">
      <w:start w:val="1"/>
      <w:numFmt w:val="bullet"/>
      <w:lvlText w:val=""/>
      <w:lvlJc w:val="left"/>
      <w:pPr>
        <w:ind w:left="720" w:hanging="360"/>
      </w:pPr>
      <w:rPr>
        <w:rFonts w:ascii="Symbol" w:hAnsi="Symbol" w:hint="default"/>
      </w:rPr>
    </w:lvl>
    <w:lvl w:ilvl="1" w:tplc="796A41FA" w:tentative="1">
      <w:start w:val="1"/>
      <w:numFmt w:val="bullet"/>
      <w:lvlText w:val="o"/>
      <w:lvlJc w:val="left"/>
      <w:pPr>
        <w:ind w:left="1440" w:hanging="360"/>
      </w:pPr>
      <w:rPr>
        <w:rFonts w:ascii="Courier New" w:hAnsi="Courier New" w:cs="Courier New" w:hint="default"/>
      </w:rPr>
    </w:lvl>
    <w:lvl w:ilvl="2" w:tplc="6FC43814" w:tentative="1">
      <w:start w:val="1"/>
      <w:numFmt w:val="bullet"/>
      <w:lvlText w:val=""/>
      <w:lvlJc w:val="left"/>
      <w:pPr>
        <w:ind w:left="2160" w:hanging="360"/>
      </w:pPr>
      <w:rPr>
        <w:rFonts w:ascii="Wingdings" w:hAnsi="Wingdings" w:hint="default"/>
      </w:rPr>
    </w:lvl>
    <w:lvl w:ilvl="3" w:tplc="CE5659D4" w:tentative="1">
      <w:start w:val="1"/>
      <w:numFmt w:val="bullet"/>
      <w:lvlText w:val=""/>
      <w:lvlJc w:val="left"/>
      <w:pPr>
        <w:ind w:left="2880" w:hanging="360"/>
      </w:pPr>
      <w:rPr>
        <w:rFonts w:ascii="Symbol" w:hAnsi="Symbol" w:hint="default"/>
      </w:rPr>
    </w:lvl>
    <w:lvl w:ilvl="4" w:tplc="B6F0A056" w:tentative="1">
      <w:start w:val="1"/>
      <w:numFmt w:val="bullet"/>
      <w:lvlText w:val="o"/>
      <w:lvlJc w:val="left"/>
      <w:pPr>
        <w:ind w:left="3600" w:hanging="360"/>
      </w:pPr>
      <w:rPr>
        <w:rFonts w:ascii="Courier New" w:hAnsi="Courier New" w:cs="Courier New" w:hint="default"/>
      </w:rPr>
    </w:lvl>
    <w:lvl w:ilvl="5" w:tplc="8FAA0B44" w:tentative="1">
      <w:start w:val="1"/>
      <w:numFmt w:val="bullet"/>
      <w:lvlText w:val=""/>
      <w:lvlJc w:val="left"/>
      <w:pPr>
        <w:ind w:left="4320" w:hanging="360"/>
      </w:pPr>
      <w:rPr>
        <w:rFonts w:ascii="Wingdings" w:hAnsi="Wingdings" w:hint="default"/>
      </w:rPr>
    </w:lvl>
    <w:lvl w:ilvl="6" w:tplc="9EB868F2" w:tentative="1">
      <w:start w:val="1"/>
      <w:numFmt w:val="bullet"/>
      <w:lvlText w:val=""/>
      <w:lvlJc w:val="left"/>
      <w:pPr>
        <w:ind w:left="5040" w:hanging="360"/>
      </w:pPr>
      <w:rPr>
        <w:rFonts w:ascii="Symbol" w:hAnsi="Symbol" w:hint="default"/>
      </w:rPr>
    </w:lvl>
    <w:lvl w:ilvl="7" w:tplc="9CB4345E" w:tentative="1">
      <w:start w:val="1"/>
      <w:numFmt w:val="bullet"/>
      <w:lvlText w:val="o"/>
      <w:lvlJc w:val="left"/>
      <w:pPr>
        <w:ind w:left="5760" w:hanging="360"/>
      </w:pPr>
      <w:rPr>
        <w:rFonts w:ascii="Courier New" w:hAnsi="Courier New" w:cs="Courier New" w:hint="default"/>
      </w:rPr>
    </w:lvl>
    <w:lvl w:ilvl="8" w:tplc="6A8CD998" w:tentative="1">
      <w:start w:val="1"/>
      <w:numFmt w:val="bullet"/>
      <w:lvlText w:val=""/>
      <w:lvlJc w:val="left"/>
      <w:pPr>
        <w:ind w:left="6480" w:hanging="360"/>
      </w:pPr>
      <w:rPr>
        <w:rFonts w:ascii="Wingdings" w:hAnsi="Wingdings" w:hint="default"/>
      </w:rPr>
    </w:lvl>
  </w:abstractNum>
  <w:abstractNum w:abstractNumId="8" w15:restartNumberingAfterBreak="0">
    <w:nsid w:val="1D8E171F"/>
    <w:multiLevelType w:val="multilevel"/>
    <w:tmpl w:val="4DF2944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E665B7D"/>
    <w:multiLevelType w:val="hybridMultilevel"/>
    <w:tmpl w:val="79D667FA"/>
    <w:lvl w:ilvl="0" w:tplc="E9E20210">
      <w:numFmt w:val="bullet"/>
      <w:lvlText w:val="-"/>
      <w:lvlJc w:val="left"/>
      <w:pPr>
        <w:ind w:left="720" w:hanging="360"/>
      </w:pPr>
      <w:rPr>
        <w:rFonts w:ascii="Times New Roman" w:eastAsiaTheme="minorHAnsi" w:hAnsi="Times New Roman" w:cs="Times New Roman" w:hint="default"/>
      </w:rPr>
    </w:lvl>
    <w:lvl w:ilvl="1" w:tplc="9E2A6286" w:tentative="1">
      <w:start w:val="1"/>
      <w:numFmt w:val="bullet"/>
      <w:lvlText w:val="o"/>
      <w:lvlJc w:val="left"/>
      <w:pPr>
        <w:ind w:left="1440" w:hanging="360"/>
      </w:pPr>
      <w:rPr>
        <w:rFonts w:ascii="Courier New" w:hAnsi="Courier New" w:cs="Courier New" w:hint="default"/>
      </w:rPr>
    </w:lvl>
    <w:lvl w:ilvl="2" w:tplc="11DA4432" w:tentative="1">
      <w:start w:val="1"/>
      <w:numFmt w:val="bullet"/>
      <w:lvlText w:val=""/>
      <w:lvlJc w:val="left"/>
      <w:pPr>
        <w:ind w:left="2160" w:hanging="360"/>
      </w:pPr>
      <w:rPr>
        <w:rFonts w:ascii="Wingdings" w:hAnsi="Wingdings" w:hint="default"/>
      </w:rPr>
    </w:lvl>
    <w:lvl w:ilvl="3" w:tplc="8F44875C" w:tentative="1">
      <w:start w:val="1"/>
      <w:numFmt w:val="bullet"/>
      <w:lvlText w:val=""/>
      <w:lvlJc w:val="left"/>
      <w:pPr>
        <w:ind w:left="2880" w:hanging="360"/>
      </w:pPr>
      <w:rPr>
        <w:rFonts w:ascii="Symbol" w:hAnsi="Symbol" w:hint="default"/>
      </w:rPr>
    </w:lvl>
    <w:lvl w:ilvl="4" w:tplc="344A626E" w:tentative="1">
      <w:start w:val="1"/>
      <w:numFmt w:val="bullet"/>
      <w:lvlText w:val="o"/>
      <w:lvlJc w:val="left"/>
      <w:pPr>
        <w:ind w:left="3600" w:hanging="360"/>
      </w:pPr>
      <w:rPr>
        <w:rFonts w:ascii="Courier New" w:hAnsi="Courier New" w:cs="Courier New" w:hint="default"/>
      </w:rPr>
    </w:lvl>
    <w:lvl w:ilvl="5" w:tplc="A8787024" w:tentative="1">
      <w:start w:val="1"/>
      <w:numFmt w:val="bullet"/>
      <w:lvlText w:val=""/>
      <w:lvlJc w:val="left"/>
      <w:pPr>
        <w:ind w:left="4320" w:hanging="360"/>
      </w:pPr>
      <w:rPr>
        <w:rFonts w:ascii="Wingdings" w:hAnsi="Wingdings" w:hint="default"/>
      </w:rPr>
    </w:lvl>
    <w:lvl w:ilvl="6" w:tplc="935248FA" w:tentative="1">
      <w:start w:val="1"/>
      <w:numFmt w:val="bullet"/>
      <w:lvlText w:val=""/>
      <w:lvlJc w:val="left"/>
      <w:pPr>
        <w:ind w:left="5040" w:hanging="360"/>
      </w:pPr>
      <w:rPr>
        <w:rFonts w:ascii="Symbol" w:hAnsi="Symbol" w:hint="default"/>
      </w:rPr>
    </w:lvl>
    <w:lvl w:ilvl="7" w:tplc="1D14EDCE" w:tentative="1">
      <w:start w:val="1"/>
      <w:numFmt w:val="bullet"/>
      <w:lvlText w:val="o"/>
      <w:lvlJc w:val="left"/>
      <w:pPr>
        <w:ind w:left="5760" w:hanging="360"/>
      </w:pPr>
      <w:rPr>
        <w:rFonts w:ascii="Courier New" w:hAnsi="Courier New" w:cs="Courier New" w:hint="default"/>
      </w:rPr>
    </w:lvl>
    <w:lvl w:ilvl="8" w:tplc="97A403EA" w:tentative="1">
      <w:start w:val="1"/>
      <w:numFmt w:val="bullet"/>
      <w:lvlText w:val=""/>
      <w:lvlJc w:val="left"/>
      <w:pPr>
        <w:ind w:left="6480" w:hanging="360"/>
      </w:pPr>
      <w:rPr>
        <w:rFonts w:ascii="Wingdings" w:hAnsi="Wingdings" w:hint="default"/>
      </w:rPr>
    </w:lvl>
  </w:abstractNum>
  <w:abstractNum w:abstractNumId="10" w15:restartNumberingAfterBreak="0">
    <w:nsid w:val="21FE42F4"/>
    <w:multiLevelType w:val="hybridMultilevel"/>
    <w:tmpl w:val="9F306D16"/>
    <w:lvl w:ilvl="0" w:tplc="3BFC8186">
      <w:start w:val="1"/>
      <w:numFmt w:val="bullet"/>
      <w:lvlText w:val=""/>
      <w:lvlJc w:val="left"/>
      <w:pPr>
        <w:ind w:left="720" w:hanging="360"/>
      </w:pPr>
      <w:rPr>
        <w:rFonts w:ascii="Symbol" w:hAnsi="Symbol" w:hint="default"/>
      </w:rPr>
    </w:lvl>
    <w:lvl w:ilvl="1" w:tplc="8646C4BA">
      <w:start w:val="1"/>
      <w:numFmt w:val="bullet"/>
      <w:lvlText w:val="o"/>
      <w:lvlJc w:val="left"/>
      <w:pPr>
        <w:ind w:left="1440" w:hanging="360"/>
      </w:pPr>
      <w:rPr>
        <w:rFonts w:ascii="Courier New" w:hAnsi="Courier New" w:cs="Courier New" w:hint="default"/>
      </w:rPr>
    </w:lvl>
    <w:lvl w:ilvl="2" w:tplc="93EE9C50" w:tentative="1">
      <w:start w:val="1"/>
      <w:numFmt w:val="bullet"/>
      <w:lvlText w:val=""/>
      <w:lvlJc w:val="left"/>
      <w:pPr>
        <w:ind w:left="2160" w:hanging="360"/>
      </w:pPr>
      <w:rPr>
        <w:rFonts w:ascii="Wingdings" w:hAnsi="Wingdings" w:hint="default"/>
      </w:rPr>
    </w:lvl>
    <w:lvl w:ilvl="3" w:tplc="48541CE2" w:tentative="1">
      <w:start w:val="1"/>
      <w:numFmt w:val="bullet"/>
      <w:lvlText w:val=""/>
      <w:lvlJc w:val="left"/>
      <w:pPr>
        <w:ind w:left="2880" w:hanging="360"/>
      </w:pPr>
      <w:rPr>
        <w:rFonts w:ascii="Symbol" w:hAnsi="Symbol" w:hint="default"/>
      </w:rPr>
    </w:lvl>
    <w:lvl w:ilvl="4" w:tplc="935EE04A" w:tentative="1">
      <w:start w:val="1"/>
      <w:numFmt w:val="bullet"/>
      <w:lvlText w:val="o"/>
      <w:lvlJc w:val="left"/>
      <w:pPr>
        <w:ind w:left="3600" w:hanging="360"/>
      </w:pPr>
      <w:rPr>
        <w:rFonts w:ascii="Courier New" w:hAnsi="Courier New" w:cs="Courier New" w:hint="default"/>
      </w:rPr>
    </w:lvl>
    <w:lvl w:ilvl="5" w:tplc="03A2C7C8" w:tentative="1">
      <w:start w:val="1"/>
      <w:numFmt w:val="bullet"/>
      <w:lvlText w:val=""/>
      <w:lvlJc w:val="left"/>
      <w:pPr>
        <w:ind w:left="4320" w:hanging="360"/>
      </w:pPr>
      <w:rPr>
        <w:rFonts w:ascii="Wingdings" w:hAnsi="Wingdings" w:hint="default"/>
      </w:rPr>
    </w:lvl>
    <w:lvl w:ilvl="6" w:tplc="C156BC92" w:tentative="1">
      <w:start w:val="1"/>
      <w:numFmt w:val="bullet"/>
      <w:lvlText w:val=""/>
      <w:lvlJc w:val="left"/>
      <w:pPr>
        <w:ind w:left="5040" w:hanging="360"/>
      </w:pPr>
      <w:rPr>
        <w:rFonts w:ascii="Symbol" w:hAnsi="Symbol" w:hint="default"/>
      </w:rPr>
    </w:lvl>
    <w:lvl w:ilvl="7" w:tplc="9BD6013E" w:tentative="1">
      <w:start w:val="1"/>
      <w:numFmt w:val="bullet"/>
      <w:lvlText w:val="o"/>
      <w:lvlJc w:val="left"/>
      <w:pPr>
        <w:ind w:left="5760" w:hanging="360"/>
      </w:pPr>
      <w:rPr>
        <w:rFonts w:ascii="Courier New" w:hAnsi="Courier New" w:cs="Courier New" w:hint="default"/>
      </w:rPr>
    </w:lvl>
    <w:lvl w:ilvl="8" w:tplc="EAC4EC9A" w:tentative="1">
      <w:start w:val="1"/>
      <w:numFmt w:val="bullet"/>
      <w:lvlText w:val=""/>
      <w:lvlJc w:val="left"/>
      <w:pPr>
        <w:ind w:left="6480" w:hanging="360"/>
      </w:pPr>
      <w:rPr>
        <w:rFonts w:ascii="Wingdings" w:hAnsi="Wingdings" w:hint="default"/>
      </w:rPr>
    </w:lvl>
  </w:abstractNum>
  <w:abstractNum w:abstractNumId="11" w15:restartNumberingAfterBreak="0">
    <w:nsid w:val="23DF6467"/>
    <w:multiLevelType w:val="hybridMultilevel"/>
    <w:tmpl w:val="19C0290C"/>
    <w:lvl w:ilvl="0" w:tplc="06BA55D6">
      <w:start w:val="1"/>
      <w:numFmt w:val="decimal"/>
      <w:lvlText w:val="%1."/>
      <w:lvlJc w:val="left"/>
      <w:pPr>
        <w:ind w:left="1080" w:hanging="360"/>
      </w:pPr>
      <w:rPr>
        <w:rFonts w:hint="default"/>
      </w:rPr>
    </w:lvl>
    <w:lvl w:ilvl="1" w:tplc="886E7BC0" w:tentative="1">
      <w:start w:val="1"/>
      <w:numFmt w:val="lowerLetter"/>
      <w:lvlText w:val="%2."/>
      <w:lvlJc w:val="left"/>
      <w:pPr>
        <w:ind w:left="1800" w:hanging="360"/>
      </w:pPr>
    </w:lvl>
    <w:lvl w:ilvl="2" w:tplc="09CC174E" w:tentative="1">
      <w:start w:val="1"/>
      <w:numFmt w:val="lowerRoman"/>
      <w:lvlText w:val="%3."/>
      <w:lvlJc w:val="right"/>
      <w:pPr>
        <w:ind w:left="2520" w:hanging="180"/>
      </w:pPr>
    </w:lvl>
    <w:lvl w:ilvl="3" w:tplc="6700F042" w:tentative="1">
      <w:start w:val="1"/>
      <w:numFmt w:val="decimal"/>
      <w:lvlText w:val="%4."/>
      <w:lvlJc w:val="left"/>
      <w:pPr>
        <w:ind w:left="3240" w:hanging="360"/>
      </w:pPr>
    </w:lvl>
    <w:lvl w:ilvl="4" w:tplc="A0206634" w:tentative="1">
      <w:start w:val="1"/>
      <w:numFmt w:val="lowerLetter"/>
      <w:lvlText w:val="%5."/>
      <w:lvlJc w:val="left"/>
      <w:pPr>
        <w:ind w:left="3960" w:hanging="360"/>
      </w:pPr>
    </w:lvl>
    <w:lvl w:ilvl="5" w:tplc="3BEAEFE6" w:tentative="1">
      <w:start w:val="1"/>
      <w:numFmt w:val="lowerRoman"/>
      <w:lvlText w:val="%6."/>
      <w:lvlJc w:val="right"/>
      <w:pPr>
        <w:ind w:left="4680" w:hanging="180"/>
      </w:pPr>
    </w:lvl>
    <w:lvl w:ilvl="6" w:tplc="CAAA5F64" w:tentative="1">
      <w:start w:val="1"/>
      <w:numFmt w:val="decimal"/>
      <w:lvlText w:val="%7."/>
      <w:lvlJc w:val="left"/>
      <w:pPr>
        <w:ind w:left="5400" w:hanging="360"/>
      </w:pPr>
    </w:lvl>
    <w:lvl w:ilvl="7" w:tplc="D35AB2F2" w:tentative="1">
      <w:start w:val="1"/>
      <w:numFmt w:val="lowerLetter"/>
      <w:lvlText w:val="%8."/>
      <w:lvlJc w:val="left"/>
      <w:pPr>
        <w:ind w:left="6120" w:hanging="360"/>
      </w:pPr>
    </w:lvl>
    <w:lvl w:ilvl="8" w:tplc="A426D3F6" w:tentative="1">
      <w:start w:val="1"/>
      <w:numFmt w:val="lowerRoman"/>
      <w:lvlText w:val="%9."/>
      <w:lvlJc w:val="right"/>
      <w:pPr>
        <w:ind w:left="6840" w:hanging="180"/>
      </w:pPr>
    </w:lvl>
  </w:abstractNum>
  <w:abstractNum w:abstractNumId="12" w15:restartNumberingAfterBreak="0">
    <w:nsid w:val="25474DA9"/>
    <w:multiLevelType w:val="multilevel"/>
    <w:tmpl w:val="BA062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6C871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B54DE"/>
    <w:multiLevelType w:val="hybridMultilevel"/>
    <w:tmpl w:val="109C86FC"/>
    <w:lvl w:ilvl="0" w:tplc="C47C4B2A">
      <w:start w:val="1"/>
      <w:numFmt w:val="upperLetter"/>
      <w:lvlText w:val="%1."/>
      <w:lvlJc w:val="left"/>
      <w:pPr>
        <w:ind w:left="720" w:hanging="360"/>
      </w:pPr>
    </w:lvl>
    <w:lvl w:ilvl="1" w:tplc="DA184B94" w:tentative="1">
      <w:start w:val="1"/>
      <w:numFmt w:val="lowerLetter"/>
      <w:lvlText w:val="%2."/>
      <w:lvlJc w:val="left"/>
      <w:pPr>
        <w:ind w:left="1440" w:hanging="360"/>
      </w:pPr>
    </w:lvl>
    <w:lvl w:ilvl="2" w:tplc="C96A8308" w:tentative="1">
      <w:start w:val="1"/>
      <w:numFmt w:val="lowerRoman"/>
      <w:lvlText w:val="%3."/>
      <w:lvlJc w:val="right"/>
      <w:pPr>
        <w:ind w:left="2160" w:hanging="180"/>
      </w:pPr>
    </w:lvl>
    <w:lvl w:ilvl="3" w:tplc="3B1C007A" w:tentative="1">
      <w:start w:val="1"/>
      <w:numFmt w:val="decimal"/>
      <w:lvlText w:val="%4."/>
      <w:lvlJc w:val="left"/>
      <w:pPr>
        <w:ind w:left="2880" w:hanging="360"/>
      </w:pPr>
    </w:lvl>
    <w:lvl w:ilvl="4" w:tplc="BA5CF0A8" w:tentative="1">
      <w:start w:val="1"/>
      <w:numFmt w:val="lowerLetter"/>
      <w:lvlText w:val="%5."/>
      <w:lvlJc w:val="left"/>
      <w:pPr>
        <w:ind w:left="3600" w:hanging="360"/>
      </w:pPr>
    </w:lvl>
    <w:lvl w:ilvl="5" w:tplc="10B0B4A4" w:tentative="1">
      <w:start w:val="1"/>
      <w:numFmt w:val="lowerRoman"/>
      <w:lvlText w:val="%6."/>
      <w:lvlJc w:val="right"/>
      <w:pPr>
        <w:ind w:left="4320" w:hanging="180"/>
      </w:pPr>
    </w:lvl>
    <w:lvl w:ilvl="6" w:tplc="83EC5F4C" w:tentative="1">
      <w:start w:val="1"/>
      <w:numFmt w:val="decimal"/>
      <w:lvlText w:val="%7."/>
      <w:lvlJc w:val="left"/>
      <w:pPr>
        <w:ind w:left="5040" w:hanging="360"/>
      </w:pPr>
    </w:lvl>
    <w:lvl w:ilvl="7" w:tplc="6CE86FF0" w:tentative="1">
      <w:start w:val="1"/>
      <w:numFmt w:val="lowerLetter"/>
      <w:lvlText w:val="%8."/>
      <w:lvlJc w:val="left"/>
      <w:pPr>
        <w:ind w:left="5760" w:hanging="360"/>
      </w:pPr>
    </w:lvl>
    <w:lvl w:ilvl="8" w:tplc="AE68484C" w:tentative="1">
      <w:start w:val="1"/>
      <w:numFmt w:val="lowerRoman"/>
      <w:lvlText w:val="%9."/>
      <w:lvlJc w:val="right"/>
      <w:pPr>
        <w:ind w:left="6480" w:hanging="180"/>
      </w:pPr>
    </w:lvl>
  </w:abstractNum>
  <w:abstractNum w:abstractNumId="15" w15:restartNumberingAfterBreak="0">
    <w:nsid w:val="2D3D3A42"/>
    <w:multiLevelType w:val="hybridMultilevel"/>
    <w:tmpl w:val="87487E40"/>
    <w:lvl w:ilvl="0" w:tplc="5EA2FD60">
      <w:start w:val="1"/>
      <w:numFmt w:val="upperLetter"/>
      <w:lvlText w:val="%1."/>
      <w:lvlJc w:val="left"/>
      <w:pPr>
        <w:ind w:left="720" w:hanging="360"/>
      </w:pPr>
    </w:lvl>
    <w:lvl w:ilvl="1" w:tplc="07269538">
      <w:start w:val="1"/>
      <w:numFmt w:val="bullet"/>
      <w:lvlText w:val=""/>
      <w:lvlJc w:val="left"/>
      <w:pPr>
        <w:ind w:left="1440" w:hanging="360"/>
      </w:pPr>
      <w:rPr>
        <w:rFonts w:ascii="Symbol" w:hAnsi="Symbol" w:hint="default"/>
      </w:rPr>
    </w:lvl>
    <w:lvl w:ilvl="2" w:tplc="ED5478D8" w:tentative="1">
      <w:start w:val="1"/>
      <w:numFmt w:val="lowerRoman"/>
      <w:lvlText w:val="%3."/>
      <w:lvlJc w:val="right"/>
      <w:pPr>
        <w:ind w:left="2160" w:hanging="180"/>
      </w:pPr>
    </w:lvl>
    <w:lvl w:ilvl="3" w:tplc="9B7A3F74" w:tentative="1">
      <w:start w:val="1"/>
      <w:numFmt w:val="decimal"/>
      <w:lvlText w:val="%4."/>
      <w:lvlJc w:val="left"/>
      <w:pPr>
        <w:ind w:left="2880" w:hanging="360"/>
      </w:pPr>
    </w:lvl>
    <w:lvl w:ilvl="4" w:tplc="CD2EE1D2" w:tentative="1">
      <w:start w:val="1"/>
      <w:numFmt w:val="lowerLetter"/>
      <w:lvlText w:val="%5."/>
      <w:lvlJc w:val="left"/>
      <w:pPr>
        <w:ind w:left="3600" w:hanging="360"/>
      </w:pPr>
    </w:lvl>
    <w:lvl w:ilvl="5" w:tplc="E798523A" w:tentative="1">
      <w:start w:val="1"/>
      <w:numFmt w:val="lowerRoman"/>
      <w:lvlText w:val="%6."/>
      <w:lvlJc w:val="right"/>
      <w:pPr>
        <w:ind w:left="4320" w:hanging="180"/>
      </w:pPr>
    </w:lvl>
    <w:lvl w:ilvl="6" w:tplc="061CB1E2" w:tentative="1">
      <w:start w:val="1"/>
      <w:numFmt w:val="decimal"/>
      <w:lvlText w:val="%7."/>
      <w:lvlJc w:val="left"/>
      <w:pPr>
        <w:ind w:left="5040" w:hanging="360"/>
      </w:pPr>
    </w:lvl>
    <w:lvl w:ilvl="7" w:tplc="987C55C0" w:tentative="1">
      <w:start w:val="1"/>
      <w:numFmt w:val="lowerLetter"/>
      <w:lvlText w:val="%8."/>
      <w:lvlJc w:val="left"/>
      <w:pPr>
        <w:ind w:left="5760" w:hanging="360"/>
      </w:pPr>
    </w:lvl>
    <w:lvl w:ilvl="8" w:tplc="390A84DC" w:tentative="1">
      <w:start w:val="1"/>
      <w:numFmt w:val="lowerRoman"/>
      <w:lvlText w:val="%9."/>
      <w:lvlJc w:val="right"/>
      <w:pPr>
        <w:ind w:left="6480" w:hanging="180"/>
      </w:pPr>
    </w:lvl>
  </w:abstractNum>
  <w:abstractNum w:abstractNumId="16" w15:restartNumberingAfterBreak="0">
    <w:nsid w:val="2ECD4908"/>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344D2F61"/>
    <w:multiLevelType w:val="hybridMultilevel"/>
    <w:tmpl w:val="9D7C4668"/>
    <w:lvl w:ilvl="0" w:tplc="9BE0788E">
      <w:start w:val="1"/>
      <w:numFmt w:val="upperLetter"/>
      <w:lvlText w:val="%1."/>
      <w:lvlJc w:val="left"/>
      <w:pPr>
        <w:ind w:left="720" w:hanging="360"/>
      </w:pPr>
      <w:rPr>
        <w:rFonts w:hint="default"/>
      </w:rPr>
    </w:lvl>
    <w:lvl w:ilvl="1" w:tplc="3DCACFDC" w:tentative="1">
      <w:start w:val="1"/>
      <w:numFmt w:val="lowerLetter"/>
      <w:lvlText w:val="%2."/>
      <w:lvlJc w:val="left"/>
      <w:pPr>
        <w:ind w:left="1440" w:hanging="360"/>
      </w:pPr>
    </w:lvl>
    <w:lvl w:ilvl="2" w:tplc="E596608A" w:tentative="1">
      <w:start w:val="1"/>
      <w:numFmt w:val="lowerRoman"/>
      <w:lvlText w:val="%3."/>
      <w:lvlJc w:val="right"/>
      <w:pPr>
        <w:ind w:left="2160" w:hanging="180"/>
      </w:pPr>
    </w:lvl>
    <w:lvl w:ilvl="3" w:tplc="E64226A4" w:tentative="1">
      <w:start w:val="1"/>
      <w:numFmt w:val="decimal"/>
      <w:lvlText w:val="%4."/>
      <w:lvlJc w:val="left"/>
      <w:pPr>
        <w:ind w:left="2880" w:hanging="360"/>
      </w:pPr>
    </w:lvl>
    <w:lvl w:ilvl="4" w:tplc="E8B28DDC" w:tentative="1">
      <w:start w:val="1"/>
      <w:numFmt w:val="lowerLetter"/>
      <w:lvlText w:val="%5."/>
      <w:lvlJc w:val="left"/>
      <w:pPr>
        <w:ind w:left="3600" w:hanging="360"/>
      </w:pPr>
    </w:lvl>
    <w:lvl w:ilvl="5" w:tplc="CBB09DDC" w:tentative="1">
      <w:start w:val="1"/>
      <w:numFmt w:val="lowerRoman"/>
      <w:lvlText w:val="%6."/>
      <w:lvlJc w:val="right"/>
      <w:pPr>
        <w:ind w:left="4320" w:hanging="180"/>
      </w:pPr>
    </w:lvl>
    <w:lvl w:ilvl="6" w:tplc="AC0279DE" w:tentative="1">
      <w:start w:val="1"/>
      <w:numFmt w:val="decimal"/>
      <w:lvlText w:val="%7."/>
      <w:lvlJc w:val="left"/>
      <w:pPr>
        <w:ind w:left="5040" w:hanging="360"/>
      </w:pPr>
    </w:lvl>
    <w:lvl w:ilvl="7" w:tplc="994216F0" w:tentative="1">
      <w:start w:val="1"/>
      <w:numFmt w:val="lowerLetter"/>
      <w:lvlText w:val="%8."/>
      <w:lvlJc w:val="left"/>
      <w:pPr>
        <w:ind w:left="5760" w:hanging="360"/>
      </w:pPr>
    </w:lvl>
    <w:lvl w:ilvl="8" w:tplc="56820CC6" w:tentative="1">
      <w:start w:val="1"/>
      <w:numFmt w:val="lowerRoman"/>
      <w:lvlText w:val="%9."/>
      <w:lvlJc w:val="right"/>
      <w:pPr>
        <w:ind w:left="6480" w:hanging="180"/>
      </w:pPr>
    </w:lvl>
  </w:abstractNum>
  <w:abstractNum w:abstractNumId="18" w15:restartNumberingAfterBreak="0">
    <w:nsid w:val="36E53EC3"/>
    <w:multiLevelType w:val="hybridMultilevel"/>
    <w:tmpl w:val="61F2F39E"/>
    <w:lvl w:ilvl="0" w:tplc="7B54DB9C">
      <w:start w:val="1"/>
      <w:numFmt w:val="decimal"/>
      <w:lvlText w:val="%1."/>
      <w:lvlJc w:val="left"/>
      <w:pPr>
        <w:ind w:left="720" w:hanging="360"/>
      </w:pPr>
      <w:rPr>
        <w:rFonts w:hint="default"/>
      </w:rPr>
    </w:lvl>
    <w:lvl w:ilvl="1" w:tplc="99DAB55C" w:tentative="1">
      <w:start w:val="1"/>
      <w:numFmt w:val="lowerLetter"/>
      <w:lvlText w:val="%2."/>
      <w:lvlJc w:val="left"/>
      <w:pPr>
        <w:ind w:left="1440" w:hanging="360"/>
      </w:pPr>
    </w:lvl>
    <w:lvl w:ilvl="2" w:tplc="3BBCECC6" w:tentative="1">
      <w:start w:val="1"/>
      <w:numFmt w:val="lowerRoman"/>
      <w:lvlText w:val="%3."/>
      <w:lvlJc w:val="right"/>
      <w:pPr>
        <w:ind w:left="2160" w:hanging="180"/>
      </w:pPr>
    </w:lvl>
    <w:lvl w:ilvl="3" w:tplc="2070B52A" w:tentative="1">
      <w:start w:val="1"/>
      <w:numFmt w:val="decimal"/>
      <w:lvlText w:val="%4."/>
      <w:lvlJc w:val="left"/>
      <w:pPr>
        <w:ind w:left="2880" w:hanging="360"/>
      </w:pPr>
    </w:lvl>
    <w:lvl w:ilvl="4" w:tplc="89086944" w:tentative="1">
      <w:start w:val="1"/>
      <w:numFmt w:val="lowerLetter"/>
      <w:lvlText w:val="%5."/>
      <w:lvlJc w:val="left"/>
      <w:pPr>
        <w:ind w:left="3600" w:hanging="360"/>
      </w:pPr>
    </w:lvl>
    <w:lvl w:ilvl="5" w:tplc="B616D8A4" w:tentative="1">
      <w:start w:val="1"/>
      <w:numFmt w:val="lowerRoman"/>
      <w:lvlText w:val="%6."/>
      <w:lvlJc w:val="right"/>
      <w:pPr>
        <w:ind w:left="4320" w:hanging="180"/>
      </w:pPr>
    </w:lvl>
    <w:lvl w:ilvl="6" w:tplc="BEA6931E" w:tentative="1">
      <w:start w:val="1"/>
      <w:numFmt w:val="decimal"/>
      <w:lvlText w:val="%7."/>
      <w:lvlJc w:val="left"/>
      <w:pPr>
        <w:ind w:left="5040" w:hanging="360"/>
      </w:pPr>
    </w:lvl>
    <w:lvl w:ilvl="7" w:tplc="6C4E86BC" w:tentative="1">
      <w:start w:val="1"/>
      <w:numFmt w:val="lowerLetter"/>
      <w:lvlText w:val="%8."/>
      <w:lvlJc w:val="left"/>
      <w:pPr>
        <w:ind w:left="5760" w:hanging="360"/>
      </w:pPr>
    </w:lvl>
    <w:lvl w:ilvl="8" w:tplc="819A993A" w:tentative="1">
      <w:start w:val="1"/>
      <w:numFmt w:val="lowerRoman"/>
      <w:lvlText w:val="%9."/>
      <w:lvlJc w:val="right"/>
      <w:pPr>
        <w:ind w:left="6480" w:hanging="180"/>
      </w:pPr>
    </w:lvl>
  </w:abstractNum>
  <w:abstractNum w:abstractNumId="19" w15:restartNumberingAfterBreak="0">
    <w:nsid w:val="401228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5952A4"/>
    <w:multiLevelType w:val="hybridMultilevel"/>
    <w:tmpl w:val="53765AF4"/>
    <w:lvl w:ilvl="0" w:tplc="E9089D02">
      <w:start w:val="1"/>
      <w:numFmt w:val="bullet"/>
      <w:lvlText w:val=""/>
      <w:lvlJc w:val="left"/>
      <w:pPr>
        <w:ind w:left="720" w:hanging="360"/>
      </w:pPr>
      <w:rPr>
        <w:rFonts w:ascii="Wingdings" w:hAnsi="Wingdings" w:hint="default"/>
      </w:rPr>
    </w:lvl>
    <w:lvl w:ilvl="1" w:tplc="CA500578" w:tentative="1">
      <w:start w:val="1"/>
      <w:numFmt w:val="bullet"/>
      <w:lvlText w:val="o"/>
      <w:lvlJc w:val="left"/>
      <w:pPr>
        <w:ind w:left="1440" w:hanging="360"/>
      </w:pPr>
      <w:rPr>
        <w:rFonts w:ascii="Courier New" w:hAnsi="Courier New" w:cs="Courier New" w:hint="default"/>
      </w:rPr>
    </w:lvl>
    <w:lvl w:ilvl="2" w:tplc="2EE0CEE4" w:tentative="1">
      <w:start w:val="1"/>
      <w:numFmt w:val="bullet"/>
      <w:lvlText w:val=""/>
      <w:lvlJc w:val="left"/>
      <w:pPr>
        <w:ind w:left="2160" w:hanging="360"/>
      </w:pPr>
      <w:rPr>
        <w:rFonts w:ascii="Wingdings" w:hAnsi="Wingdings" w:hint="default"/>
      </w:rPr>
    </w:lvl>
    <w:lvl w:ilvl="3" w:tplc="85C8B5F8" w:tentative="1">
      <w:start w:val="1"/>
      <w:numFmt w:val="bullet"/>
      <w:lvlText w:val=""/>
      <w:lvlJc w:val="left"/>
      <w:pPr>
        <w:ind w:left="2880" w:hanging="360"/>
      </w:pPr>
      <w:rPr>
        <w:rFonts w:ascii="Symbol" w:hAnsi="Symbol" w:hint="default"/>
      </w:rPr>
    </w:lvl>
    <w:lvl w:ilvl="4" w:tplc="718EF40E" w:tentative="1">
      <w:start w:val="1"/>
      <w:numFmt w:val="bullet"/>
      <w:lvlText w:val="o"/>
      <w:lvlJc w:val="left"/>
      <w:pPr>
        <w:ind w:left="3600" w:hanging="360"/>
      </w:pPr>
      <w:rPr>
        <w:rFonts w:ascii="Courier New" w:hAnsi="Courier New" w:cs="Courier New" w:hint="default"/>
      </w:rPr>
    </w:lvl>
    <w:lvl w:ilvl="5" w:tplc="688AD09A" w:tentative="1">
      <w:start w:val="1"/>
      <w:numFmt w:val="bullet"/>
      <w:lvlText w:val=""/>
      <w:lvlJc w:val="left"/>
      <w:pPr>
        <w:ind w:left="4320" w:hanging="360"/>
      </w:pPr>
      <w:rPr>
        <w:rFonts w:ascii="Wingdings" w:hAnsi="Wingdings" w:hint="default"/>
      </w:rPr>
    </w:lvl>
    <w:lvl w:ilvl="6" w:tplc="39886F8A" w:tentative="1">
      <w:start w:val="1"/>
      <w:numFmt w:val="bullet"/>
      <w:lvlText w:val=""/>
      <w:lvlJc w:val="left"/>
      <w:pPr>
        <w:ind w:left="5040" w:hanging="360"/>
      </w:pPr>
      <w:rPr>
        <w:rFonts w:ascii="Symbol" w:hAnsi="Symbol" w:hint="default"/>
      </w:rPr>
    </w:lvl>
    <w:lvl w:ilvl="7" w:tplc="774AD936" w:tentative="1">
      <w:start w:val="1"/>
      <w:numFmt w:val="bullet"/>
      <w:lvlText w:val="o"/>
      <w:lvlJc w:val="left"/>
      <w:pPr>
        <w:ind w:left="5760" w:hanging="360"/>
      </w:pPr>
      <w:rPr>
        <w:rFonts w:ascii="Courier New" w:hAnsi="Courier New" w:cs="Courier New" w:hint="default"/>
      </w:rPr>
    </w:lvl>
    <w:lvl w:ilvl="8" w:tplc="80B07BBC" w:tentative="1">
      <w:start w:val="1"/>
      <w:numFmt w:val="bullet"/>
      <w:lvlText w:val=""/>
      <w:lvlJc w:val="left"/>
      <w:pPr>
        <w:ind w:left="6480" w:hanging="360"/>
      </w:pPr>
      <w:rPr>
        <w:rFonts w:ascii="Wingdings" w:hAnsi="Wingdings" w:hint="default"/>
      </w:rPr>
    </w:lvl>
  </w:abstractNum>
  <w:abstractNum w:abstractNumId="21" w15:restartNumberingAfterBreak="0">
    <w:nsid w:val="4189603E"/>
    <w:multiLevelType w:val="multilevel"/>
    <w:tmpl w:val="1D6C2A66"/>
    <w:lvl w:ilvl="0">
      <w:start w:val="1"/>
      <w:numFmt w:val="upperRoman"/>
      <w:pStyle w:val="Heading10"/>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0"/>
      <w:lvlText w:val="%2."/>
      <w:lvlJc w:val="left"/>
      <w:pPr>
        <w:tabs>
          <w:tab w:val="num" w:pos="360"/>
        </w:tabs>
        <w:ind w:left="288" w:hanging="288"/>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41110D0"/>
    <w:multiLevelType w:val="hybridMultilevel"/>
    <w:tmpl w:val="54A24F66"/>
    <w:lvl w:ilvl="0" w:tplc="9362A6C2">
      <w:start w:val="1"/>
      <w:numFmt w:val="bullet"/>
      <w:lvlText w:val=""/>
      <w:lvlJc w:val="left"/>
      <w:pPr>
        <w:ind w:left="1440" w:hanging="360"/>
      </w:pPr>
      <w:rPr>
        <w:rFonts w:ascii="Symbol" w:hAnsi="Symbol" w:hint="default"/>
      </w:rPr>
    </w:lvl>
    <w:lvl w:ilvl="1" w:tplc="D28A8B84" w:tentative="1">
      <w:start w:val="1"/>
      <w:numFmt w:val="bullet"/>
      <w:lvlText w:val="o"/>
      <w:lvlJc w:val="left"/>
      <w:pPr>
        <w:ind w:left="2160" w:hanging="360"/>
      </w:pPr>
      <w:rPr>
        <w:rFonts w:ascii="Courier New" w:hAnsi="Courier New" w:cs="Courier New" w:hint="default"/>
      </w:rPr>
    </w:lvl>
    <w:lvl w:ilvl="2" w:tplc="AD0660A8" w:tentative="1">
      <w:start w:val="1"/>
      <w:numFmt w:val="bullet"/>
      <w:lvlText w:val=""/>
      <w:lvlJc w:val="left"/>
      <w:pPr>
        <w:ind w:left="2880" w:hanging="360"/>
      </w:pPr>
      <w:rPr>
        <w:rFonts w:ascii="Wingdings" w:hAnsi="Wingdings" w:hint="default"/>
      </w:rPr>
    </w:lvl>
    <w:lvl w:ilvl="3" w:tplc="6682F7E4" w:tentative="1">
      <w:start w:val="1"/>
      <w:numFmt w:val="bullet"/>
      <w:lvlText w:val=""/>
      <w:lvlJc w:val="left"/>
      <w:pPr>
        <w:ind w:left="3600" w:hanging="360"/>
      </w:pPr>
      <w:rPr>
        <w:rFonts w:ascii="Symbol" w:hAnsi="Symbol" w:hint="default"/>
      </w:rPr>
    </w:lvl>
    <w:lvl w:ilvl="4" w:tplc="9B2A33AA" w:tentative="1">
      <w:start w:val="1"/>
      <w:numFmt w:val="bullet"/>
      <w:lvlText w:val="o"/>
      <w:lvlJc w:val="left"/>
      <w:pPr>
        <w:ind w:left="4320" w:hanging="360"/>
      </w:pPr>
      <w:rPr>
        <w:rFonts w:ascii="Courier New" w:hAnsi="Courier New" w:cs="Courier New" w:hint="default"/>
      </w:rPr>
    </w:lvl>
    <w:lvl w:ilvl="5" w:tplc="927882B2" w:tentative="1">
      <w:start w:val="1"/>
      <w:numFmt w:val="bullet"/>
      <w:lvlText w:val=""/>
      <w:lvlJc w:val="left"/>
      <w:pPr>
        <w:ind w:left="5040" w:hanging="360"/>
      </w:pPr>
      <w:rPr>
        <w:rFonts w:ascii="Wingdings" w:hAnsi="Wingdings" w:hint="default"/>
      </w:rPr>
    </w:lvl>
    <w:lvl w:ilvl="6" w:tplc="72A6D3AA" w:tentative="1">
      <w:start w:val="1"/>
      <w:numFmt w:val="bullet"/>
      <w:lvlText w:val=""/>
      <w:lvlJc w:val="left"/>
      <w:pPr>
        <w:ind w:left="5760" w:hanging="360"/>
      </w:pPr>
      <w:rPr>
        <w:rFonts w:ascii="Symbol" w:hAnsi="Symbol" w:hint="default"/>
      </w:rPr>
    </w:lvl>
    <w:lvl w:ilvl="7" w:tplc="DCFA188E" w:tentative="1">
      <w:start w:val="1"/>
      <w:numFmt w:val="bullet"/>
      <w:lvlText w:val="o"/>
      <w:lvlJc w:val="left"/>
      <w:pPr>
        <w:ind w:left="6480" w:hanging="360"/>
      </w:pPr>
      <w:rPr>
        <w:rFonts w:ascii="Courier New" w:hAnsi="Courier New" w:cs="Courier New" w:hint="default"/>
      </w:rPr>
    </w:lvl>
    <w:lvl w:ilvl="8" w:tplc="456C96D6" w:tentative="1">
      <w:start w:val="1"/>
      <w:numFmt w:val="bullet"/>
      <w:lvlText w:val=""/>
      <w:lvlJc w:val="left"/>
      <w:pPr>
        <w:ind w:left="7200" w:hanging="360"/>
      </w:pPr>
      <w:rPr>
        <w:rFonts w:ascii="Wingdings" w:hAnsi="Wingdings" w:hint="default"/>
      </w:rPr>
    </w:lvl>
  </w:abstractNum>
  <w:abstractNum w:abstractNumId="23" w15:restartNumberingAfterBreak="0">
    <w:nsid w:val="46185293"/>
    <w:multiLevelType w:val="hybridMultilevel"/>
    <w:tmpl w:val="483217A2"/>
    <w:lvl w:ilvl="0" w:tplc="42D8A7FE">
      <w:start w:val="1"/>
      <w:numFmt w:val="bullet"/>
      <w:lvlText w:val=""/>
      <w:lvlJc w:val="left"/>
      <w:pPr>
        <w:ind w:left="720" w:hanging="360"/>
      </w:pPr>
      <w:rPr>
        <w:rFonts w:ascii="Symbol" w:hAnsi="Symbol" w:hint="default"/>
      </w:rPr>
    </w:lvl>
    <w:lvl w:ilvl="1" w:tplc="634CC370" w:tentative="1">
      <w:start w:val="1"/>
      <w:numFmt w:val="bullet"/>
      <w:lvlText w:val="o"/>
      <w:lvlJc w:val="left"/>
      <w:pPr>
        <w:ind w:left="1440" w:hanging="360"/>
      </w:pPr>
      <w:rPr>
        <w:rFonts w:ascii="Courier New" w:hAnsi="Courier New" w:cs="Courier New" w:hint="default"/>
      </w:rPr>
    </w:lvl>
    <w:lvl w:ilvl="2" w:tplc="5310F552" w:tentative="1">
      <w:start w:val="1"/>
      <w:numFmt w:val="bullet"/>
      <w:lvlText w:val=""/>
      <w:lvlJc w:val="left"/>
      <w:pPr>
        <w:ind w:left="2160" w:hanging="360"/>
      </w:pPr>
      <w:rPr>
        <w:rFonts w:ascii="Wingdings" w:hAnsi="Wingdings" w:hint="default"/>
      </w:rPr>
    </w:lvl>
    <w:lvl w:ilvl="3" w:tplc="F56A82B0" w:tentative="1">
      <w:start w:val="1"/>
      <w:numFmt w:val="bullet"/>
      <w:lvlText w:val=""/>
      <w:lvlJc w:val="left"/>
      <w:pPr>
        <w:ind w:left="2880" w:hanging="360"/>
      </w:pPr>
      <w:rPr>
        <w:rFonts w:ascii="Symbol" w:hAnsi="Symbol" w:hint="default"/>
      </w:rPr>
    </w:lvl>
    <w:lvl w:ilvl="4" w:tplc="289A1D86" w:tentative="1">
      <w:start w:val="1"/>
      <w:numFmt w:val="bullet"/>
      <w:lvlText w:val="o"/>
      <w:lvlJc w:val="left"/>
      <w:pPr>
        <w:ind w:left="3600" w:hanging="360"/>
      </w:pPr>
      <w:rPr>
        <w:rFonts w:ascii="Courier New" w:hAnsi="Courier New" w:cs="Courier New" w:hint="default"/>
      </w:rPr>
    </w:lvl>
    <w:lvl w:ilvl="5" w:tplc="FC96D46A" w:tentative="1">
      <w:start w:val="1"/>
      <w:numFmt w:val="bullet"/>
      <w:lvlText w:val=""/>
      <w:lvlJc w:val="left"/>
      <w:pPr>
        <w:ind w:left="4320" w:hanging="360"/>
      </w:pPr>
      <w:rPr>
        <w:rFonts w:ascii="Wingdings" w:hAnsi="Wingdings" w:hint="default"/>
      </w:rPr>
    </w:lvl>
    <w:lvl w:ilvl="6" w:tplc="955A473A" w:tentative="1">
      <w:start w:val="1"/>
      <w:numFmt w:val="bullet"/>
      <w:lvlText w:val=""/>
      <w:lvlJc w:val="left"/>
      <w:pPr>
        <w:ind w:left="5040" w:hanging="360"/>
      </w:pPr>
      <w:rPr>
        <w:rFonts w:ascii="Symbol" w:hAnsi="Symbol" w:hint="default"/>
      </w:rPr>
    </w:lvl>
    <w:lvl w:ilvl="7" w:tplc="EC5C22F0" w:tentative="1">
      <w:start w:val="1"/>
      <w:numFmt w:val="bullet"/>
      <w:lvlText w:val="o"/>
      <w:lvlJc w:val="left"/>
      <w:pPr>
        <w:ind w:left="5760" w:hanging="360"/>
      </w:pPr>
      <w:rPr>
        <w:rFonts w:ascii="Courier New" w:hAnsi="Courier New" w:cs="Courier New" w:hint="default"/>
      </w:rPr>
    </w:lvl>
    <w:lvl w:ilvl="8" w:tplc="C672B1BA" w:tentative="1">
      <w:start w:val="1"/>
      <w:numFmt w:val="bullet"/>
      <w:lvlText w:val=""/>
      <w:lvlJc w:val="left"/>
      <w:pPr>
        <w:ind w:left="6480" w:hanging="360"/>
      </w:pPr>
      <w:rPr>
        <w:rFonts w:ascii="Wingdings" w:hAnsi="Wingdings" w:hint="default"/>
      </w:rPr>
    </w:lvl>
  </w:abstractNum>
  <w:abstractNum w:abstractNumId="24" w15:restartNumberingAfterBreak="0">
    <w:nsid w:val="48A531B0"/>
    <w:multiLevelType w:val="hybridMultilevel"/>
    <w:tmpl w:val="8C80A5E4"/>
    <w:lvl w:ilvl="0" w:tplc="45F2C4F0">
      <w:start w:val="1"/>
      <w:numFmt w:val="upperLetter"/>
      <w:lvlText w:val="%1."/>
      <w:lvlJc w:val="left"/>
      <w:pPr>
        <w:ind w:left="720" w:hanging="360"/>
      </w:pPr>
      <w:rPr>
        <w:rFonts w:hint="default"/>
      </w:rPr>
    </w:lvl>
    <w:lvl w:ilvl="1" w:tplc="DC0C371C" w:tentative="1">
      <w:start w:val="1"/>
      <w:numFmt w:val="lowerLetter"/>
      <w:lvlText w:val="%2."/>
      <w:lvlJc w:val="left"/>
      <w:pPr>
        <w:ind w:left="1440" w:hanging="360"/>
      </w:pPr>
    </w:lvl>
    <w:lvl w:ilvl="2" w:tplc="BC94F89E" w:tentative="1">
      <w:start w:val="1"/>
      <w:numFmt w:val="lowerRoman"/>
      <w:lvlText w:val="%3."/>
      <w:lvlJc w:val="right"/>
      <w:pPr>
        <w:ind w:left="2160" w:hanging="180"/>
      </w:pPr>
    </w:lvl>
    <w:lvl w:ilvl="3" w:tplc="7810A47A" w:tentative="1">
      <w:start w:val="1"/>
      <w:numFmt w:val="decimal"/>
      <w:lvlText w:val="%4."/>
      <w:lvlJc w:val="left"/>
      <w:pPr>
        <w:ind w:left="2880" w:hanging="360"/>
      </w:pPr>
    </w:lvl>
    <w:lvl w:ilvl="4" w:tplc="63DE8FAE" w:tentative="1">
      <w:start w:val="1"/>
      <w:numFmt w:val="lowerLetter"/>
      <w:lvlText w:val="%5."/>
      <w:lvlJc w:val="left"/>
      <w:pPr>
        <w:ind w:left="3600" w:hanging="360"/>
      </w:pPr>
    </w:lvl>
    <w:lvl w:ilvl="5" w:tplc="7AB4EE84" w:tentative="1">
      <w:start w:val="1"/>
      <w:numFmt w:val="lowerRoman"/>
      <w:lvlText w:val="%6."/>
      <w:lvlJc w:val="right"/>
      <w:pPr>
        <w:ind w:left="4320" w:hanging="180"/>
      </w:pPr>
    </w:lvl>
    <w:lvl w:ilvl="6" w:tplc="E61AF8C2" w:tentative="1">
      <w:start w:val="1"/>
      <w:numFmt w:val="decimal"/>
      <w:lvlText w:val="%7."/>
      <w:lvlJc w:val="left"/>
      <w:pPr>
        <w:ind w:left="5040" w:hanging="360"/>
      </w:pPr>
    </w:lvl>
    <w:lvl w:ilvl="7" w:tplc="DD56AA76" w:tentative="1">
      <w:start w:val="1"/>
      <w:numFmt w:val="lowerLetter"/>
      <w:lvlText w:val="%8."/>
      <w:lvlJc w:val="left"/>
      <w:pPr>
        <w:ind w:left="5760" w:hanging="360"/>
      </w:pPr>
    </w:lvl>
    <w:lvl w:ilvl="8" w:tplc="F92C978E" w:tentative="1">
      <w:start w:val="1"/>
      <w:numFmt w:val="lowerRoman"/>
      <w:lvlText w:val="%9."/>
      <w:lvlJc w:val="right"/>
      <w:pPr>
        <w:ind w:left="6480" w:hanging="180"/>
      </w:pPr>
    </w:lvl>
  </w:abstractNum>
  <w:abstractNum w:abstractNumId="25" w15:restartNumberingAfterBreak="0">
    <w:nsid w:val="48CA2829"/>
    <w:multiLevelType w:val="multilevel"/>
    <w:tmpl w:val="CABC118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8F04F6"/>
    <w:multiLevelType w:val="hybridMultilevel"/>
    <w:tmpl w:val="3956E7F6"/>
    <w:lvl w:ilvl="0" w:tplc="B0E02AAA">
      <w:start w:val="1"/>
      <w:numFmt w:val="upperLetter"/>
      <w:lvlText w:val="%1."/>
      <w:lvlJc w:val="left"/>
      <w:pPr>
        <w:ind w:left="720" w:hanging="360"/>
      </w:pPr>
      <w:rPr>
        <w:rFonts w:hint="default"/>
      </w:rPr>
    </w:lvl>
    <w:lvl w:ilvl="1" w:tplc="3F2E14B6" w:tentative="1">
      <w:start w:val="1"/>
      <w:numFmt w:val="lowerLetter"/>
      <w:lvlText w:val="%2."/>
      <w:lvlJc w:val="left"/>
      <w:pPr>
        <w:ind w:left="1440" w:hanging="360"/>
      </w:pPr>
    </w:lvl>
    <w:lvl w:ilvl="2" w:tplc="108C0D82" w:tentative="1">
      <w:start w:val="1"/>
      <w:numFmt w:val="lowerRoman"/>
      <w:lvlText w:val="%3."/>
      <w:lvlJc w:val="right"/>
      <w:pPr>
        <w:ind w:left="2160" w:hanging="180"/>
      </w:pPr>
    </w:lvl>
    <w:lvl w:ilvl="3" w:tplc="925AF766" w:tentative="1">
      <w:start w:val="1"/>
      <w:numFmt w:val="decimal"/>
      <w:lvlText w:val="%4."/>
      <w:lvlJc w:val="left"/>
      <w:pPr>
        <w:ind w:left="2880" w:hanging="360"/>
      </w:pPr>
    </w:lvl>
    <w:lvl w:ilvl="4" w:tplc="B8644A46" w:tentative="1">
      <w:start w:val="1"/>
      <w:numFmt w:val="lowerLetter"/>
      <w:lvlText w:val="%5."/>
      <w:lvlJc w:val="left"/>
      <w:pPr>
        <w:ind w:left="3600" w:hanging="360"/>
      </w:pPr>
    </w:lvl>
    <w:lvl w:ilvl="5" w:tplc="DC0C7052" w:tentative="1">
      <w:start w:val="1"/>
      <w:numFmt w:val="lowerRoman"/>
      <w:lvlText w:val="%6."/>
      <w:lvlJc w:val="right"/>
      <w:pPr>
        <w:ind w:left="4320" w:hanging="180"/>
      </w:pPr>
    </w:lvl>
    <w:lvl w:ilvl="6" w:tplc="7B4A2F9A" w:tentative="1">
      <w:start w:val="1"/>
      <w:numFmt w:val="decimal"/>
      <w:lvlText w:val="%7."/>
      <w:lvlJc w:val="left"/>
      <w:pPr>
        <w:ind w:left="5040" w:hanging="360"/>
      </w:pPr>
    </w:lvl>
    <w:lvl w:ilvl="7" w:tplc="8CAC39AA" w:tentative="1">
      <w:start w:val="1"/>
      <w:numFmt w:val="lowerLetter"/>
      <w:lvlText w:val="%8."/>
      <w:lvlJc w:val="left"/>
      <w:pPr>
        <w:ind w:left="5760" w:hanging="360"/>
      </w:pPr>
    </w:lvl>
    <w:lvl w:ilvl="8" w:tplc="78EC7DD2" w:tentative="1">
      <w:start w:val="1"/>
      <w:numFmt w:val="lowerRoman"/>
      <w:lvlText w:val="%9."/>
      <w:lvlJc w:val="right"/>
      <w:pPr>
        <w:ind w:left="6480" w:hanging="180"/>
      </w:pPr>
    </w:lvl>
  </w:abstractNum>
  <w:abstractNum w:abstractNumId="27" w15:restartNumberingAfterBreak="0">
    <w:nsid w:val="4AAA1708"/>
    <w:multiLevelType w:val="hybridMultilevel"/>
    <w:tmpl w:val="3FC03172"/>
    <w:lvl w:ilvl="0" w:tplc="34563134">
      <w:numFmt w:val="bullet"/>
      <w:lvlText w:val="-"/>
      <w:lvlJc w:val="left"/>
      <w:pPr>
        <w:ind w:left="720" w:hanging="360"/>
      </w:pPr>
      <w:rPr>
        <w:rFonts w:ascii="Times New Roman" w:eastAsiaTheme="minorHAnsi" w:hAnsi="Times New Roman" w:cs="Times New Roman" w:hint="default"/>
      </w:rPr>
    </w:lvl>
    <w:lvl w:ilvl="1" w:tplc="069842EC" w:tentative="1">
      <w:start w:val="1"/>
      <w:numFmt w:val="bullet"/>
      <w:lvlText w:val="o"/>
      <w:lvlJc w:val="left"/>
      <w:pPr>
        <w:ind w:left="1440" w:hanging="360"/>
      </w:pPr>
      <w:rPr>
        <w:rFonts w:ascii="Courier New" w:hAnsi="Courier New" w:cs="Courier New" w:hint="default"/>
      </w:rPr>
    </w:lvl>
    <w:lvl w:ilvl="2" w:tplc="B3DEED2E" w:tentative="1">
      <w:start w:val="1"/>
      <w:numFmt w:val="bullet"/>
      <w:lvlText w:val=""/>
      <w:lvlJc w:val="left"/>
      <w:pPr>
        <w:ind w:left="2160" w:hanging="360"/>
      </w:pPr>
      <w:rPr>
        <w:rFonts w:ascii="Wingdings" w:hAnsi="Wingdings" w:hint="default"/>
      </w:rPr>
    </w:lvl>
    <w:lvl w:ilvl="3" w:tplc="8B5483D0" w:tentative="1">
      <w:start w:val="1"/>
      <w:numFmt w:val="bullet"/>
      <w:lvlText w:val=""/>
      <w:lvlJc w:val="left"/>
      <w:pPr>
        <w:ind w:left="2880" w:hanging="360"/>
      </w:pPr>
      <w:rPr>
        <w:rFonts w:ascii="Symbol" w:hAnsi="Symbol" w:hint="default"/>
      </w:rPr>
    </w:lvl>
    <w:lvl w:ilvl="4" w:tplc="288CDB94" w:tentative="1">
      <w:start w:val="1"/>
      <w:numFmt w:val="bullet"/>
      <w:lvlText w:val="o"/>
      <w:lvlJc w:val="left"/>
      <w:pPr>
        <w:ind w:left="3600" w:hanging="360"/>
      </w:pPr>
      <w:rPr>
        <w:rFonts w:ascii="Courier New" w:hAnsi="Courier New" w:cs="Courier New" w:hint="default"/>
      </w:rPr>
    </w:lvl>
    <w:lvl w:ilvl="5" w:tplc="7F8A6BF8" w:tentative="1">
      <w:start w:val="1"/>
      <w:numFmt w:val="bullet"/>
      <w:lvlText w:val=""/>
      <w:lvlJc w:val="left"/>
      <w:pPr>
        <w:ind w:left="4320" w:hanging="360"/>
      </w:pPr>
      <w:rPr>
        <w:rFonts w:ascii="Wingdings" w:hAnsi="Wingdings" w:hint="default"/>
      </w:rPr>
    </w:lvl>
    <w:lvl w:ilvl="6" w:tplc="61B86DB4" w:tentative="1">
      <w:start w:val="1"/>
      <w:numFmt w:val="bullet"/>
      <w:lvlText w:val=""/>
      <w:lvlJc w:val="left"/>
      <w:pPr>
        <w:ind w:left="5040" w:hanging="360"/>
      </w:pPr>
      <w:rPr>
        <w:rFonts w:ascii="Symbol" w:hAnsi="Symbol" w:hint="default"/>
      </w:rPr>
    </w:lvl>
    <w:lvl w:ilvl="7" w:tplc="26E21F3E" w:tentative="1">
      <w:start w:val="1"/>
      <w:numFmt w:val="bullet"/>
      <w:lvlText w:val="o"/>
      <w:lvlJc w:val="left"/>
      <w:pPr>
        <w:ind w:left="5760" w:hanging="360"/>
      </w:pPr>
      <w:rPr>
        <w:rFonts w:ascii="Courier New" w:hAnsi="Courier New" w:cs="Courier New" w:hint="default"/>
      </w:rPr>
    </w:lvl>
    <w:lvl w:ilvl="8" w:tplc="F4AAB838" w:tentative="1">
      <w:start w:val="1"/>
      <w:numFmt w:val="bullet"/>
      <w:lvlText w:val=""/>
      <w:lvlJc w:val="left"/>
      <w:pPr>
        <w:ind w:left="6480" w:hanging="360"/>
      </w:pPr>
      <w:rPr>
        <w:rFonts w:ascii="Wingdings" w:hAnsi="Wingdings" w:hint="default"/>
      </w:rPr>
    </w:lvl>
  </w:abstractNum>
  <w:abstractNum w:abstractNumId="28" w15:restartNumberingAfterBreak="0">
    <w:nsid w:val="4B22298E"/>
    <w:multiLevelType w:val="hybridMultilevel"/>
    <w:tmpl w:val="5E8EDC3A"/>
    <w:lvl w:ilvl="0" w:tplc="66D0D85A">
      <w:start w:val="1"/>
      <w:numFmt w:val="upperLetter"/>
      <w:lvlText w:val="%1."/>
      <w:lvlJc w:val="left"/>
      <w:pPr>
        <w:ind w:left="720" w:hanging="360"/>
      </w:pPr>
      <w:rPr>
        <w:rFonts w:hint="default"/>
      </w:rPr>
    </w:lvl>
    <w:lvl w:ilvl="1" w:tplc="7D86E6C2" w:tentative="1">
      <w:start w:val="1"/>
      <w:numFmt w:val="lowerLetter"/>
      <w:lvlText w:val="%2."/>
      <w:lvlJc w:val="left"/>
      <w:pPr>
        <w:ind w:left="1440" w:hanging="360"/>
      </w:pPr>
    </w:lvl>
    <w:lvl w:ilvl="2" w:tplc="5EE00E42" w:tentative="1">
      <w:start w:val="1"/>
      <w:numFmt w:val="lowerRoman"/>
      <w:lvlText w:val="%3."/>
      <w:lvlJc w:val="right"/>
      <w:pPr>
        <w:ind w:left="2160" w:hanging="180"/>
      </w:pPr>
    </w:lvl>
    <w:lvl w:ilvl="3" w:tplc="6C6E12CC" w:tentative="1">
      <w:start w:val="1"/>
      <w:numFmt w:val="decimal"/>
      <w:lvlText w:val="%4."/>
      <w:lvlJc w:val="left"/>
      <w:pPr>
        <w:ind w:left="2880" w:hanging="360"/>
      </w:pPr>
    </w:lvl>
    <w:lvl w:ilvl="4" w:tplc="800E2B5E" w:tentative="1">
      <w:start w:val="1"/>
      <w:numFmt w:val="lowerLetter"/>
      <w:lvlText w:val="%5."/>
      <w:lvlJc w:val="left"/>
      <w:pPr>
        <w:ind w:left="3600" w:hanging="360"/>
      </w:pPr>
    </w:lvl>
    <w:lvl w:ilvl="5" w:tplc="0040D6AE" w:tentative="1">
      <w:start w:val="1"/>
      <w:numFmt w:val="lowerRoman"/>
      <w:lvlText w:val="%6."/>
      <w:lvlJc w:val="right"/>
      <w:pPr>
        <w:ind w:left="4320" w:hanging="180"/>
      </w:pPr>
    </w:lvl>
    <w:lvl w:ilvl="6" w:tplc="7E6A1F72" w:tentative="1">
      <w:start w:val="1"/>
      <w:numFmt w:val="decimal"/>
      <w:lvlText w:val="%7."/>
      <w:lvlJc w:val="left"/>
      <w:pPr>
        <w:ind w:left="5040" w:hanging="360"/>
      </w:pPr>
    </w:lvl>
    <w:lvl w:ilvl="7" w:tplc="CAE0AD6A" w:tentative="1">
      <w:start w:val="1"/>
      <w:numFmt w:val="lowerLetter"/>
      <w:lvlText w:val="%8."/>
      <w:lvlJc w:val="left"/>
      <w:pPr>
        <w:ind w:left="5760" w:hanging="360"/>
      </w:pPr>
    </w:lvl>
    <w:lvl w:ilvl="8" w:tplc="299CC80A" w:tentative="1">
      <w:start w:val="1"/>
      <w:numFmt w:val="lowerRoman"/>
      <w:lvlText w:val="%9."/>
      <w:lvlJc w:val="right"/>
      <w:pPr>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698407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ADCABA"/>
    <w:multiLevelType w:val="multilevel"/>
    <w:tmpl w:val="59ADCABA"/>
    <w:lvl w:ilvl="0">
      <w:start w:val="1"/>
      <w:numFmt w:val="decimal"/>
      <w:lvlText w:val="%1."/>
      <w:lvlJc w:val="left"/>
      <w:pPr>
        <w:ind w:left="690" w:hanging="281"/>
        <w:jc w:val="right"/>
      </w:pPr>
      <w:rPr>
        <w:rFonts w:ascii="Times New Roman" w:eastAsia="Times New Roman" w:hAnsi="Times New Roman" w:cs="Times New Roman" w:hint="default"/>
        <w:b/>
        <w:bCs/>
        <w:spacing w:val="0"/>
        <w:w w:val="100"/>
        <w:sz w:val="28"/>
        <w:szCs w:val="28"/>
        <w:lang w:val="en-US" w:eastAsia="en-US" w:bidi="ar-SA"/>
      </w:rPr>
    </w:lvl>
    <w:lvl w:ilvl="1">
      <w:numFmt w:val="bullet"/>
      <w:lvlText w:val="●"/>
      <w:lvlJc w:val="left"/>
      <w:pPr>
        <w:ind w:left="1060" w:hanging="36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1437" w:hanging="36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57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83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32" w15:restartNumberingAfterBreak="0">
    <w:nsid w:val="5AD01F87"/>
    <w:multiLevelType w:val="hybridMultilevel"/>
    <w:tmpl w:val="400C5FA8"/>
    <w:lvl w:ilvl="0" w:tplc="E022F3B8">
      <w:start w:val="1"/>
      <w:numFmt w:val="upperLetter"/>
      <w:lvlText w:val="%1."/>
      <w:lvlJc w:val="left"/>
      <w:pPr>
        <w:ind w:left="786" w:hanging="360"/>
      </w:pPr>
      <w:rPr>
        <w:rFonts w:hint="default"/>
        <w:b/>
        <w:bCs/>
      </w:rPr>
    </w:lvl>
    <w:lvl w:ilvl="1" w:tplc="795409F0">
      <w:start w:val="1"/>
      <w:numFmt w:val="bullet"/>
      <w:lvlText w:val=""/>
      <w:lvlJc w:val="left"/>
      <w:pPr>
        <w:ind w:left="852" w:hanging="360"/>
      </w:pPr>
      <w:rPr>
        <w:rFonts w:ascii="Symbol" w:hAnsi="Symbol" w:hint="default"/>
      </w:rPr>
    </w:lvl>
    <w:lvl w:ilvl="2" w:tplc="9B5CA6C4">
      <w:start w:val="1"/>
      <w:numFmt w:val="bullet"/>
      <w:lvlText w:val=""/>
      <w:lvlJc w:val="left"/>
      <w:pPr>
        <w:ind w:left="2226" w:hanging="360"/>
      </w:pPr>
      <w:rPr>
        <w:rFonts w:ascii="Wingdings" w:hAnsi="Wingdings" w:hint="default"/>
      </w:rPr>
    </w:lvl>
    <w:lvl w:ilvl="3" w:tplc="18A61EA0" w:tentative="1">
      <w:start w:val="1"/>
      <w:numFmt w:val="bullet"/>
      <w:lvlText w:val=""/>
      <w:lvlJc w:val="left"/>
      <w:pPr>
        <w:ind w:left="2946" w:hanging="360"/>
      </w:pPr>
      <w:rPr>
        <w:rFonts w:ascii="Symbol" w:hAnsi="Symbol" w:hint="default"/>
      </w:rPr>
    </w:lvl>
    <w:lvl w:ilvl="4" w:tplc="69A2D8EC" w:tentative="1">
      <w:start w:val="1"/>
      <w:numFmt w:val="bullet"/>
      <w:lvlText w:val="o"/>
      <w:lvlJc w:val="left"/>
      <w:pPr>
        <w:ind w:left="3666" w:hanging="360"/>
      </w:pPr>
      <w:rPr>
        <w:rFonts w:ascii="Courier New" w:hAnsi="Courier New" w:cs="Courier New" w:hint="default"/>
      </w:rPr>
    </w:lvl>
    <w:lvl w:ilvl="5" w:tplc="940615B0" w:tentative="1">
      <w:start w:val="1"/>
      <w:numFmt w:val="bullet"/>
      <w:lvlText w:val=""/>
      <w:lvlJc w:val="left"/>
      <w:pPr>
        <w:ind w:left="4386" w:hanging="360"/>
      </w:pPr>
      <w:rPr>
        <w:rFonts w:ascii="Wingdings" w:hAnsi="Wingdings" w:hint="default"/>
      </w:rPr>
    </w:lvl>
    <w:lvl w:ilvl="6" w:tplc="6F8225F8" w:tentative="1">
      <w:start w:val="1"/>
      <w:numFmt w:val="bullet"/>
      <w:lvlText w:val=""/>
      <w:lvlJc w:val="left"/>
      <w:pPr>
        <w:ind w:left="5106" w:hanging="360"/>
      </w:pPr>
      <w:rPr>
        <w:rFonts w:ascii="Symbol" w:hAnsi="Symbol" w:hint="default"/>
      </w:rPr>
    </w:lvl>
    <w:lvl w:ilvl="7" w:tplc="1CE84E92" w:tentative="1">
      <w:start w:val="1"/>
      <w:numFmt w:val="bullet"/>
      <w:lvlText w:val="o"/>
      <w:lvlJc w:val="left"/>
      <w:pPr>
        <w:ind w:left="5826" w:hanging="360"/>
      </w:pPr>
      <w:rPr>
        <w:rFonts w:ascii="Courier New" w:hAnsi="Courier New" w:cs="Courier New" w:hint="default"/>
      </w:rPr>
    </w:lvl>
    <w:lvl w:ilvl="8" w:tplc="90AC8978" w:tentative="1">
      <w:start w:val="1"/>
      <w:numFmt w:val="bullet"/>
      <w:lvlText w:val=""/>
      <w:lvlJc w:val="left"/>
      <w:pPr>
        <w:ind w:left="6546" w:hanging="360"/>
      </w:pPr>
      <w:rPr>
        <w:rFonts w:ascii="Wingdings" w:hAnsi="Wingdings" w:hint="default"/>
      </w:rPr>
    </w:lvl>
  </w:abstractNum>
  <w:abstractNum w:abstractNumId="33" w15:restartNumberingAfterBreak="0">
    <w:nsid w:val="5CE454B4"/>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E6B7978"/>
    <w:multiLevelType w:val="hybridMultilevel"/>
    <w:tmpl w:val="A50423CA"/>
    <w:lvl w:ilvl="0" w:tplc="0B74AC8E">
      <w:start w:val="1"/>
      <w:numFmt w:val="upperLetter"/>
      <w:lvlText w:val="%1."/>
      <w:lvlJc w:val="left"/>
      <w:pPr>
        <w:ind w:left="720" w:hanging="360"/>
      </w:pPr>
      <w:rPr>
        <w:rFonts w:hint="default"/>
        <w:b/>
        <w:bCs/>
      </w:rPr>
    </w:lvl>
    <w:lvl w:ilvl="1" w:tplc="341CA522" w:tentative="1">
      <w:start w:val="1"/>
      <w:numFmt w:val="bullet"/>
      <w:lvlText w:val="o"/>
      <w:lvlJc w:val="left"/>
      <w:pPr>
        <w:ind w:left="1440" w:hanging="360"/>
      </w:pPr>
      <w:rPr>
        <w:rFonts w:ascii="Courier New" w:hAnsi="Courier New" w:cs="Courier New" w:hint="default"/>
      </w:rPr>
    </w:lvl>
    <w:lvl w:ilvl="2" w:tplc="95708608" w:tentative="1">
      <w:start w:val="1"/>
      <w:numFmt w:val="bullet"/>
      <w:lvlText w:val=""/>
      <w:lvlJc w:val="left"/>
      <w:pPr>
        <w:ind w:left="2160" w:hanging="360"/>
      </w:pPr>
      <w:rPr>
        <w:rFonts w:ascii="Wingdings" w:hAnsi="Wingdings" w:hint="default"/>
      </w:rPr>
    </w:lvl>
    <w:lvl w:ilvl="3" w:tplc="778A7C7C" w:tentative="1">
      <w:start w:val="1"/>
      <w:numFmt w:val="bullet"/>
      <w:lvlText w:val=""/>
      <w:lvlJc w:val="left"/>
      <w:pPr>
        <w:ind w:left="2880" w:hanging="360"/>
      </w:pPr>
      <w:rPr>
        <w:rFonts w:ascii="Symbol" w:hAnsi="Symbol" w:hint="default"/>
      </w:rPr>
    </w:lvl>
    <w:lvl w:ilvl="4" w:tplc="2CD68386" w:tentative="1">
      <w:start w:val="1"/>
      <w:numFmt w:val="bullet"/>
      <w:lvlText w:val="o"/>
      <w:lvlJc w:val="left"/>
      <w:pPr>
        <w:ind w:left="3600" w:hanging="360"/>
      </w:pPr>
      <w:rPr>
        <w:rFonts w:ascii="Courier New" w:hAnsi="Courier New" w:cs="Courier New" w:hint="default"/>
      </w:rPr>
    </w:lvl>
    <w:lvl w:ilvl="5" w:tplc="3EE4FE5C" w:tentative="1">
      <w:start w:val="1"/>
      <w:numFmt w:val="bullet"/>
      <w:lvlText w:val=""/>
      <w:lvlJc w:val="left"/>
      <w:pPr>
        <w:ind w:left="4320" w:hanging="360"/>
      </w:pPr>
      <w:rPr>
        <w:rFonts w:ascii="Wingdings" w:hAnsi="Wingdings" w:hint="default"/>
      </w:rPr>
    </w:lvl>
    <w:lvl w:ilvl="6" w:tplc="9F8C6368" w:tentative="1">
      <w:start w:val="1"/>
      <w:numFmt w:val="bullet"/>
      <w:lvlText w:val=""/>
      <w:lvlJc w:val="left"/>
      <w:pPr>
        <w:ind w:left="5040" w:hanging="360"/>
      </w:pPr>
      <w:rPr>
        <w:rFonts w:ascii="Symbol" w:hAnsi="Symbol" w:hint="default"/>
      </w:rPr>
    </w:lvl>
    <w:lvl w:ilvl="7" w:tplc="F9806488" w:tentative="1">
      <w:start w:val="1"/>
      <w:numFmt w:val="bullet"/>
      <w:lvlText w:val="o"/>
      <w:lvlJc w:val="left"/>
      <w:pPr>
        <w:ind w:left="5760" w:hanging="360"/>
      </w:pPr>
      <w:rPr>
        <w:rFonts w:ascii="Courier New" w:hAnsi="Courier New" w:cs="Courier New" w:hint="default"/>
      </w:rPr>
    </w:lvl>
    <w:lvl w:ilvl="8" w:tplc="0C70A752" w:tentative="1">
      <w:start w:val="1"/>
      <w:numFmt w:val="bullet"/>
      <w:lvlText w:val=""/>
      <w:lvlJc w:val="left"/>
      <w:pPr>
        <w:ind w:left="6480" w:hanging="360"/>
      </w:pPr>
      <w:rPr>
        <w:rFonts w:ascii="Wingdings" w:hAnsi="Wingdings" w:hint="default"/>
      </w:rPr>
    </w:lvl>
  </w:abstractNum>
  <w:abstractNum w:abstractNumId="35" w15:restartNumberingAfterBreak="0">
    <w:nsid w:val="5EDB322B"/>
    <w:multiLevelType w:val="multilevel"/>
    <w:tmpl w:val="EB96941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D3609E"/>
    <w:multiLevelType w:val="hybridMultilevel"/>
    <w:tmpl w:val="AAE0EC44"/>
    <w:lvl w:ilvl="0" w:tplc="EFFEAC30">
      <w:start w:val="1"/>
      <w:numFmt w:val="bullet"/>
      <w:lvlText w:val=""/>
      <w:lvlJc w:val="left"/>
      <w:pPr>
        <w:ind w:left="1440" w:hanging="360"/>
      </w:pPr>
      <w:rPr>
        <w:rFonts w:ascii="Symbol" w:hAnsi="Symbol" w:hint="default"/>
      </w:rPr>
    </w:lvl>
    <w:lvl w:ilvl="1" w:tplc="5C98C822" w:tentative="1">
      <w:start w:val="1"/>
      <w:numFmt w:val="bullet"/>
      <w:lvlText w:val="o"/>
      <w:lvlJc w:val="left"/>
      <w:pPr>
        <w:ind w:left="2160" w:hanging="360"/>
      </w:pPr>
      <w:rPr>
        <w:rFonts w:ascii="Courier New" w:hAnsi="Courier New" w:cs="Courier New" w:hint="default"/>
      </w:rPr>
    </w:lvl>
    <w:lvl w:ilvl="2" w:tplc="3DFEA506" w:tentative="1">
      <w:start w:val="1"/>
      <w:numFmt w:val="bullet"/>
      <w:lvlText w:val=""/>
      <w:lvlJc w:val="left"/>
      <w:pPr>
        <w:ind w:left="2880" w:hanging="360"/>
      </w:pPr>
      <w:rPr>
        <w:rFonts w:ascii="Wingdings" w:hAnsi="Wingdings" w:hint="default"/>
      </w:rPr>
    </w:lvl>
    <w:lvl w:ilvl="3" w:tplc="577465D4" w:tentative="1">
      <w:start w:val="1"/>
      <w:numFmt w:val="bullet"/>
      <w:lvlText w:val=""/>
      <w:lvlJc w:val="left"/>
      <w:pPr>
        <w:ind w:left="3600" w:hanging="360"/>
      </w:pPr>
      <w:rPr>
        <w:rFonts w:ascii="Symbol" w:hAnsi="Symbol" w:hint="default"/>
      </w:rPr>
    </w:lvl>
    <w:lvl w:ilvl="4" w:tplc="02723D38" w:tentative="1">
      <w:start w:val="1"/>
      <w:numFmt w:val="bullet"/>
      <w:lvlText w:val="o"/>
      <w:lvlJc w:val="left"/>
      <w:pPr>
        <w:ind w:left="4320" w:hanging="360"/>
      </w:pPr>
      <w:rPr>
        <w:rFonts w:ascii="Courier New" w:hAnsi="Courier New" w:cs="Courier New" w:hint="default"/>
      </w:rPr>
    </w:lvl>
    <w:lvl w:ilvl="5" w:tplc="18B67EDE" w:tentative="1">
      <w:start w:val="1"/>
      <w:numFmt w:val="bullet"/>
      <w:lvlText w:val=""/>
      <w:lvlJc w:val="left"/>
      <w:pPr>
        <w:ind w:left="5040" w:hanging="360"/>
      </w:pPr>
      <w:rPr>
        <w:rFonts w:ascii="Wingdings" w:hAnsi="Wingdings" w:hint="default"/>
      </w:rPr>
    </w:lvl>
    <w:lvl w:ilvl="6" w:tplc="9E00012A" w:tentative="1">
      <w:start w:val="1"/>
      <w:numFmt w:val="bullet"/>
      <w:lvlText w:val=""/>
      <w:lvlJc w:val="left"/>
      <w:pPr>
        <w:ind w:left="5760" w:hanging="360"/>
      </w:pPr>
      <w:rPr>
        <w:rFonts w:ascii="Symbol" w:hAnsi="Symbol" w:hint="default"/>
      </w:rPr>
    </w:lvl>
    <w:lvl w:ilvl="7" w:tplc="FEB897D6" w:tentative="1">
      <w:start w:val="1"/>
      <w:numFmt w:val="bullet"/>
      <w:lvlText w:val="o"/>
      <w:lvlJc w:val="left"/>
      <w:pPr>
        <w:ind w:left="6480" w:hanging="360"/>
      </w:pPr>
      <w:rPr>
        <w:rFonts w:ascii="Courier New" w:hAnsi="Courier New" w:cs="Courier New" w:hint="default"/>
      </w:rPr>
    </w:lvl>
    <w:lvl w:ilvl="8" w:tplc="6C8CCBB2" w:tentative="1">
      <w:start w:val="1"/>
      <w:numFmt w:val="bullet"/>
      <w:lvlText w:val=""/>
      <w:lvlJc w:val="left"/>
      <w:pPr>
        <w:ind w:left="7200" w:hanging="360"/>
      </w:pPr>
      <w:rPr>
        <w:rFonts w:ascii="Wingdings" w:hAnsi="Wingdings" w:hint="default"/>
      </w:rPr>
    </w:lvl>
  </w:abstractNum>
  <w:abstractNum w:abstractNumId="37" w15:restartNumberingAfterBreak="0">
    <w:nsid w:val="63FC7457"/>
    <w:multiLevelType w:val="hybridMultilevel"/>
    <w:tmpl w:val="B3AC7E26"/>
    <w:lvl w:ilvl="0" w:tplc="FF98F386">
      <w:start w:val="1"/>
      <w:numFmt w:val="upperLetter"/>
      <w:lvlText w:val="%1."/>
      <w:lvlJc w:val="left"/>
      <w:pPr>
        <w:ind w:left="720" w:hanging="360"/>
      </w:pPr>
      <w:rPr>
        <w:rFonts w:hint="default"/>
      </w:rPr>
    </w:lvl>
    <w:lvl w:ilvl="1" w:tplc="E21E5B6C" w:tentative="1">
      <w:start w:val="1"/>
      <w:numFmt w:val="lowerLetter"/>
      <w:lvlText w:val="%2."/>
      <w:lvlJc w:val="left"/>
      <w:pPr>
        <w:ind w:left="1440" w:hanging="360"/>
      </w:pPr>
    </w:lvl>
    <w:lvl w:ilvl="2" w:tplc="C4742DC0" w:tentative="1">
      <w:start w:val="1"/>
      <w:numFmt w:val="lowerRoman"/>
      <w:lvlText w:val="%3."/>
      <w:lvlJc w:val="right"/>
      <w:pPr>
        <w:ind w:left="2160" w:hanging="180"/>
      </w:pPr>
    </w:lvl>
    <w:lvl w:ilvl="3" w:tplc="6EBC7F5E" w:tentative="1">
      <w:start w:val="1"/>
      <w:numFmt w:val="decimal"/>
      <w:lvlText w:val="%4."/>
      <w:lvlJc w:val="left"/>
      <w:pPr>
        <w:ind w:left="2880" w:hanging="360"/>
      </w:pPr>
    </w:lvl>
    <w:lvl w:ilvl="4" w:tplc="D0306DDE" w:tentative="1">
      <w:start w:val="1"/>
      <w:numFmt w:val="lowerLetter"/>
      <w:lvlText w:val="%5."/>
      <w:lvlJc w:val="left"/>
      <w:pPr>
        <w:ind w:left="3600" w:hanging="360"/>
      </w:pPr>
    </w:lvl>
    <w:lvl w:ilvl="5" w:tplc="779030F2" w:tentative="1">
      <w:start w:val="1"/>
      <w:numFmt w:val="lowerRoman"/>
      <w:lvlText w:val="%6."/>
      <w:lvlJc w:val="right"/>
      <w:pPr>
        <w:ind w:left="4320" w:hanging="180"/>
      </w:pPr>
    </w:lvl>
    <w:lvl w:ilvl="6" w:tplc="158CE61C" w:tentative="1">
      <w:start w:val="1"/>
      <w:numFmt w:val="decimal"/>
      <w:lvlText w:val="%7."/>
      <w:lvlJc w:val="left"/>
      <w:pPr>
        <w:ind w:left="5040" w:hanging="360"/>
      </w:pPr>
    </w:lvl>
    <w:lvl w:ilvl="7" w:tplc="3C5E30BA" w:tentative="1">
      <w:start w:val="1"/>
      <w:numFmt w:val="lowerLetter"/>
      <w:lvlText w:val="%8."/>
      <w:lvlJc w:val="left"/>
      <w:pPr>
        <w:ind w:left="5760" w:hanging="360"/>
      </w:pPr>
    </w:lvl>
    <w:lvl w:ilvl="8" w:tplc="E062A7D0" w:tentative="1">
      <w:start w:val="1"/>
      <w:numFmt w:val="lowerRoman"/>
      <w:lvlText w:val="%9."/>
      <w:lvlJc w:val="right"/>
      <w:pPr>
        <w:ind w:left="6480" w:hanging="180"/>
      </w:pPr>
    </w:lvl>
  </w:abstractNum>
  <w:abstractNum w:abstractNumId="38" w15:restartNumberingAfterBreak="0">
    <w:nsid w:val="6E644E84"/>
    <w:multiLevelType w:val="multilevel"/>
    <w:tmpl w:val="BCD846C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3F00BC"/>
    <w:multiLevelType w:val="hybridMultilevel"/>
    <w:tmpl w:val="CFF4733A"/>
    <w:lvl w:ilvl="0" w:tplc="016C0500">
      <w:start w:val="1"/>
      <w:numFmt w:val="upperLetter"/>
      <w:lvlText w:val="%1."/>
      <w:lvlJc w:val="left"/>
      <w:pPr>
        <w:ind w:left="720" w:hanging="360"/>
      </w:pPr>
    </w:lvl>
    <w:lvl w:ilvl="1" w:tplc="15A0F70C">
      <w:start w:val="1"/>
      <w:numFmt w:val="lowerLetter"/>
      <w:lvlText w:val="%2."/>
      <w:lvlJc w:val="left"/>
      <w:pPr>
        <w:ind w:left="1440" w:hanging="360"/>
      </w:pPr>
    </w:lvl>
    <w:lvl w:ilvl="2" w:tplc="2B4A216C" w:tentative="1">
      <w:start w:val="1"/>
      <w:numFmt w:val="lowerRoman"/>
      <w:lvlText w:val="%3."/>
      <w:lvlJc w:val="right"/>
      <w:pPr>
        <w:ind w:left="2160" w:hanging="180"/>
      </w:pPr>
    </w:lvl>
    <w:lvl w:ilvl="3" w:tplc="6F0C9072" w:tentative="1">
      <w:start w:val="1"/>
      <w:numFmt w:val="decimal"/>
      <w:lvlText w:val="%4."/>
      <w:lvlJc w:val="left"/>
      <w:pPr>
        <w:ind w:left="2880" w:hanging="360"/>
      </w:pPr>
    </w:lvl>
    <w:lvl w:ilvl="4" w:tplc="E5A8150A" w:tentative="1">
      <w:start w:val="1"/>
      <w:numFmt w:val="lowerLetter"/>
      <w:lvlText w:val="%5."/>
      <w:lvlJc w:val="left"/>
      <w:pPr>
        <w:ind w:left="3600" w:hanging="360"/>
      </w:pPr>
    </w:lvl>
    <w:lvl w:ilvl="5" w:tplc="88049DB8" w:tentative="1">
      <w:start w:val="1"/>
      <w:numFmt w:val="lowerRoman"/>
      <w:lvlText w:val="%6."/>
      <w:lvlJc w:val="right"/>
      <w:pPr>
        <w:ind w:left="4320" w:hanging="180"/>
      </w:pPr>
    </w:lvl>
    <w:lvl w:ilvl="6" w:tplc="1D98CED6" w:tentative="1">
      <w:start w:val="1"/>
      <w:numFmt w:val="decimal"/>
      <w:lvlText w:val="%7."/>
      <w:lvlJc w:val="left"/>
      <w:pPr>
        <w:ind w:left="5040" w:hanging="360"/>
      </w:pPr>
    </w:lvl>
    <w:lvl w:ilvl="7" w:tplc="778461E0" w:tentative="1">
      <w:start w:val="1"/>
      <w:numFmt w:val="lowerLetter"/>
      <w:lvlText w:val="%8."/>
      <w:lvlJc w:val="left"/>
      <w:pPr>
        <w:ind w:left="5760" w:hanging="360"/>
      </w:pPr>
    </w:lvl>
    <w:lvl w:ilvl="8" w:tplc="288E46F2" w:tentative="1">
      <w:start w:val="1"/>
      <w:numFmt w:val="lowerRoman"/>
      <w:lvlText w:val="%9."/>
      <w:lvlJc w:val="right"/>
      <w:pPr>
        <w:ind w:left="6480" w:hanging="180"/>
      </w:pPr>
    </w:lvl>
  </w:abstractNum>
  <w:abstractNum w:abstractNumId="40" w15:restartNumberingAfterBreak="0">
    <w:nsid w:val="77442C6A"/>
    <w:multiLevelType w:val="hybridMultilevel"/>
    <w:tmpl w:val="964665FC"/>
    <w:lvl w:ilvl="0" w:tplc="3218267E">
      <w:start w:val="1"/>
      <w:numFmt w:val="upperLetter"/>
      <w:lvlText w:val="%1."/>
      <w:lvlJc w:val="left"/>
      <w:pPr>
        <w:ind w:left="720" w:hanging="360"/>
      </w:pPr>
    </w:lvl>
    <w:lvl w:ilvl="1" w:tplc="F70638F6">
      <w:start w:val="1"/>
      <w:numFmt w:val="bullet"/>
      <w:lvlText w:val=""/>
      <w:lvlJc w:val="left"/>
      <w:pPr>
        <w:ind w:left="1440" w:hanging="360"/>
      </w:pPr>
      <w:rPr>
        <w:rFonts w:ascii="Symbol" w:hAnsi="Symbol" w:hint="default"/>
      </w:rPr>
    </w:lvl>
    <w:lvl w:ilvl="2" w:tplc="A386E058" w:tentative="1">
      <w:start w:val="1"/>
      <w:numFmt w:val="lowerRoman"/>
      <w:lvlText w:val="%3."/>
      <w:lvlJc w:val="right"/>
      <w:pPr>
        <w:ind w:left="2160" w:hanging="180"/>
      </w:pPr>
    </w:lvl>
    <w:lvl w:ilvl="3" w:tplc="106C64BE" w:tentative="1">
      <w:start w:val="1"/>
      <w:numFmt w:val="decimal"/>
      <w:lvlText w:val="%4."/>
      <w:lvlJc w:val="left"/>
      <w:pPr>
        <w:ind w:left="2880" w:hanging="360"/>
      </w:pPr>
    </w:lvl>
    <w:lvl w:ilvl="4" w:tplc="296CA374" w:tentative="1">
      <w:start w:val="1"/>
      <w:numFmt w:val="lowerLetter"/>
      <w:lvlText w:val="%5."/>
      <w:lvlJc w:val="left"/>
      <w:pPr>
        <w:ind w:left="3600" w:hanging="360"/>
      </w:pPr>
    </w:lvl>
    <w:lvl w:ilvl="5" w:tplc="27C6422C" w:tentative="1">
      <w:start w:val="1"/>
      <w:numFmt w:val="lowerRoman"/>
      <w:lvlText w:val="%6."/>
      <w:lvlJc w:val="right"/>
      <w:pPr>
        <w:ind w:left="4320" w:hanging="180"/>
      </w:pPr>
    </w:lvl>
    <w:lvl w:ilvl="6" w:tplc="F34EAD94" w:tentative="1">
      <w:start w:val="1"/>
      <w:numFmt w:val="decimal"/>
      <w:lvlText w:val="%7."/>
      <w:lvlJc w:val="left"/>
      <w:pPr>
        <w:ind w:left="5040" w:hanging="360"/>
      </w:pPr>
    </w:lvl>
    <w:lvl w:ilvl="7" w:tplc="A8322978" w:tentative="1">
      <w:start w:val="1"/>
      <w:numFmt w:val="lowerLetter"/>
      <w:lvlText w:val="%8."/>
      <w:lvlJc w:val="left"/>
      <w:pPr>
        <w:ind w:left="5760" w:hanging="360"/>
      </w:pPr>
    </w:lvl>
    <w:lvl w:ilvl="8" w:tplc="5E3CB358" w:tentative="1">
      <w:start w:val="1"/>
      <w:numFmt w:val="lowerRoman"/>
      <w:lvlText w:val="%9."/>
      <w:lvlJc w:val="right"/>
      <w:pPr>
        <w:ind w:left="6480" w:hanging="180"/>
      </w:pPr>
    </w:lvl>
  </w:abstractNum>
  <w:abstractNum w:abstractNumId="41" w15:restartNumberingAfterBreak="0">
    <w:nsid w:val="774E3F90"/>
    <w:multiLevelType w:val="hybridMultilevel"/>
    <w:tmpl w:val="64266F20"/>
    <w:lvl w:ilvl="0" w:tplc="5D2E052A">
      <w:start w:val="1"/>
      <w:numFmt w:val="bullet"/>
      <w:lvlText w:val=""/>
      <w:lvlJc w:val="left"/>
      <w:pPr>
        <w:ind w:left="1440" w:hanging="360"/>
      </w:pPr>
      <w:rPr>
        <w:rFonts w:ascii="Symbol" w:hAnsi="Symbol" w:hint="default"/>
      </w:rPr>
    </w:lvl>
    <w:lvl w:ilvl="1" w:tplc="966ADE2C" w:tentative="1">
      <w:start w:val="1"/>
      <w:numFmt w:val="bullet"/>
      <w:lvlText w:val="o"/>
      <w:lvlJc w:val="left"/>
      <w:pPr>
        <w:ind w:left="2160" w:hanging="360"/>
      </w:pPr>
      <w:rPr>
        <w:rFonts w:ascii="Courier New" w:hAnsi="Courier New" w:cs="Courier New" w:hint="default"/>
      </w:rPr>
    </w:lvl>
    <w:lvl w:ilvl="2" w:tplc="C91017BE" w:tentative="1">
      <w:start w:val="1"/>
      <w:numFmt w:val="bullet"/>
      <w:lvlText w:val=""/>
      <w:lvlJc w:val="left"/>
      <w:pPr>
        <w:ind w:left="2880" w:hanging="360"/>
      </w:pPr>
      <w:rPr>
        <w:rFonts w:ascii="Wingdings" w:hAnsi="Wingdings" w:hint="default"/>
      </w:rPr>
    </w:lvl>
    <w:lvl w:ilvl="3" w:tplc="50428204">
      <w:start w:val="1"/>
      <w:numFmt w:val="bullet"/>
      <w:lvlText w:val=""/>
      <w:lvlJc w:val="left"/>
      <w:pPr>
        <w:ind w:left="1636" w:hanging="360"/>
      </w:pPr>
      <w:rPr>
        <w:rFonts w:ascii="Symbol" w:hAnsi="Symbol" w:hint="default"/>
      </w:rPr>
    </w:lvl>
    <w:lvl w:ilvl="4" w:tplc="7C987A38" w:tentative="1">
      <w:start w:val="1"/>
      <w:numFmt w:val="bullet"/>
      <w:lvlText w:val="o"/>
      <w:lvlJc w:val="left"/>
      <w:pPr>
        <w:ind w:left="4320" w:hanging="360"/>
      </w:pPr>
      <w:rPr>
        <w:rFonts w:ascii="Courier New" w:hAnsi="Courier New" w:cs="Courier New" w:hint="default"/>
      </w:rPr>
    </w:lvl>
    <w:lvl w:ilvl="5" w:tplc="1F9E7B24" w:tentative="1">
      <w:start w:val="1"/>
      <w:numFmt w:val="bullet"/>
      <w:lvlText w:val=""/>
      <w:lvlJc w:val="left"/>
      <w:pPr>
        <w:ind w:left="5040" w:hanging="360"/>
      </w:pPr>
      <w:rPr>
        <w:rFonts w:ascii="Wingdings" w:hAnsi="Wingdings" w:hint="default"/>
      </w:rPr>
    </w:lvl>
    <w:lvl w:ilvl="6" w:tplc="9BD6EAAA" w:tentative="1">
      <w:start w:val="1"/>
      <w:numFmt w:val="bullet"/>
      <w:lvlText w:val=""/>
      <w:lvlJc w:val="left"/>
      <w:pPr>
        <w:ind w:left="5760" w:hanging="360"/>
      </w:pPr>
      <w:rPr>
        <w:rFonts w:ascii="Symbol" w:hAnsi="Symbol" w:hint="default"/>
      </w:rPr>
    </w:lvl>
    <w:lvl w:ilvl="7" w:tplc="FE825238" w:tentative="1">
      <w:start w:val="1"/>
      <w:numFmt w:val="bullet"/>
      <w:lvlText w:val="o"/>
      <w:lvlJc w:val="left"/>
      <w:pPr>
        <w:ind w:left="6480" w:hanging="360"/>
      </w:pPr>
      <w:rPr>
        <w:rFonts w:ascii="Courier New" w:hAnsi="Courier New" w:cs="Courier New" w:hint="default"/>
      </w:rPr>
    </w:lvl>
    <w:lvl w:ilvl="8" w:tplc="AD9CA85E" w:tentative="1">
      <w:start w:val="1"/>
      <w:numFmt w:val="bullet"/>
      <w:lvlText w:val=""/>
      <w:lvlJc w:val="left"/>
      <w:pPr>
        <w:ind w:left="7200" w:hanging="360"/>
      </w:pPr>
      <w:rPr>
        <w:rFonts w:ascii="Wingdings" w:hAnsi="Wingdings" w:hint="default"/>
      </w:rPr>
    </w:lvl>
  </w:abstractNum>
  <w:abstractNum w:abstractNumId="42" w15:restartNumberingAfterBreak="0">
    <w:nsid w:val="77E31653"/>
    <w:multiLevelType w:val="hybridMultilevel"/>
    <w:tmpl w:val="72B63860"/>
    <w:lvl w:ilvl="0" w:tplc="529EECB0">
      <w:start w:val="1"/>
      <w:numFmt w:val="upperLetter"/>
      <w:lvlText w:val="%1."/>
      <w:lvlJc w:val="left"/>
      <w:pPr>
        <w:ind w:left="720" w:hanging="360"/>
      </w:pPr>
      <w:rPr>
        <w:rFonts w:hint="default"/>
      </w:rPr>
    </w:lvl>
    <w:lvl w:ilvl="1" w:tplc="E508134C">
      <w:start w:val="1"/>
      <w:numFmt w:val="lowerLetter"/>
      <w:lvlText w:val="%2."/>
      <w:lvlJc w:val="left"/>
      <w:pPr>
        <w:ind w:left="1440" w:hanging="360"/>
      </w:pPr>
    </w:lvl>
    <w:lvl w:ilvl="2" w:tplc="A99431B2" w:tentative="1">
      <w:start w:val="1"/>
      <w:numFmt w:val="lowerRoman"/>
      <w:lvlText w:val="%3."/>
      <w:lvlJc w:val="right"/>
      <w:pPr>
        <w:ind w:left="2160" w:hanging="180"/>
      </w:pPr>
    </w:lvl>
    <w:lvl w:ilvl="3" w:tplc="EEE8EFE6" w:tentative="1">
      <w:start w:val="1"/>
      <w:numFmt w:val="decimal"/>
      <w:lvlText w:val="%4."/>
      <w:lvlJc w:val="left"/>
      <w:pPr>
        <w:ind w:left="2880" w:hanging="360"/>
      </w:pPr>
    </w:lvl>
    <w:lvl w:ilvl="4" w:tplc="E08E47FA" w:tentative="1">
      <w:start w:val="1"/>
      <w:numFmt w:val="lowerLetter"/>
      <w:lvlText w:val="%5."/>
      <w:lvlJc w:val="left"/>
      <w:pPr>
        <w:ind w:left="3600" w:hanging="360"/>
      </w:pPr>
    </w:lvl>
    <w:lvl w:ilvl="5" w:tplc="CE926008" w:tentative="1">
      <w:start w:val="1"/>
      <w:numFmt w:val="lowerRoman"/>
      <w:lvlText w:val="%6."/>
      <w:lvlJc w:val="right"/>
      <w:pPr>
        <w:ind w:left="4320" w:hanging="180"/>
      </w:pPr>
    </w:lvl>
    <w:lvl w:ilvl="6" w:tplc="7074B0D4" w:tentative="1">
      <w:start w:val="1"/>
      <w:numFmt w:val="decimal"/>
      <w:lvlText w:val="%7."/>
      <w:lvlJc w:val="left"/>
      <w:pPr>
        <w:ind w:left="5040" w:hanging="360"/>
      </w:pPr>
    </w:lvl>
    <w:lvl w:ilvl="7" w:tplc="34BEDAA4" w:tentative="1">
      <w:start w:val="1"/>
      <w:numFmt w:val="lowerLetter"/>
      <w:lvlText w:val="%8."/>
      <w:lvlJc w:val="left"/>
      <w:pPr>
        <w:ind w:left="5760" w:hanging="360"/>
      </w:pPr>
    </w:lvl>
    <w:lvl w:ilvl="8" w:tplc="59986E40" w:tentative="1">
      <w:start w:val="1"/>
      <w:numFmt w:val="lowerRoman"/>
      <w:lvlText w:val="%9."/>
      <w:lvlJc w:val="right"/>
      <w:pPr>
        <w:ind w:left="6480" w:hanging="180"/>
      </w:pPr>
    </w:lvl>
  </w:abstractNum>
  <w:abstractNum w:abstractNumId="43" w15:restartNumberingAfterBreak="0">
    <w:nsid w:val="7825028F"/>
    <w:multiLevelType w:val="multilevel"/>
    <w:tmpl w:val="8A6CB5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90A55A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B2172AF"/>
    <w:multiLevelType w:val="hybridMultilevel"/>
    <w:tmpl w:val="0444EC72"/>
    <w:lvl w:ilvl="0" w:tplc="F7B45F70">
      <w:start w:val="1"/>
      <w:numFmt w:val="upperLetter"/>
      <w:lvlText w:val="%1."/>
      <w:lvlJc w:val="left"/>
      <w:pPr>
        <w:ind w:left="720" w:hanging="360"/>
      </w:pPr>
      <w:rPr>
        <w:rFonts w:hint="default"/>
        <w:b/>
      </w:rPr>
    </w:lvl>
    <w:lvl w:ilvl="1" w:tplc="E9A4F338" w:tentative="1">
      <w:start w:val="1"/>
      <w:numFmt w:val="lowerLetter"/>
      <w:lvlText w:val="%2."/>
      <w:lvlJc w:val="left"/>
      <w:pPr>
        <w:ind w:left="1440" w:hanging="360"/>
      </w:pPr>
    </w:lvl>
    <w:lvl w:ilvl="2" w:tplc="2C484C60" w:tentative="1">
      <w:start w:val="1"/>
      <w:numFmt w:val="lowerRoman"/>
      <w:lvlText w:val="%3."/>
      <w:lvlJc w:val="right"/>
      <w:pPr>
        <w:ind w:left="2160" w:hanging="180"/>
      </w:pPr>
    </w:lvl>
    <w:lvl w:ilvl="3" w:tplc="81D2C8EE" w:tentative="1">
      <w:start w:val="1"/>
      <w:numFmt w:val="decimal"/>
      <w:lvlText w:val="%4."/>
      <w:lvlJc w:val="left"/>
      <w:pPr>
        <w:ind w:left="2880" w:hanging="360"/>
      </w:pPr>
    </w:lvl>
    <w:lvl w:ilvl="4" w:tplc="D27A17D2" w:tentative="1">
      <w:start w:val="1"/>
      <w:numFmt w:val="lowerLetter"/>
      <w:lvlText w:val="%5."/>
      <w:lvlJc w:val="left"/>
      <w:pPr>
        <w:ind w:left="3600" w:hanging="360"/>
      </w:pPr>
    </w:lvl>
    <w:lvl w:ilvl="5" w:tplc="345AD876" w:tentative="1">
      <w:start w:val="1"/>
      <w:numFmt w:val="lowerRoman"/>
      <w:lvlText w:val="%6."/>
      <w:lvlJc w:val="right"/>
      <w:pPr>
        <w:ind w:left="4320" w:hanging="180"/>
      </w:pPr>
    </w:lvl>
    <w:lvl w:ilvl="6" w:tplc="AAA29542" w:tentative="1">
      <w:start w:val="1"/>
      <w:numFmt w:val="decimal"/>
      <w:lvlText w:val="%7."/>
      <w:lvlJc w:val="left"/>
      <w:pPr>
        <w:ind w:left="5040" w:hanging="360"/>
      </w:pPr>
    </w:lvl>
    <w:lvl w:ilvl="7" w:tplc="A88A3F1A" w:tentative="1">
      <w:start w:val="1"/>
      <w:numFmt w:val="lowerLetter"/>
      <w:lvlText w:val="%8."/>
      <w:lvlJc w:val="left"/>
      <w:pPr>
        <w:ind w:left="5760" w:hanging="360"/>
      </w:pPr>
    </w:lvl>
    <w:lvl w:ilvl="8" w:tplc="2152C5A2" w:tentative="1">
      <w:start w:val="1"/>
      <w:numFmt w:val="lowerRoman"/>
      <w:lvlText w:val="%9."/>
      <w:lvlJc w:val="right"/>
      <w:pPr>
        <w:ind w:left="6480" w:hanging="180"/>
      </w:pPr>
    </w:lvl>
  </w:abstractNum>
  <w:num w:numId="1" w16cid:durableId="962617576">
    <w:abstractNumId w:val="5"/>
  </w:num>
  <w:num w:numId="2" w16cid:durableId="696740039">
    <w:abstractNumId w:val="36"/>
  </w:num>
  <w:num w:numId="3" w16cid:durableId="1063411837">
    <w:abstractNumId w:val="9"/>
  </w:num>
  <w:num w:numId="4" w16cid:durableId="1602445028">
    <w:abstractNumId w:val="7"/>
  </w:num>
  <w:num w:numId="5" w16cid:durableId="2108772368">
    <w:abstractNumId w:val="27"/>
  </w:num>
  <w:num w:numId="6" w16cid:durableId="101728430">
    <w:abstractNumId w:val="29"/>
  </w:num>
  <w:num w:numId="7" w16cid:durableId="1729646281">
    <w:abstractNumId w:val="42"/>
  </w:num>
  <w:num w:numId="8" w16cid:durableId="1818257512">
    <w:abstractNumId w:val="14"/>
  </w:num>
  <w:num w:numId="9" w16cid:durableId="407768931">
    <w:abstractNumId w:val="45"/>
  </w:num>
  <w:num w:numId="10" w16cid:durableId="1842309914">
    <w:abstractNumId w:val="26"/>
  </w:num>
  <w:num w:numId="11" w16cid:durableId="478034409">
    <w:abstractNumId w:val="11"/>
  </w:num>
  <w:num w:numId="12" w16cid:durableId="135613677">
    <w:abstractNumId w:val="38"/>
  </w:num>
  <w:num w:numId="13" w16cid:durableId="388774189">
    <w:abstractNumId w:val="18"/>
  </w:num>
  <w:num w:numId="14" w16cid:durableId="375930332">
    <w:abstractNumId w:val="17"/>
  </w:num>
  <w:num w:numId="15" w16cid:durableId="1985694824">
    <w:abstractNumId w:val="1"/>
  </w:num>
  <w:num w:numId="16" w16cid:durableId="613172038">
    <w:abstractNumId w:val="4"/>
  </w:num>
  <w:num w:numId="17" w16cid:durableId="7144422">
    <w:abstractNumId w:val="0"/>
  </w:num>
  <w:num w:numId="18" w16cid:durableId="1804076565">
    <w:abstractNumId w:val="31"/>
  </w:num>
  <w:num w:numId="19" w16cid:durableId="2076082007">
    <w:abstractNumId w:val="35"/>
  </w:num>
  <w:num w:numId="20" w16cid:durableId="1027759785">
    <w:abstractNumId w:val="20"/>
  </w:num>
  <w:num w:numId="21" w16cid:durableId="1713771403">
    <w:abstractNumId w:val="34"/>
  </w:num>
  <w:num w:numId="22" w16cid:durableId="75707304">
    <w:abstractNumId w:val="25"/>
  </w:num>
  <w:num w:numId="23" w16cid:durableId="1146823081">
    <w:abstractNumId w:val="2"/>
  </w:num>
  <w:num w:numId="24" w16cid:durableId="1996646018">
    <w:abstractNumId w:val="33"/>
  </w:num>
  <w:num w:numId="25" w16cid:durableId="421611665">
    <w:abstractNumId w:val="13"/>
  </w:num>
  <w:num w:numId="26" w16cid:durableId="1043289573">
    <w:abstractNumId w:val="44"/>
  </w:num>
  <w:num w:numId="27" w16cid:durableId="534543670">
    <w:abstractNumId w:val="30"/>
  </w:num>
  <w:num w:numId="28" w16cid:durableId="1490289264">
    <w:abstractNumId w:val="12"/>
  </w:num>
  <w:num w:numId="29" w16cid:durableId="1208763297">
    <w:abstractNumId w:val="19"/>
  </w:num>
  <w:num w:numId="30" w16cid:durableId="765539337">
    <w:abstractNumId w:val="39"/>
  </w:num>
  <w:num w:numId="31" w16cid:durableId="910192999">
    <w:abstractNumId w:val="22"/>
  </w:num>
  <w:num w:numId="32" w16cid:durableId="698316175">
    <w:abstractNumId w:val="40"/>
  </w:num>
  <w:num w:numId="33" w16cid:durableId="1189103388">
    <w:abstractNumId w:val="15"/>
  </w:num>
  <w:num w:numId="34" w16cid:durableId="886912990">
    <w:abstractNumId w:val="41"/>
  </w:num>
  <w:num w:numId="35" w16cid:durableId="1217861709">
    <w:abstractNumId w:val="6"/>
  </w:num>
  <w:num w:numId="36" w16cid:durableId="1601989230">
    <w:abstractNumId w:val="37"/>
  </w:num>
  <w:num w:numId="37" w16cid:durableId="929969156">
    <w:abstractNumId w:val="23"/>
  </w:num>
  <w:num w:numId="38" w16cid:durableId="1002394846">
    <w:abstractNumId w:val="10"/>
  </w:num>
  <w:num w:numId="39" w16cid:durableId="244731520">
    <w:abstractNumId w:val="32"/>
  </w:num>
  <w:num w:numId="40" w16cid:durableId="747726560">
    <w:abstractNumId w:val="3"/>
  </w:num>
  <w:num w:numId="41" w16cid:durableId="857962024">
    <w:abstractNumId w:val="43"/>
  </w:num>
  <w:num w:numId="42" w16cid:durableId="371227757">
    <w:abstractNumId w:val="8"/>
  </w:num>
  <w:num w:numId="43" w16cid:durableId="992177231">
    <w:abstractNumId w:val="21"/>
  </w:num>
  <w:num w:numId="44" w16cid:durableId="221335154">
    <w:abstractNumId w:val="28"/>
  </w:num>
  <w:num w:numId="45" w16cid:durableId="415714647">
    <w:abstractNumId w:val="24"/>
  </w:num>
  <w:num w:numId="46" w16cid:durableId="5789515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32"/>
    <w:rsid w:val="000072FB"/>
    <w:rsid w:val="00017145"/>
    <w:rsid w:val="00022A3A"/>
    <w:rsid w:val="000255EF"/>
    <w:rsid w:val="0003097D"/>
    <w:rsid w:val="0004012B"/>
    <w:rsid w:val="00042FCC"/>
    <w:rsid w:val="00044B41"/>
    <w:rsid w:val="00047747"/>
    <w:rsid w:val="0005168D"/>
    <w:rsid w:val="000519D9"/>
    <w:rsid w:val="000540CC"/>
    <w:rsid w:val="00063CD8"/>
    <w:rsid w:val="0006433A"/>
    <w:rsid w:val="00064450"/>
    <w:rsid w:val="00072000"/>
    <w:rsid w:val="00072973"/>
    <w:rsid w:val="000735DB"/>
    <w:rsid w:val="0007541D"/>
    <w:rsid w:val="000773BE"/>
    <w:rsid w:val="00077AFA"/>
    <w:rsid w:val="00077B34"/>
    <w:rsid w:val="0008063A"/>
    <w:rsid w:val="00080879"/>
    <w:rsid w:val="00082773"/>
    <w:rsid w:val="000861CE"/>
    <w:rsid w:val="00093E01"/>
    <w:rsid w:val="00095369"/>
    <w:rsid w:val="00096EA6"/>
    <w:rsid w:val="00096F34"/>
    <w:rsid w:val="000A042D"/>
    <w:rsid w:val="000A1DEF"/>
    <w:rsid w:val="000A6514"/>
    <w:rsid w:val="000B5233"/>
    <w:rsid w:val="000C7AEA"/>
    <w:rsid w:val="000D6683"/>
    <w:rsid w:val="000E7D66"/>
    <w:rsid w:val="000F0B41"/>
    <w:rsid w:val="000F6AA6"/>
    <w:rsid w:val="00102207"/>
    <w:rsid w:val="00104079"/>
    <w:rsid w:val="00107A59"/>
    <w:rsid w:val="00122522"/>
    <w:rsid w:val="00124FF5"/>
    <w:rsid w:val="00126696"/>
    <w:rsid w:val="00134496"/>
    <w:rsid w:val="001379AE"/>
    <w:rsid w:val="00141783"/>
    <w:rsid w:val="00142D5F"/>
    <w:rsid w:val="00144972"/>
    <w:rsid w:val="00145BE4"/>
    <w:rsid w:val="00147DF9"/>
    <w:rsid w:val="00155157"/>
    <w:rsid w:val="00157B5F"/>
    <w:rsid w:val="00157F4A"/>
    <w:rsid w:val="0016011F"/>
    <w:rsid w:val="00167AAD"/>
    <w:rsid w:val="00171611"/>
    <w:rsid w:val="00175FC8"/>
    <w:rsid w:val="00181107"/>
    <w:rsid w:val="00183240"/>
    <w:rsid w:val="001841A0"/>
    <w:rsid w:val="00184D2C"/>
    <w:rsid w:val="00185765"/>
    <w:rsid w:val="00191870"/>
    <w:rsid w:val="00195FA3"/>
    <w:rsid w:val="00196EB7"/>
    <w:rsid w:val="001A005F"/>
    <w:rsid w:val="001A7342"/>
    <w:rsid w:val="001C0898"/>
    <w:rsid w:val="001C505C"/>
    <w:rsid w:val="001C7F9B"/>
    <w:rsid w:val="001D0017"/>
    <w:rsid w:val="001D0DC8"/>
    <w:rsid w:val="001E0038"/>
    <w:rsid w:val="001E1E10"/>
    <w:rsid w:val="001E4037"/>
    <w:rsid w:val="001E57CC"/>
    <w:rsid w:val="001E64F4"/>
    <w:rsid w:val="001E6CFF"/>
    <w:rsid w:val="001E75ED"/>
    <w:rsid w:val="001F21AD"/>
    <w:rsid w:val="001F34C7"/>
    <w:rsid w:val="00205175"/>
    <w:rsid w:val="0021315C"/>
    <w:rsid w:val="0021657E"/>
    <w:rsid w:val="002207E8"/>
    <w:rsid w:val="00223E58"/>
    <w:rsid w:val="002241DF"/>
    <w:rsid w:val="00224BEE"/>
    <w:rsid w:val="00234647"/>
    <w:rsid w:val="0023467F"/>
    <w:rsid w:val="0023761D"/>
    <w:rsid w:val="00242A45"/>
    <w:rsid w:val="002430CE"/>
    <w:rsid w:val="002433EA"/>
    <w:rsid w:val="0024709F"/>
    <w:rsid w:val="002514C2"/>
    <w:rsid w:val="00252D58"/>
    <w:rsid w:val="00255884"/>
    <w:rsid w:val="002630F6"/>
    <w:rsid w:val="00264AD2"/>
    <w:rsid w:val="00265C22"/>
    <w:rsid w:val="00267774"/>
    <w:rsid w:val="00267F27"/>
    <w:rsid w:val="00273AE2"/>
    <w:rsid w:val="00275DCD"/>
    <w:rsid w:val="002775F0"/>
    <w:rsid w:val="00280BA7"/>
    <w:rsid w:val="00285CE1"/>
    <w:rsid w:val="00296D14"/>
    <w:rsid w:val="002A24EB"/>
    <w:rsid w:val="002A44C2"/>
    <w:rsid w:val="002A5B9F"/>
    <w:rsid w:val="002C1F86"/>
    <w:rsid w:val="002C227B"/>
    <w:rsid w:val="002C5258"/>
    <w:rsid w:val="002C55EB"/>
    <w:rsid w:val="002C585B"/>
    <w:rsid w:val="002D1A51"/>
    <w:rsid w:val="002D28A7"/>
    <w:rsid w:val="002D31BE"/>
    <w:rsid w:val="002D50D0"/>
    <w:rsid w:val="002E0631"/>
    <w:rsid w:val="002E3CAC"/>
    <w:rsid w:val="002E5C51"/>
    <w:rsid w:val="00303D61"/>
    <w:rsid w:val="00307216"/>
    <w:rsid w:val="00330E19"/>
    <w:rsid w:val="00332CB5"/>
    <w:rsid w:val="003427C8"/>
    <w:rsid w:val="0034414F"/>
    <w:rsid w:val="00346DED"/>
    <w:rsid w:val="003473A2"/>
    <w:rsid w:val="003541E9"/>
    <w:rsid w:val="00355C12"/>
    <w:rsid w:val="00357A2A"/>
    <w:rsid w:val="00360FAB"/>
    <w:rsid w:val="003703BC"/>
    <w:rsid w:val="00372732"/>
    <w:rsid w:val="00381FB5"/>
    <w:rsid w:val="00390C3B"/>
    <w:rsid w:val="00395ED6"/>
    <w:rsid w:val="003961F7"/>
    <w:rsid w:val="003A19C4"/>
    <w:rsid w:val="003A23E0"/>
    <w:rsid w:val="003A3891"/>
    <w:rsid w:val="003B0175"/>
    <w:rsid w:val="003B0AB8"/>
    <w:rsid w:val="003B268A"/>
    <w:rsid w:val="003D091B"/>
    <w:rsid w:val="003D5F12"/>
    <w:rsid w:val="003E39F1"/>
    <w:rsid w:val="003E5BAC"/>
    <w:rsid w:val="003F0295"/>
    <w:rsid w:val="003F5461"/>
    <w:rsid w:val="003F5964"/>
    <w:rsid w:val="00406B7C"/>
    <w:rsid w:val="00407425"/>
    <w:rsid w:val="00420BB7"/>
    <w:rsid w:val="004230B9"/>
    <w:rsid w:val="00427685"/>
    <w:rsid w:val="00432514"/>
    <w:rsid w:val="00441ECD"/>
    <w:rsid w:val="004542F5"/>
    <w:rsid w:val="004551C8"/>
    <w:rsid w:val="004730CA"/>
    <w:rsid w:val="004773BE"/>
    <w:rsid w:val="004821FA"/>
    <w:rsid w:val="0048224F"/>
    <w:rsid w:val="004843ED"/>
    <w:rsid w:val="00485E66"/>
    <w:rsid w:val="00495552"/>
    <w:rsid w:val="004A0670"/>
    <w:rsid w:val="004A0C9D"/>
    <w:rsid w:val="004A0E1F"/>
    <w:rsid w:val="004A2C0B"/>
    <w:rsid w:val="004A50F8"/>
    <w:rsid w:val="004B1AC5"/>
    <w:rsid w:val="004B4B2D"/>
    <w:rsid w:val="004C19AA"/>
    <w:rsid w:val="004C52C1"/>
    <w:rsid w:val="004C6C73"/>
    <w:rsid w:val="004D16E3"/>
    <w:rsid w:val="004D2A1B"/>
    <w:rsid w:val="004D72B5"/>
    <w:rsid w:val="004E6B5A"/>
    <w:rsid w:val="004F15DD"/>
    <w:rsid w:val="004F7534"/>
    <w:rsid w:val="00503238"/>
    <w:rsid w:val="00504CFF"/>
    <w:rsid w:val="00506037"/>
    <w:rsid w:val="00510C19"/>
    <w:rsid w:val="00511196"/>
    <w:rsid w:val="00511E1D"/>
    <w:rsid w:val="00523E61"/>
    <w:rsid w:val="00531700"/>
    <w:rsid w:val="005328B3"/>
    <w:rsid w:val="005414A6"/>
    <w:rsid w:val="00544D29"/>
    <w:rsid w:val="00544E25"/>
    <w:rsid w:val="00550A1E"/>
    <w:rsid w:val="00557B3F"/>
    <w:rsid w:val="00557D68"/>
    <w:rsid w:val="00561137"/>
    <w:rsid w:val="0057745B"/>
    <w:rsid w:val="005801D0"/>
    <w:rsid w:val="00582BEA"/>
    <w:rsid w:val="005854E8"/>
    <w:rsid w:val="005876C4"/>
    <w:rsid w:val="0059306E"/>
    <w:rsid w:val="005930B9"/>
    <w:rsid w:val="00594A32"/>
    <w:rsid w:val="00594A41"/>
    <w:rsid w:val="005967F6"/>
    <w:rsid w:val="005974B1"/>
    <w:rsid w:val="005A0402"/>
    <w:rsid w:val="005A24D5"/>
    <w:rsid w:val="005B1826"/>
    <w:rsid w:val="005B2802"/>
    <w:rsid w:val="005B2873"/>
    <w:rsid w:val="005B520E"/>
    <w:rsid w:val="005B6012"/>
    <w:rsid w:val="005D70C4"/>
    <w:rsid w:val="005D75CE"/>
    <w:rsid w:val="005D7731"/>
    <w:rsid w:val="005E0510"/>
    <w:rsid w:val="005E0C4F"/>
    <w:rsid w:val="005E49AD"/>
    <w:rsid w:val="005E6B54"/>
    <w:rsid w:val="005E7AB1"/>
    <w:rsid w:val="005F0945"/>
    <w:rsid w:val="005F2B55"/>
    <w:rsid w:val="00600331"/>
    <w:rsid w:val="00605733"/>
    <w:rsid w:val="00606018"/>
    <w:rsid w:val="0061064F"/>
    <w:rsid w:val="006107D1"/>
    <w:rsid w:val="006109CE"/>
    <w:rsid w:val="00612403"/>
    <w:rsid w:val="0061436C"/>
    <w:rsid w:val="00617C12"/>
    <w:rsid w:val="0062225D"/>
    <w:rsid w:val="00623C4E"/>
    <w:rsid w:val="00623F71"/>
    <w:rsid w:val="0062672B"/>
    <w:rsid w:val="00626F42"/>
    <w:rsid w:val="00631173"/>
    <w:rsid w:val="0063240C"/>
    <w:rsid w:val="00635B3E"/>
    <w:rsid w:val="006369AB"/>
    <w:rsid w:val="00637FE4"/>
    <w:rsid w:val="006415FB"/>
    <w:rsid w:val="00645528"/>
    <w:rsid w:val="006461E2"/>
    <w:rsid w:val="00646A19"/>
    <w:rsid w:val="006552FF"/>
    <w:rsid w:val="00655FFD"/>
    <w:rsid w:val="00657CE9"/>
    <w:rsid w:val="006619CB"/>
    <w:rsid w:val="00667C8A"/>
    <w:rsid w:val="00667FD4"/>
    <w:rsid w:val="00670FF5"/>
    <w:rsid w:val="00671C51"/>
    <w:rsid w:val="00672CB9"/>
    <w:rsid w:val="00674452"/>
    <w:rsid w:val="00675AD9"/>
    <w:rsid w:val="00677F44"/>
    <w:rsid w:val="00686EA1"/>
    <w:rsid w:val="006874CD"/>
    <w:rsid w:val="00691216"/>
    <w:rsid w:val="006922D0"/>
    <w:rsid w:val="00697D85"/>
    <w:rsid w:val="006A1653"/>
    <w:rsid w:val="006A2E2F"/>
    <w:rsid w:val="006B6B66"/>
    <w:rsid w:val="006C187C"/>
    <w:rsid w:val="006C2CBC"/>
    <w:rsid w:val="006C3AEE"/>
    <w:rsid w:val="006D2D5B"/>
    <w:rsid w:val="006D3D65"/>
    <w:rsid w:val="006D48E5"/>
    <w:rsid w:val="006E03A5"/>
    <w:rsid w:val="00703F7C"/>
    <w:rsid w:val="0070580E"/>
    <w:rsid w:val="00713C90"/>
    <w:rsid w:val="0071595A"/>
    <w:rsid w:val="00720676"/>
    <w:rsid w:val="0072693D"/>
    <w:rsid w:val="00731463"/>
    <w:rsid w:val="00754CB0"/>
    <w:rsid w:val="00754CB6"/>
    <w:rsid w:val="007559D4"/>
    <w:rsid w:val="00756770"/>
    <w:rsid w:val="00765C03"/>
    <w:rsid w:val="007743E2"/>
    <w:rsid w:val="00775F21"/>
    <w:rsid w:val="00776272"/>
    <w:rsid w:val="00776589"/>
    <w:rsid w:val="007811EF"/>
    <w:rsid w:val="00781377"/>
    <w:rsid w:val="0078498B"/>
    <w:rsid w:val="00785DB9"/>
    <w:rsid w:val="00793073"/>
    <w:rsid w:val="00795F97"/>
    <w:rsid w:val="00796E22"/>
    <w:rsid w:val="007A27B8"/>
    <w:rsid w:val="007A584E"/>
    <w:rsid w:val="007A6274"/>
    <w:rsid w:val="007A652A"/>
    <w:rsid w:val="007B15EA"/>
    <w:rsid w:val="007B3BA5"/>
    <w:rsid w:val="007C0952"/>
    <w:rsid w:val="007D7F7C"/>
    <w:rsid w:val="007E68AB"/>
    <w:rsid w:val="007F3090"/>
    <w:rsid w:val="007F569C"/>
    <w:rsid w:val="00803986"/>
    <w:rsid w:val="008125B8"/>
    <w:rsid w:val="00817CFA"/>
    <w:rsid w:val="00817D8B"/>
    <w:rsid w:val="00833EFF"/>
    <w:rsid w:val="00845E11"/>
    <w:rsid w:val="00846502"/>
    <w:rsid w:val="00846F4F"/>
    <w:rsid w:val="00861055"/>
    <w:rsid w:val="00864C71"/>
    <w:rsid w:val="00885F23"/>
    <w:rsid w:val="0088748D"/>
    <w:rsid w:val="008A1F18"/>
    <w:rsid w:val="008A53B1"/>
    <w:rsid w:val="008A5964"/>
    <w:rsid w:val="008A7894"/>
    <w:rsid w:val="008B3D90"/>
    <w:rsid w:val="008C2E50"/>
    <w:rsid w:val="008C3442"/>
    <w:rsid w:val="008C49EE"/>
    <w:rsid w:val="008E3CF7"/>
    <w:rsid w:val="008E435A"/>
    <w:rsid w:val="00901A58"/>
    <w:rsid w:val="009100A7"/>
    <w:rsid w:val="00913DB8"/>
    <w:rsid w:val="009141C8"/>
    <w:rsid w:val="00914967"/>
    <w:rsid w:val="0093435F"/>
    <w:rsid w:val="00943405"/>
    <w:rsid w:val="0096057B"/>
    <w:rsid w:val="00965937"/>
    <w:rsid w:val="00967C44"/>
    <w:rsid w:val="009711F2"/>
    <w:rsid w:val="009747B1"/>
    <w:rsid w:val="00976EEB"/>
    <w:rsid w:val="00991C0F"/>
    <w:rsid w:val="00994DF8"/>
    <w:rsid w:val="009958D7"/>
    <w:rsid w:val="009A518B"/>
    <w:rsid w:val="009B3B3F"/>
    <w:rsid w:val="009C6EBE"/>
    <w:rsid w:val="009D09D2"/>
    <w:rsid w:val="009E2F2C"/>
    <w:rsid w:val="009E4536"/>
    <w:rsid w:val="009F0890"/>
    <w:rsid w:val="009F32EA"/>
    <w:rsid w:val="00A0241F"/>
    <w:rsid w:val="00A02892"/>
    <w:rsid w:val="00A04952"/>
    <w:rsid w:val="00A07DF2"/>
    <w:rsid w:val="00A27D06"/>
    <w:rsid w:val="00A3218B"/>
    <w:rsid w:val="00A33C1F"/>
    <w:rsid w:val="00A37CA6"/>
    <w:rsid w:val="00A417FD"/>
    <w:rsid w:val="00A41F45"/>
    <w:rsid w:val="00A42CB1"/>
    <w:rsid w:val="00A45E9F"/>
    <w:rsid w:val="00A51C90"/>
    <w:rsid w:val="00A53401"/>
    <w:rsid w:val="00A54D72"/>
    <w:rsid w:val="00A55BFE"/>
    <w:rsid w:val="00A6381C"/>
    <w:rsid w:val="00A80DD7"/>
    <w:rsid w:val="00A8112D"/>
    <w:rsid w:val="00A943FE"/>
    <w:rsid w:val="00A96571"/>
    <w:rsid w:val="00A97C57"/>
    <w:rsid w:val="00AA1F76"/>
    <w:rsid w:val="00AA63A8"/>
    <w:rsid w:val="00AA7EF2"/>
    <w:rsid w:val="00AB1D87"/>
    <w:rsid w:val="00AB1FE2"/>
    <w:rsid w:val="00AB3593"/>
    <w:rsid w:val="00AB48AC"/>
    <w:rsid w:val="00AC3CE7"/>
    <w:rsid w:val="00AC63FC"/>
    <w:rsid w:val="00AC73C3"/>
    <w:rsid w:val="00AD0A5D"/>
    <w:rsid w:val="00AD3376"/>
    <w:rsid w:val="00AD5F92"/>
    <w:rsid w:val="00AD7DCE"/>
    <w:rsid w:val="00AE0726"/>
    <w:rsid w:val="00AE3C35"/>
    <w:rsid w:val="00AE7951"/>
    <w:rsid w:val="00AF5F05"/>
    <w:rsid w:val="00B06138"/>
    <w:rsid w:val="00B13B31"/>
    <w:rsid w:val="00B23A99"/>
    <w:rsid w:val="00B31DBA"/>
    <w:rsid w:val="00B3475D"/>
    <w:rsid w:val="00B56998"/>
    <w:rsid w:val="00B62BEA"/>
    <w:rsid w:val="00B62DA4"/>
    <w:rsid w:val="00B64512"/>
    <w:rsid w:val="00B65FDF"/>
    <w:rsid w:val="00B67592"/>
    <w:rsid w:val="00B8063B"/>
    <w:rsid w:val="00B8507D"/>
    <w:rsid w:val="00B85934"/>
    <w:rsid w:val="00B919EB"/>
    <w:rsid w:val="00B93EE8"/>
    <w:rsid w:val="00B95F52"/>
    <w:rsid w:val="00BA6D56"/>
    <w:rsid w:val="00BA7B46"/>
    <w:rsid w:val="00BB213B"/>
    <w:rsid w:val="00BB53F7"/>
    <w:rsid w:val="00BB6919"/>
    <w:rsid w:val="00BC0B07"/>
    <w:rsid w:val="00BC2976"/>
    <w:rsid w:val="00BD638D"/>
    <w:rsid w:val="00BE637A"/>
    <w:rsid w:val="00BF2E62"/>
    <w:rsid w:val="00BF4E84"/>
    <w:rsid w:val="00C015C5"/>
    <w:rsid w:val="00C03C26"/>
    <w:rsid w:val="00C12118"/>
    <w:rsid w:val="00C12B53"/>
    <w:rsid w:val="00C142A9"/>
    <w:rsid w:val="00C16BDE"/>
    <w:rsid w:val="00C27254"/>
    <w:rsid w:val="00C308AD"/>
    <w:rsid w:val="00C363F6"/>
    <w:rsid w:val="00C47E08"/>
    <w:rsid w:val="00C50111"/>
    <w:rsid w:val="00C5180A"/>
    <w:rsid w:val="00C55BE2"/>
    <w:rsid w:val="00C60046"/>
    <w:rsid w:val="00C63550"/>
    <w:rsid w:val="00C64342"/>
    <w:rsid w:val="00C66A5F"/>
    <w:rsid w:val="00C6779B"/>
    <w:rsid w:val="00C77A24"/>
    <w:rsid w:val="00C82267"/>
    <w:rsid w:val="00C84D63"/>
    <w:rsid w:val="00C86956"/>
    <w:rsid w:val="00CA4392"/>
    <w:rsid w:val="00CA4F08"/>
    <w:rsid w:val="00CB15DC"/>
    <w:rsid w:val="00CB31A2"/>
    <w:rsid w:val="00CC4EFA"/>
    <w:rsid w:val="00CC710B"/>
    <w:rsid w:val="00CD3787"/>
    <w:rsid w:val="00CD6472"/>
    <w:rsid w:val="00CE1EAF"/>
    <w:rsid w:val="00CE26E8"/>
    <w:rsid w:val="00CF4CDA"/>
    <w:rsid w:val="00CF5AD8"/>
    <w:rsid w:val="00CF5FE6"/>
    <w:rsid w:val="00D078D8"/>
    <w:rsid w:val="00D120A9"/>
    <w:rsid w:val="00D25541"/>
    <w:rsid w:val="00D33941"/>
    <w:rsid w:val="00D354C8"/>
    <w:rsid w:val="00D43E1B"/>
    <w:rsid w:val="00D46417"/>
    <w:rsid w:val="00D519F4"/>
    <w:rsid w:val="00D55C93"/>
    <w:rsid w:val="00D56096"/>
    <w:rsid w:val="00D569D0"/>
    <w:rsid w:val="00D56FEB"/>
    <w:rsid w:val="00D57AC5"/>
    <w:rsid w:val="00D623BD"/>
    <w:rsid w:val="00D632BE"/>
    <w:rsid w:val="00D64263"/>
    <w:rsid w:val="00D80283"/>
    <w:rsid w:val="00D8430D"/>
    <w:rsid w:val="00D87E67"/>
    <w:rsid w:val="00D92E05"/>
    <w:rsid w:val="00DA0235"/>
    <w:rsid w:val="00DA59E6"/>
    <w:rsid w:val="00DB3176"/>
    <w:rsid w:val="00DC6B65"/>
    <w:rsid w:val="00DD3F38"/>
    <w:rsid w:val="00E10179"/>
    <w:rsid w:val="00E10C70"/>
    <w:rsid w:val="00E1519B"/>
    <w:rsid w:val="00E15F45"/>
    <w:rsid w:val="00E21522"/>
    <w:rsid w:val="00E23A1C"/>
    <w:rsid w:val="00E2430C"/>
    <w:rsid w:val="00E24ACE"/>
    <w:rsid w:val="00E25A2B"/>
    <w:rsid w:val="00E3283A"/>
    <w:rsid w:val="00E400BD"/>
    <w:rsid w:val="00E426A4"/>
    <w:rsid w:val="00E526E3"/>
    <w:rsid w:val="00E54DA6"/>
    <w:rsid w:val="00E5595C"/>
    <w:rsid w:val="00E55ACE"/>
    <w:rsid w:val="00E602B1"/>
    <w:rsid w:val="00E6114A"/>
    <w:rsid w:val="00E65459"/>
    <w:rsid w:val="00E700E7"/>
    <w:rsid w:val="00E73DA6"/>
    <w:rsid w:val="00E81470"/>
    <w:rsid w:val="00E8547E"/>
    <w:rsid w:val="00E9581D"/>
    <w:rsid w:val="00E961FE"/>
    <w:rsid w:val="00EA3B54"/>
    <w:rsid w:val="00EA509F"/>
    <w:rsid w:val="00EB1E54"/>
    <w:rsid w:val="00EB546C"/>
    <w:rsid w:val="00EB62FD"/>
    <w:rsid w:val="00EC6B0E"/>
    <w:rsid w:val="00EC75F9"/>
    <w:rsid w:val="00ED01C9"/>
    <w:rsid w:val="00ED6FC5"/>
    <w:rsid w:val="00ED7B3E"/>
    <w:rsid w:val="00EE215C"/>
    <w:rsid w:val="00EE4207"/>
    <w:rsid w:val="00EF1C14"/>
    <w:rsid w:val="00EF3452"/>
    <w:rsid w:val="00EF4A9D"/>
    <w:rsid w:val="00F06E02"/>
    <w:rsid w:val="00F07610"/>
    <w:rsid w:val="00F07C7E"/>
    <w:rsid w:val="00F15C26"/>
    <w:rsid w:val="00F1650F"/>
    <w:rsid w:val="00F20D10"/>
    <w:rsid w:val="00F22710"/>
    <w:rsid w:val="00F42AA4"/>
    <w:rsid w:val="00F56AF5"/>
    <w:rsid w:val="00F602BD"/>
    <w:rsid w:val="00F64CF4"/>
    <w:rsid w:val="00F6699E"/>
    <w:rsid w:val="00F70230"/>
    <w:rsid w:val="00F761B3"/>
    <w:rsid w:val="00F769D0"/>
    <w:rsid w:val="00F76D26"/>
    <w:rsid w:val="00F815C4"/>
    <w:rsid w:val="00F8546E"/>
    <w:rsid w:val="00F93F29"/>
    <w:rsid w:val="00F9758F"/>
    <w:rsid w:val="00FB08D1"/>
    <w:rsid w:val="00FB2334"/>
    <w:rsid w:val="00FB3B45"/>
    <w:rsid w:val="00FC26E8"/>
    <w:rsid w:val="00FC5137"/>
    <w:rsid w:val="00FC5BF4"/>
    <w:rsid w:val="00FD3677"/>
    <w:rsid w:val="00FE1A32"/>
    <w:rsid w:val="00FE202B"/>
    <w:rsid w:val="00FE4088"/>
    <w:rsid w:val="00FE6B32"/>
    <w:rsid w:val="00FF10A6"/>
    <w:rsid w:val="00FF7D2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5D42E"/>
  <w15:chartTrackingRefBased/>
  <w15:docId w15:val="{5BACCBD8-3D6D-4E51-8CBA-140D2891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522"/>
  </w:style>
  <w:style w:type="paragraph" w:styleId="Heading1">
    <w:name w:val="heading 1"/>
    <w:basedOn w:val="Normal"/>
    <w:link w:val="Heading1Char"/>
    <w:uiPriority w:val="9"/>
    <w:qFormat/>
    <w:rsid w:val="00FE6B32"/>
    <w:pPr>
      <w:widowControl w:val="0"/>
      <w:autoSpaceDE w:val="0"/>
      <w:autoSpaceDN w:val="0"/>
      <w:spacing w:after="0" w:line="240" w:lineRule="auto"/>
      <w:ind w:left="524" w:hanging="422"/>
      <w:outlineLvl w:val="0"/>
    </w:pPr>
    <w:rPr>
      <w:rFonts w:ascii="Times New Roman" w:eastAsia="Times New Roman" w:hAnsi="Times New Roman" w:cs="Times New Roman"/>
      <w:b/>
      <w:bCs/>
      <w:kern w:val="0"/>
      <w:sz w:val="28"/>
      <w:lang w:val="en-US" w:bidi="ar-SA"/>
      <w14:ligatures w14:val="none"/>
    </w:rPr>
  </w:style>
  <w:style w:type="paragraph" w:styleId="Heading2">
    <w:name w:val="heading 2"/>
    <w:basedOn w:val="Normal"/>
    <w:next w:val="Normal"/>
    <w:link w:val="Heading2Char"/>
    <w:uiPriority w:val="9"/>
    <w:semiHidden/>
    <w:unhideWhenUsed/>
    <w:qFormat/>
    <w:rsid w:val="003D5F1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360FA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0"/>
    <w:link w:val="Heading4Char"/>
    <w:qFormat/>
    <w:rsid w:val="0003097D"/>
    <w:pPr>
      <w:numPr>
        <w:ilvl w:val="3"/>
        <w:numId w:val="43"/>
      </w:numPr>
      <w:tabs>
        <w:tab w:val="left" w:pos="720"/>
      </w:tabs>
      <w:spacing w:before="40" w:after="40" w:line="240" w:lineRule="auto"/>
      <w:jc w:val="both"/>
      <w:outlineLvl w:val="3"/>
    </w:pPr>
    <w:rPr>
      <w:rFonts w:ascii="Times New Roman" w:eastAsia="SimSun" w:hAnsi="Times New Roman" w:cs="Times New Roman"/>
      <w:i/>
      <w:iCs/>
      <w:noProof/>
      <w:kern w:val="0"/>
      <w:sz w:val="20"/>
      <w:szCs w:val="20"/>
      <w:lang w:val="en-US" w:bidi="ar-SA"/>
      <w14:ligatures w14:val="none"/>
    </w:rPr>
  </w:style>
  <w:style w:type="paragraph" w:styleId="Heading5">
    <w:name w:val="heading 5"/>
    <w:basedOn w:val="Normal"/>
    <w:next w:val="Normal"/>
    <w:link w:val="Heading5Char"/>
    <w:uiPriority w:val="9"/>
    <w:semiHidden/>
    <w:unhideWhenUsed/>
    <w:qFormat/>
    <w:rsid w:val="00BF4E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B32"/>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semiHidden/>
    <w:rsid w:val="00360FAB"/>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6D2D5B"/>
    <w:pPr>
      <w:ind w:left="720"/>
      <w:contextualSpacing/>
    </w:pPr>
  </w:style>
  <w:style w:type="character" w:customStyle="1" w:styleId="Heading5Char">
    <w:name w:val="Heading 5 Char"/>
    <w:basedOn w:val="DefaultParagraphFont"/>
    <w:link w:val="Heading5"/>
    <w:uiPriority w:val="9"/>
    <w:semiHidden/>
    <w:rsid w:val="00BF4E84"/>
    <w:rPr>
      <w:rFonts w:asciiTheme="majorHAnsi" w:eastAsiaTheme="majorEastAsia" w:hAnsiTheme="majorHAnsi" w:cstheme="majorBidi"/>
      <w:color w:val="2F5496" w:themeColor="accent1" w:themeShade="BF"/>
    </w:rPr>
  </w:style>
  <w:style w:type="paragraph" w:customStyle="1" w:styleId="references">
    <w:name w:val="references"/>
    <w:rsid w:val="00134496"/>
    <w:pPr>
      <w:numPr>
        <w:numId w:val="6"/>
      </w:numPr>
      <w:spacing w:after="50" w:line="180" w:lineRule="exact"/>
      <w:jc w:val="both"/>
    </w:pPr>
    <w:rPr>
      <w:rFonts w:ascii="Times New Roman" w:eastAsia="MS Mincho" w:hAnsi="Times New Roman" w:cs="Times New Roman"/>
      <w:noProof/>
      <w:kern w:val="0"/>
      <w:sz w:val="16"/>
      <w:szCs w:val="16"/>
      <w:lang w:val="en-US" w:bidi="ar-SA"/>
      <w14:ligatures w14:val="none"/>
    </w:rPr>
  </w:style>
  <w:style w:type="paragraph" w:styleId="BodyText">
    <w:name w:val="Body Text"/>
    <w:basedOn w:val="Normal"/>
    <w:link w:val="BodyTextChar"/>
    <w:uiPriority w:val="1"/>
    <w:unhideWhenUsed/>
    <w:qFormat/>
    <w:rsid w:val="00F602BD"/>
    <w:pPr>
      <w:widowControl w:val="0"/>
      <w:autoSpaceDE w:val="0"/>
      <w:autoSpaceDN w:val="0"/>
      <w:spacing w:after="0" w:line="240" w:lineRule="auto"/>
    </w:pPr>
    <w:rPr>
      <w:rFonts w:ascii="Times New Roman" w:eastAsia="Times New Roman" w:hAnsi="Times New Roman" w:cs="Times New Roman"/>
      <w:kern w:val="0"/>
      <w:sz w:val="28"/>
      <w:lang w:val="en-US" w:bidi="ar-SA"/>
      <w14:ligatures w14:val="none"/>
    </w:rPr>
  </w:style>
  <w:style w:type="character" w:customStyle="1" w:styleId="BodyTextChar">
    <w:name w:val="Body Text Char"/>
    <w:basedOn w:val="DefaultParagraphFont"/>
    <w:link w:val="BodyText"/>
    <w:uiPriority w:val="1"/>
    <w:rsid w:val="00F602BD"/>
    <w:rPr>
      <w:rFonts w:ascii="Times New Roman" w:eastAsia="Times New Roman" w:hAnsi="Times New Roman" w:cs="Times New Roman"/>
      <w:kern w:val="0"/>
      <w:sz w:val="28"/>
      <w:lang w:val="en-US" w:bidi="ar-SA"/>
      <w14:ligatures w14:val="none"/>
    </w:rPr>
  </w:style>
  <w:style w:type="table" w:customStyle="1" w:styleId="clear">
    <w:name w:val="clear"/>
    <w:basedOn w:val="TableNormal"/>
    <w:uiPriority w:val="99"/>
    <w:rsid w:val="00141783"/>
    <w:pPr>
      <w:spacing w:after="0" w:line="240" w:lineRule="auto"/>
    </w:pPr>
    <w:rPr>
      <w:kern w:val="0"/>
      <w:szCs w:val="22"/>
      <w:lang w:bidi="ar-SA"/>
      <w14:ligatures w14:val="none"/>
    </w:rPr>
    <w:tblPr/>
  </w:style>
  <w:style w:type="paragraph" w:customStyle="1" w:styleId="Abstract">
    <w:name w:val="Abstract"/>
    <w:rsid w:val="00B8507D"/>
    <w:pPr>
      <w:spacing w:after="200" w:line="240" w:lineRule="auto"/>
      <w:ind w:firstLine="272"/>
      <w:jc w:val="both"/>
    </w:pPr>
    <w:rPr>
      <w:rFonts w:ascii="Times New Roman" w:eastAsia="SimSun" w:hAnsi="Times New Roman" w:cs="Times New Roman"/>
      <w:b/>
      <w:bCs/>
      <w:kern w:val="0"/>
      <w:sz w:val="18"/>
      <w:szCs w:val="18"/>
      <w:lang w:val="en-US" w:bidi="ar-SA"/>
      <w14:ligatures w14:val="none"/>
    </w:rPr>
  </w:style>
  <w:style w:type="paragraph" w:styleId="Caption">
    <w:name w:val="caption"/>
    <w:basedOn w:val="Normal"/>
    <w:next w:val="Normal"/>
    <w:uiPriority w:val="35"/>
    <w:unhideWhenUsed/>
    <w:qFormat/>
    <w:rsid w:val="00697D85"/>
    <w:pPr>
      <w:spacing w:after="0" w:line="240" w:lineRule="auto"/>
      <w:jc w:val="center"/>
    </w:pPr>
    <w:rPr>
      <w:rFonts w:ascii="Times New Roman" w:eastAsia="SimSun" w:hAnsi="Times New Roman" w:cs="Times New Roman"/>
      <w:b/>
      <w:bCs/>
      <w:kern w:val="0"/>
      <w:sz w:val="20"/>
      <w:szCs w:val="20"/>
      <w:lang w:val="en-US" w:bidi="ar-SA"/>
      <w14:ligatures w14:val="none"/>
    </w:rPr>
  </w:style>
  <w:style w:type="table" w:styleId="TableGrid">
    <w:name w:val="Table Grid"/>
    <w:basedOn w:val="TableNormal"/>
    <w:uiPriority w:val="39"/>
    <w:rsid w:val="00E23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40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4088"/>
  </w:style>
  <w:style w:type="paragraph" w:styleId="Footer">
    <w:name w:val="footer"/>
    <w:basedOn w:val="Normal"/>
    <w:link w:val="FooterChar"/>
    <w:uiPriority w:val="99"/>
    <w:unhideWhenUsed/>
    <w:qFormat/>
    <w:rsid w:val="00FE40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088"/>
  </w:style>
  <w:style w:type="paragraph" w:styleId="NormalWeb">
    <w:name w:val="Normal (Web)"/>
    <w:qFormat/>
    <w:rsid w:val="00CE26E8"/>
    <w:pPr>
      <w:spacing w:beforeAutospacing="1" w:after="0" w:afterAutospacing="1" w:line="240" w:lineRule="auto"/>
    </w:pPr>
    <w:rPr>
      <w:rFonts w:ascii="Times New Roman" w:eastAsia="SimSun" w:hAnsi="Times New Roman" w:cs="Times New Roman"/>
      <w:kern w:val="0"/>
      <w:sz w:val="24"/>
      <w:szCs w:val="24"/>
      <w:lang w:val="en-US" w:eastAsia="zh-CN" w:bidi="ar-SA"/>
      <w14:ligatures w14:val="none"/>
    </w:rPr>
  </w:style>
  <w:style w:type="paragraph" w:customStyle="1" w:styleId="TableParagraph">
    <w:name w:val="Table Paragraph"/>
    <w:basedOn w:val="Normal"/>
    <w:uiPriority w:val="1"/>
    <w:qFormat/>
    <w:rsid w:val="00CE26E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character" w:customStyle="1" w:styleId="Heading2Char">
    <w:name w:val="Heading 2 Char"/>
    <w:basedOn w:val="DefaultParagraphFont"/>
    <w:link w:val="Heading2"/>
    <w:uiPriority w:val="9"/>
    <w:semiHidden/>
    <w:rsid w:val="003D5F12"/>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EC6B0E"/>
    <w:rPr>
      <w:color w:val="0563C1" w:themeColor="hyperlink"/>
      <w:u w:val="single"/>
    </w:rPr>
  </w:style>
  <w:style w:type="character" w:styleId="UnresolvedMention">
    <w:name w:val="Unresolved Mention"/>
    <w:basedOn w:val="DefaultParagraphFont"/>
    <w:uiPriority w:val="99"/>
    <w:semiHidden/>
    <w:unhideWhenUsed/>
    <w:rsid w:val="00EC6B0E"/>
    <w:rPr>
      <w:color w:val="605E5C"/>
      <w:shd w:val="clear" w:color="auto" w:fill="E1DFDD"/>
    </w:rPr>
  </w:style>
  <w:style w:type="paragraph" w:customStyle="1" w:styleId="papertitle">
    <w:name w:val="paper title"/>
    <w:rsid w:val="0003097D"/>
    <w:pPr>
      <w:spacing w:after="120" w:line="240" w:lineRule="auto"/>
      <w:jc w:val="center"/>
    </w:pPr>
    <w:rPr>
      <w:rFonts w:ascii="Times New Roman" w:eastAsia="MS Mincho" w:hAnsi="Times New Roman" w:cs="Times New Roman"/>
      <w:noProof/>
      <w:kern w:val="0"/>
      <w:sz w:val="48"/>
      <w:szCs w:val="48"/>
      <w:lang w:val="en-US" w:bidi="ar-SA"/>
      <w14:ligatures w14:val="none"/>
    </w:rPr>
  </w:style>
  <w:style w:type="paragraph" w:customStyle="1" w:styleId="Author">
    <w:name w:val="Author"/>
    <w:rsid w:val="0003097D"/>
    <w:pPr>
      <w:spacing w:before="360" w:after="40" w:line="240" w:lineRule="auto"/>
      <w:jc w:val="center"/>
    </w:pPr>
    <w:rPr>
      <w:rFonts w:ascii="Times New Roman" w:eastAsia="SimSun" w:hAnsi="Times New Roman" w:cs="Times New Roman"/>
      <w:noProof/>
      <w:kern w:val="0"/>
      <w:szCs w:val="22"/>
      <w:lang w:val="en-US" w:bidi="ar-SA"/>
      <w14:ligatures w14:val="none"/>
    </w:rPr>
  </w:style>
  <w:style w:type="paragraph" w:customStyle="1" w:styleId="Keywords">
    <w:name w:val="Keywords"/>
    <w:basedOn w:val="Abstract"/>
    <w:qFormat/>
    <w:rsid w:val="0003097D"/>
    <w:pPr>
      <w:spacing w:after="120"/>
      <w:ind w:firstLine="274"/>
    </w:pPr>
    <w:rPr>
      <w:i/>
    </w:rPr>
  </w:style>
  <w:style w:type="paragraph" w:customStyle="1" w:styleId="Heading10">
    <w:name w:val="Heading 1_0"/>
    <w:basedOn w:val="Normal"/>
    <w:next w:val="Normal0"/>
    <w:link w:val="Heading1Char0"/>
    <w:qFormat/>
    <w:rsid w:val="0003097D"/>
    <w:pPr>
      <w:keepNext/>
      <w:keepLines/>
      <w:numPr>
        <w:numId w:val="43"/>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lang w:val="en-US" w:bidi="ar-SA"/>
      <w14:ligatures w14:val="none"/>
    </w:rPr>
  </w:style>
  <w:style w:type="paragraph" w:customStyle="1" w:styleId="Normal0">
    <w:name w:val="Normal_0"/>
    <w:qFormat/>
    <w:rsid w:val="0003097D"/>
    <w:pPr>
      <w:spacing w:after="0" w:line="240" w:lineRule="auto"/>
      <w:jc w:val="center"/>
    </w:pPr>
    <w:rPr>
      <w:rFonts w:ascii="Times New Roman" w:eastAsia="SimSun" w:hAnsi="Times New Roman" w:cs="Times New Roman"/>
      <w:kern w:val="0"/>
      <w:sz w:val="20"/>
      <w:szCs w:val="20"/>
      <w:lang w:val="en-US" w:bidi="ar-SA"/>
      <w14:ligatures w14:val="none"/>
    </w:rPr>
  </w:style>
  <w:style w:type="character" w:customStyle="1" w:styleId="Heading1Char0">
    <w:name w:val="Heading 1 Char_0"/>
    <w:basedOn w:val="DefaultParagraphFont"/>
    <w:link w:val="Heading10"/>
    <w:rsid w:val="0003097D"/>
    <w:rPr>
      <w:rFonts w:ascii="Times New Roman" w:eastAsia="SimSun" w:hAnsi="Times New Roman" w:cs="Times New Roman"/>
      <w:smallCaps/>
      <w:noProof/>
      <w:kern w:val="0"/>
      <w:sz w:val="20"/>
      <w:szCs w:val="20"/>
      <w:lang w:val="en-US" w:bidi="ar-SA"/>
      <w14:ligatures w14:val="none"/>
    </w:rPr>
  </w:style>
  <w:style w:type="paragraph" w:customStyle="1" w:styleId="Heading20">
    <w:name w:val="Heading 2_0"/>
    <w:basedOn w:val="Normal"/>
    <w:next w:val="Normal0"/>
    <w:link w:val="Heading2Char0"/>
    <w:qFormat/>
    <w:rsid w:val="0003097D"/>
    <w:pPr>
      <w:keepNext/>
      <w:keepLines/>
      <w:numPr>
        <w:ilvl w:val="1"/>
        <w:numId w:val="43"/>
      </w:numPr>
      <w:spacing w:before="120" w:after="60" w:line="240" w:lineRule="auto"/>
      <w:outlineLvl w:val="1"/>
    </w:pPr>
    <w:rPr>
      <w:rFonts w:ascii="Times New Roman" w:eastAsia="SimSun" w:hAnsi="Times New Roman" w:cs="Times New Roman"/>
      <w:i/>
      <w:iCs/>
      <w:noProof/>
      <w:kern w:val="0"/>
      <w:sz w:val="20"/>
      <w:szCs w:val="20"/>
      <w:lang w:val="en-US" w:bidi="ar-SA"/>
      <w14:ligatures w14:val="none"/>
    </w:rPr>
  </w:style>
  <w:style w:type="character" w:customStyle="1" w:styleId="Heading2Char0">
    <w:name w:val="Heading 2 Char_0"/>
    <w:basedOn w:val="DefaultParagraphFont"/>
    <w:link w:val="Heading20"/>
    <w:rsid w:val="0003097D"/>
    <w:rPr>
      <w:rFonts w:ascii="Times New Roman" w:eastAsia="SimSun" w:hAnsi="Times New Roman" w:cs="Times New Roman"/>
      <w:i/>
      <w:iCs/>
      <w:noProof/>
      <w:kern w:val="0"/>
      <w:sz w:val="20"/>
      <w:szCs w:val="20"/>
      <w:lang w:val="en-US" w:bidi="ar-SA"/>
      <w14:ligatures w14:val="none"/>
    </w:rPr>
  </w:style>
  <w:style w:type="paragraph" w:customStyle="1" w:styleId="Heading30">
    <w:name w:val="Heading 3_0"/>
    <w:basedOn w:val="Normal"/>
    <w:next w:val="Normal0"/>
    <w:link w:val="Heading3Char0"/>
    <w:qFormat/>
    <w:rsid w:val="0003097D"/>
    <w:pPr>
      <w:numPr>
        <w:ilvl w:val="2"/>
        <w:numId w:val="43"/>
      </w:numPr>
      <w:spacing w:after="0" w:line="240" w:lineRule="exact"/>
      <w:jc w:val="both"/>
      <w:outlineLvl w:val="2"/>
    </w:pPr>
    <w:rPr>
      <w:rFonts w:ascii="Times New Roman" w:eastAsia="SimSun" w:hAnsi="Times New Roman" w:cs="Times New Roman"/>
      <w:i/>
      <w:iCs/>
      <w:noProof/>
      <w:kern w:val="0"/>
      <w:sz w:val="20"/>
      <w:szCs w:val="20"/>
      <w:lang w:val="en-US" w:bidi="ar-SA"/>
      <w14:ligatures w14:val="none"/>
    </w:rPr>
  </w:style>
  <w:style w:type="character" w:customStyle="1" w:styleId="Heading3Char0">
    <w:name w:val="Heading 3 Char_0"/>
    <w:basedOn w:val="DefaultParagraphFont"/>
    <w:link w:val="Heading30"/>
    <w:rsid w:val="0003097D"/>
    <w:rPr>
      <w:rFonts w:ascii="Times New Roman" w:eastAsia="SimSun" w:hAnsi="Times New Roman" w:cs="Times New Roman"/>
      <w:i/>
      <w:iCs/>
      <w:noProof/>
      <w:kern w:val="0"/>
      <w:sz w:val="20"/>
      <w:szCs w:val="20"/>
      <w:lang w:val="en-US" w:bidi="ar-SA"/>
      <w14:ligatures w14:val="none"/>
    </w:rPr>
  </w:style>
  <w:style w:type="character" w:customStyle="1" w:styleId="Heading4Char">
    <w:name w:val="Heading 4 Char"/>
    <w:basedOn w:val="DefaultParagraphFont"/>
    <w:link w:val="Heading4"/>
    <w:rsid w:val="0003097D"/>
    <w:rPr>
      <w:rFonts w:ascii="Times New Roman" w:eastAsia="SimSun" w:hAnsi="Times New Roman" w:cs="Times New Roman"/>
      <w:i/>
      <w:iCs/>
      <w:noProof/>
      <w:kern w:val="0"/>
      <w:sz w:val="20"/>
      <w:szCs w:val="20"/>
      <w:lang w:val="en-US" w:bidi="ar-SA"/>
      <w14:ligatures w14:val="none"/>
    </w:rPr>
  </w:style>
  <w:style w:type="table" w:customStyle="1" w:styleId="TableGrid0">
    <w:name w:val="Table Grid_0"/>
    <w:basedOn w:val="TableNormal"/>
    <w:uiPriority w:val="39"/>
    <w:rsid w:val="00030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0">
    <w:name w:val="references_0"/>
    <w:rsid w:val="0003097D"/>
    <w:pPr>
      <w:numPr>
        <w:numId w:val="46"/>
      </w:numPr>
      <w:spacing w:after="50" w:line="180" w:lineRule="exact"/>
      <w:jc w:val="both"/>
    </w:pPr>
    <w:rPr>
      <w:rFonts w:ascii="Times New Roman" w:eastAsia="MS Mincho" w:hAnsi="Times New Roman" w:cs="Times New Roman"/>
      <w:noProof/>
      <w:kern w:val="0"/>
      <w:sz w:val="16"/>
      <w:szCs w:val="16"/>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diagramLayout" Target="diagrams/layou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hyperlink" Target="mailto:doddavenkatareddy@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elchurirushi@gmail.com" TargetMode="External"/><Relationship Id="rId37" Type="http://schemas.microsoft.com/office/2007/relationships/diagramDrawing" Target="diagrams/drawing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diagramColors" Target="diagrams/colors2.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mailto:sumanththota2003@gmail.com" TargetMode="External"/><Relationship Id="rId4" Type="http://schemas.openxmlformats.org/officeDocument/2006/relationships/settings" Target="settings.xml"/><Relationship Id="rId9" Type="http://schemas.openxmlformats.org/officeDocument/2006/relationships/hyperlink" Target="https://www.nrtec.in/" TargetMode="Externa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footer" Target="footer3.xml"/><Relationship Id="rId30" Type="http://schemas.openxmlformats.org/officeDocument/2006/relationships/hyperlink" Target="mailto:badrivdpraveen5@gmail.com" TargetMode="External"/><Relationship Id="rId35" Type="http://schemas.openxmlformats.org/officeDocument/2006/relationships/diagramQuickStyle" Target="diagrams/quickStyle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diagramData" Target="diagrams/data2.xml"/><Relationship Id="rId38"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1"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2"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3313996"/>
          <a:ext cx="3042285" cy="54368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Classification</a:t>
          </a:r>
        </a:p>
      </dsp:txBody>
      <dsp:txXfrm>
        <a:off x="0" y="3313996"/>
        <a:ext cx="3042285" cy="293591"/>
      </dsp:txXfrm>
    </dsp:sp>
    <dsp:sp modelId="{856FB02D-78F4-47F0-BB76-C834900AE9C8}">
      <dsp:nvSpPr>
        <dsp:cNvPr id="0" name=""/>
        <dsp:cNvSpPr/>
      </dsp:nvSpPr>
      <dsp:spPr>
        <a:xfrm>
          <a:off x="371"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SVM</a:t>
          </a:r>
        </a:p>
      </dsp:txBody>
      <dsp:txXfrm>
        <a:off x="371" y="3596714"/>
        <a:ext cx="608308" cy="250096"/>
      </dsp:txXfrm>
    </dsp:sp>
    <dsp:sp modelId="{265BE7D8-FA0F-4C94-A55B-47F3DB2DC476}">
      <dsp:nvSpPr>
        <dsp:cNvPr id="0" name=""/>
        <dsp:cNvSpPr/>
      </dsp:nvSpPr>
      <dsp:spPr>
        <a:xfrm>
          <a:off x="608679"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596714"/>
        <a:ext cx="608308" cy="250096"/>
      </dsp:txXfrm>
    </dsp:sp>
    <dsp:sp modelId="{430B7292-AEE0-418E-ABDC-9788A3184161}">
      <dsp:nvSpPr>
        <dsp:cNvPr id="0" name=""/>
        <dsp:cNvSpPr/>
      </dsp:nvSpPr>
      <dsp:spPr>
        <a:xfrm>
          <a:off x="1216988"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Naive Bayes</a:t>
          </a:r>
        </a:p>
      </dsp:txBody>
      <dsp:txXfrm>
        <a:off x="1216988" y="3596714"/>
        <a:ext cx="608308" cy="250096"/>
      </dsp:txXfrm>
    </dsp:sp>
    <dsp:sp modelId="{D7E5B14D-DE5E-4F64-BF60-1FB791A8F180}">
      <dsp:nvSpPr>
        <dsp:cNvPr id="0" name=""/>
        <dsp:cNvSpPr/>
      </dsp:nvSpPr>
      <dsp:spPr>
        <a:xfrm>
          <a:off x="1825296"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596714"/>
        <a:ext cx="608308" cy="250096"/>
      </dsp:txXfrm>
    </dsp:sp>
    <dsp:sp modelId="{1C853F49-11E8-4EE6-8C3B-B6CB6E792758}">
      <dsp:nvSpPr>
        <dsp:cNvPr id="0" name=""/>
        <dsp:cNvSpPr/>
      </dsp:nvSpPr>
      <dsp:spPr>
        <a:xfrm>
          <a:off x="2433605"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KNN</a:t>
          </a:r>
        </a:p>
      </dsp:txBody>
      <dsp:txXfrm>
        <a:off x="2433605" y="3596714"/>
        <a:ext cx="608308" cy="250096"/>
      </dsp:txXfrm>
    </dsp:sp>
    <dsp:sp modelId="{3BDFF242-B9D1-4E2A-B3DA-AA9B23B2E95C}">
      <dsp:nvSpPr>
        <dsp:cNvPr id="0" name=""/>
        <dsp:cNvSpPr/>
      </dsp:nvSpPr>
      <dsp:spPr>
        <a:xfrm rot="10800000">
          <a:off x="0" y="2485958"/>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Feature Extraction</a:t>
          </a:r>
        </a:p>
      </dsp:txBody>
      <dsp:txXfrm rot="-10800000">
        <a:off x="0" y="2588752"/>
        <a:ext cx="3042285" cy="190709"/>
      </dsp:txXfrm>
    </dsp:sp>
    <dsp:sp modelId="{2C8790BB-64E3-4A9E-AB3D-B653DDC3FF80}">
      <dsp:nvSpPr>
        <dsp:cNvPr id="0" name=""/>
        <dsp:cNvSpPr/>
      </dsp:nvSpPr>
      <dsp:spPr>
        <a:xfrm>
          <a:off x="0" y="2776894"/>
          <a:ext cx="3042285"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GLCM</a:t>
          </a:r>
        </a:p>
      </dsp:txBody>
      <dsp:txXfrm>
        <a:off x="0" y="2776894"/>
        <a:ext cx="3042285" cy="250021"/>
      </dsp:txXfrm>
    </dsp:sp>
    <dsp:sp modelId="{D6BD2469-C814-4EC6-806E-1BF26D2177F0}">
      <dsp:nvSpPr>
        <dsp:cNvPr id="0" name=""/>
        <dsp:cNvSpPr/>
      </dsp:nvSpPr>
      <dsp:spPr>
        <a:xfrm rot="10800000">
          <a:off x="0" y="1657920"/>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Edge Detection</a:t>
          </a:r>
        </a:p>
      </dsp:txBody>
      <dsp:txXfrm rot="-10800000">
        <a:off x="0" y="1760714"/>
        <a:ext cx="3042285" cy="190709"/>
      </dsp:txXfrm>
    </dsp:sp>
    <dsp:sp modelId="{375B91E2-4ED0-43F2-9083-7297E25A4935}">
      <dsp:nvSpPr>
        <dsp:cNvPr id="0" name=""/>
        <dsp:cNvSpPr/>
      </dsp:nvSpPr>
      <dsp:spPr>
        <a:xfrm>
          <a:off x="0" y="1951424"/>
          <a:ext cx="3042285"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Canny</a:t>
          </a:r>
        </a:p>
      </dsp:txBody>
      <dsp:txXfrm>
        <a:off x="0" y="1951424"/>
        <a:ext cx="3042285" cy="250021"/>
      </dsp:txXfrm>
    </dsp:sp>
    <dsp:sp modelId="{3847B279-307A-4D29-A703-F9C5D235972E}">
      <dsp:nvSpPr>
        <dsp:cNvPr id="0" name=""/>
        <dsp:cNvSpPr/>
      </dsp:nvSpPr>
      <dsp:spPr>
        <a:xfrm rot="10800000">
          <a:off x="0" y="829882"/>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Pre - Processing</a:t>
          </a:r>
        </a:p>
      </dsp:txBody>
      <dsp:txXfrm rot="-10800000">
        <a:off x="0" y="932676"/>
        <a:ext cx="3042285" cy="190709"/>
      </dsp:txXfrm>
    </dsp:sp>
    <dsp:sp modelId="{836DA240-C09C-402A-8F76-065D5BE7AD4F}">
      <dsp:nvSpPr>
        <dsp:cNvPr id="0" name=""/>
        <dsp:cNvSpPr/>
      </dsp:nvSpPr>
      <dsp:spPr>
        <a:xfrm>
          <a:off x="0" y="1123386"/>
          <a:ext cx="1521142"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Remove Noise</a:t>
          </a:r>
        </a:p>
      </dsp:txBody>
      <dsp:txXfrm>
        <a:off x="0" y="1123386"/>
        <a:ext cx="1521142" cy="250021"/>
      </dsp:txXfrm>
    </dsp:sp>
    <dsp:sp modelId="{E4FBD048-C404-4570-B38C-AD3A9A7D4B4D}">
      <dsp:nvSpPr>
        <dsp:cNvPr id="0" name=""/>
        <dsp:cNvSpPr/>
      </dsp:nvSpPr>
      <dsp:spPr>
        <a:xfrm>
          <a:off x="1521142" y="1123386"/>
          <a:ext cx="1521142"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1123386"/>
        <a:ext cx="1521142" cy="250021"/>
      </dsp:txXfrm>
    </dsp:sp>
    <dsp:sp modelId="{8361E526-537F-4C94-9669-7A3D1AC1B961}">
      <dsp:nvSpPr>
        <dsp:cNvPr id="0" name=""/>
        <dsp:cNvSpPr/>
      </dsp:nvSpPr>
      <dsp:spPr>
        <a:xfrm rot="10800000">
          <a:off x="0" y="1844"/>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X-Ray Image</a:t>
          </a:r>
        </a:p>
      </dsp:txBody>
      <dsp:txXfrm rot="10800000">
        <a:off x="0" y="1844"/>
        <a:ext cx="3042285" cy="5433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2799621"/>
          <a:ext cx="3042285" cy="459301"/>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Classification</a:t>
          </a:r>
        </a:p>
      </dsp:txBody>
      <dsp:txXfrm>
        <a:off x="0" y="2799621"/>
        <a:ext cx="3042285" cy="248022"/>
      </dsp:txXfrm>
    </dsp:sp>
    <dsp:sp modelId="{856FB02D-78F4-47F0-BB76-C834900AE9C8}">
      <dsp:nvSpPr>
        <dsp:cNvPr id="0" name=""/>
        <dsp:cNvSpPr/>
      </dsp:nvSpPr>
      <dsp:spPr>
        <a:xfrm>
          <a:off x="371"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SVM</a:t>
          </a:r>
        </a:p>
      </dsp:txBody>
      <dsp:txXfrm>
        <a:off x="371" y="3038457"/>
        <a:ext cx="608308" cy="211278"/>
      </dsp:txXfrm>
    </dsp:sp>
    <dsp:sp modelId="{265BE7D8-FA0F-4C94-A55B-47F3DB2DC476}">
      <dsp:nvSpPr>
        <dsp:cNvPr id="0" name=""/>
        <dsp:cNvSpPr/>
      </dsp:nvSpPr>
      <dsp:spPr>
        <a:xfrm>
          <a:off x="608679"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038457"/>
        <a:ext cx="608308" cy="211278"/>
      </dsp:txXfrm>
    </dsp:sp>
    <dsp:sp modelId="{430B7292-AEE0-418E-ABDC-9788A3184161}">
      <dsp:nvSpPr>
        <dsp:cNvPr id="0" name=""/>
        <dsp:cNvSpPr/>
      </dsp:nvSpPr>
      <dsp:spPr>
        <a:xfrm>
          <a:off x="1216988"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Naive Bayes</a:t>
          </a:r>
        </a:p>
      </dsp:txBody>
      <dsp:txXfrm>
        <a:off x="1216988" y="3038457"/>
        <a:ext cx="608308" cy="211278"/>
      </dsp:txXfrm>
    </dsp:sp>
    <dsp:sp modelId="{D7E5B14D-DE5E-4F64-BF60-1FB791A8F180}">
      <dsp:nvSpPr>
        <dsp:cNvPr id="0" name=""/>
        <dsp:cNvSpPr/>
      </dsp:nvSpPr>
      <dsp:spPr>
        <a:xfrm>
          <a:off x="1825296"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038457"/>
        <a:ext cx="608308" cy="211278"/>
      </dsp:txXfrm>
    </dsp:sp>
    <dsp:sp modelId="{1C853F49-11E8-4EE6-8C3B-B6CB6E792758}">
      <dsp:nvSpPr>
        <dsp:cNvPr id="0" name=""/>
        <dsp:cNvSpPr/>
      </dsp:nvSpPr>
      <dsp:spPr>
        <a:xfrm>
          <a:off x="2433605"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KNN</a:t>
          </a:r>
        </a:p>
      </dsp:txBody>
      <dsp:txXfrm>
        <a:off x="2433605" y="3038457"/>
        <a:ext cx="608308" cy="211278"/>
      </dsp:txXfrm>
    </dsp:sp>
    <dsp:sp modelId="{3BDFF242-B9D1-4E2A-B3DA-AA9B23B2E95C}">
      <dsp:nvSpPr>
        <dsp:cNvPr id="0" name=""/>
        <dsp:cNvSpPr/>
      </dsp:nvSpPr>
      <dsp:spPr>
        <a:xfrm rot="10800000">
          <a:off x="0" y="2100105"/>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Feature Extraction</a:t>
          </a:r>
        </a:p>
      </dsp:txBody>
      <dsp:txXfrm rot="-10800000">
        <a:off x="0" y="2186944"/>
        <a:ext cx="3042285" cy="161109"/>
      </dsp:txXfrm>
    </dsp:sp>
    <dsp:sp modelId="{2C8790BB-64E3-4A9E-AB3D-B653DDC3FF80}">
      <dsp:nvSpPr>
        <dsp:cNvPr id="0" name=""/>
        <dsp:cNvSpPr/>
      </dsp:nvSpPr>
      <dsp:spPr>
        <a:xfrm>
          <a:off x="0" y="2345884"/>
          <a:ext cx="3042285"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GLCM</a:t>
          </a:r>
        </a:p>
      </dsp:txBody>
      <dsp:txXfrm>
        <a:off x="0" y="2345884"/>
        <a:ext cx="3042285" cy="211215"/>
      </dsp:txXfrm>
    </dsp:sp>
    <dsp:sp modelId="{D6BD2469-C814-4EC6-806E-1BF26D2177F0}">
      <dsp:nvSpPr>
        <dsp:cNvPr id="0" name=""/>
        <dsp:cNvSpPr/>
      </dsp:nvSpPr>
      <dsp:spPr>
        <a:xfrm rot="10800000">
          <a:off x="0" y="1400589"/>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Edge Detection</a:t>
          </a:r>
        </a:p>
      </dsp:txBody>
      <dsp:txXfrm rot="-10800000">
        <a:off x="0" y="1487428"/>
        <a:ext cx="3042285" cy="161109"/>
      </dsp:txXfrm>
    </dsp:sp>
    <dsp:sp modelId="{375B91E2-4ED0-43F2-9083-7297E25A4935}">
      <dsp:nvSpPr>
        <dsp:cNvPr id="0" name=""/>
        <dsp:cNvSpPr/>
      </dsp:nvSpPr>
      <dsp:spPr>
        <a:xfrm>
          <a:off x="0" y="1648538"/>
          <a:ext cx="3042285"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Canny</a:t>
          </a:r>
        </a:p>
      </dsp:txBody>
      <dsp:txXfrm>
        <a:off x="0" y="1648538"/>
        <a:ext cx="3042285" cy="211215"/>
      </dsp:txXfrm>
    </dsp:sp>
    <dsp:sp modelId="{3847B279-307A-4D29-A703-F9C5D235972E}">
      <dsp:nvSpPr>
        <dsp:cNvPr id="0" name=""/>
        <dsp:cNvSpPr/>
      </dsp:nvSpPr>
      <dsp:spPr>
        <a:xfrm rot="10800000">
          <a:off x="0" y="701074"/>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Pre - Processing</a:t>
          </a:r>
        </a:p>
      </dsp:txBody>
      <dsp:txXfrm rot="-10800000">
        <a:off x="0" y="787913"/>
        <a:ext cx="3042285" cy="161109"/>
      </dsp:txXfrm>
    </dsp:sp>
    <dsp:sp modelId="{836DA240-C09C-402A-8F76-065D5BE7AD4F}">
      <dsp:nvSpPr>
        <dsp:cNvPr id="0" name=""/>
        <dsp:cNvSpPr/>
      </dsp:nvSpPr>
      <dsp:spPr>
        <a:xfrm>
          <a:off x="0" y="949022"/>
          <a:ext cx="1521142"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Remove Noise</a:t>
          </a:r>
        </a:p>
      </dsp:txBody>
      <dsp:txXfrm>
        <a:off x="0" y="949022"/>
        <a:ext cx="1521142" cy="211215"/>
      </dsp:txXfrm>
    </dsp:sp>
    <dsp:sp modelId="{E4FBD048-C404-4570-B38C-AD3A9A7D4B4D}">
      <dsp:nvSpPr>
        <dsp:cNvPr id="0" name=""/>
        <dsp:cNvSpPr/>
      </dsp:nvSpPr>
      <dsp:spPr>
        <a:xfrm>
          <a:off x="1521142" y="949022"/>
          <a:ext cx="1521142"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949022"/>
        <a:ext cx="1521142" cy="211215"/>
      </dsp:txXfrm>
    </dsp:sp>
    <dsp:sp modelId="{8361E526-537F-4C94-9669-7A3D1AC1B961}">
      <dsp:nvSpPr>
        <dsp:cNvPr id="0" name=""/>
        <dsp:cNvSpPr/>
      </dsp:nvSpPr>
      <dsp:spPr>
        <a:xfrm rot="10800000">
          <a:off x="0" y="1558"/>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X-Ray Image</a:t>
          </a:r>
        </a:p>
      </dsp:txBody>
      <dsp:txXfrm rot="10800000">
        <a:off x="0" y="1558"/>
        <a:ext cx="3042285" cy="4590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1">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2">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9C7FB-E47D-495F-BFEA-7AE01877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79</Pages>
  <Words>15772</Words>
  <Characters>89902</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Durga Praveen Badri</dc:creator>
  <cp:lastModifiedBy>Venkata Durga Praveen Badri</cp:lastModifiedBy>
  <cp:revision>464</cp:revision>
  <cp:lastPrinted>2024-04-27T07:51:00Z</cp:lastPrinted>
  <dcterms:created xsi:type="dcterms:W3CDTF">2024-03-15T05:48:00Z</dcterms:created>
  <dcterms:modified xsi:type="dcterms:W3CDTF">2024-04-27T08:20:00Z</dcterms:modified>
</cp:coreProperties>
</file>